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14C" w:rsidRDefault="00545E1B">
      <w:pPr>
        <w:spacing w:before="10"/>
        <w:rPr>
          <w:rFonts w:ascii="Times New Roman" w:eastAsia="Times New Roman" w:hAnsi="Times New Roman" w:cs="Times New Roman"/>
          <w:sz w:val="20"/>
          <w:szCs w:val="20"/>
        </w:rPr>
      </w:pPr>
      <w:bookmarkStart w:id="0" w:name="_GoBack"/>
      <w:bookmarkEnd w:id="0"/>
      <w:r>
        <w:rPr>
          <w:rFonts w:ascii="Times New Roman" w:eastAsia="Times New Roman" w:hAnsi="Times New Roman" w:cs="Times New Roman"/>
          <w:sz w:val="20"/>
          <w:szCs w:val="20"/>
        </w:rPr>
        <w:t xml:space="preserve">  </w:t>
      </w:r>
    </w:p>
    <w:p w:rsidR="00FF014C" w:rsidRDefault="00F36C69">
      <w:pPr>
        <w:spacing w:before="54"/>
        <w:ind w:left="2993" w:right="3010"/>
        <w:jc w:val="center"/>
        <w:rPr>
          <w:rFonts w:ascii="Arial" w:eastAsia="Arial" w:hAnsi="Arial" w:cs="Arial"/>
          <w:sz w:val="36"/>
          <w:szCs w:val="36"/>
        </w:rPr>
      </w:pPr>
      <w:r>
        <w:rPr>
          <w:noProof/>
        </w:rPr>
        <w:drawing>
          <wp:anchor distT="0" distB="0" distL="114300" distR="114300" simplePos="0" relativeHeight="251657216" behindDoc="0" locked="0" layoutInCell="1" allowOverlap="1">
            <wp:simplePos x="0" y="0"/>
            <wp:positionH relativeFrom="page">
              <wp:posOffset>5791200</wp:posOffset>
            </wp:positionH>
            <wp:positionV relativeFrom="paragraph">
              <wp:posOffset>-57785</wp:posOffset>
            </wp:positionV>
            <wp:extent cx="1515110" cy="99060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11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728345</wp:posOffset>
            </wp:positionH>
            <wp:positionV relativeFrom="paragraph">
              <wp:posOffset>-100330</wp:posOffset>
            </wp:positionV>
            <wp:extent cx="1086485" cy="108966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6485"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3E5">
        <w:rPr>
          <w:rFonts w:ascii="Arial"/>
          <w:b/>
          <w:spacing w:val="-1"/>
          <w:sz w:val="36"/>
        </w:rPr>
        <w:t>SITUATION</w:t>
      </w:r>
      <w:r w:rsidR="006433E5">
        <w:rPr>
          <w:rFonts w:ascii="Arial"/>
          <w:b/>
          <w:sz w:val="36"/>
        </w:rPr>
        <w:t xml:space="preserve"> REPORT</w:t>
      </w:r>
      <w:r w:rsidR="006433E5">
        <w:rPr>
          <w:rFonts w:ascii="Arial"/>
          <w:b/>
          <w:spacing w:val="1"/>
          <w:sz w:val="36"/>
        </w:rPr>
        <w:t xml:space="preserve"> </w:t>
      </w:r>
      <w:r w:rsidR="006433E5">
        <w:rPr>
          <w:rFonts w:ascii="Arial"/>
          <w:b/>
          <w:sz w:val="36"/>
        </w:rPr>
        <w:t>No.</w:t>
      </w:r>
      <w:r w:rsidR="006433E5">
        <w:rPr>
          <w:rFonts w:ascii="Arial"/>
          <w:b/>
          <w:spacing w:val="1"/>
          <w:sz w:val="36"/>
        </w:rPr>
        <w:t xml:space="preserve"> </w:t>
      </w:r>
      <w:r w:rsidR="00DC39F6">
        <w:rPr>
          <w:rFonts w:ascii="Arial"/>
          <w:b/>
          <w:spacing w:val="-1"/>
          <w:sz w:val="36"/>
        </w:rPr>
        <w:t>44</w:t>
      </w:r>
    </w:p>
    <w:p w:rsidR="00FF014C" w:rsidRDefault="006433E5">
      <w:pPr>
        <w:spacing w:before="1"/>
        <w:ind w:left="48"/>
        <w:jc w:val="center"/>
        <w:rPr>
          <w:rFonts w:ascii="Arial" w:eastAsia="Arial" w:hAnsi="Arial" w:cs="Arial"/>
          <w:sz w:val="36"/>
          <w:szCs w:val="36"/>
        </w:rPr>
      </w:pPr>
      <w:r>
        <w:rPr>
          <w:rFonts w:ascii="Arial" w:eastAsia="Arial" w:hAnsi="Arial" w:cs="Arial"/>
          <w:sz w:val="36"/>
          <w:szCs w:val="36"/>
        </w:rPr>
        <w:t>Hurricane Irma</w:t>
      </w:r>
      <w:r>
        <w:rPr>
          <w:rFonts w:ascii="Arial" w:eastAsia="Arial" w:hAnsi="Arial" w:cs="Arial"/>
          <w:spacing w:val="3"/>
          <w:sz w:val="36"/>
          <w:szCs w:val="36"/>
        </w:rPr>
        <w:t xml:space="preserve"> </w:t>
      </w:r>
      <w:r>
        <w:rPr>
          <w:rFonts w:ascii="Arial" w:eastAsia="Arial" w:hAnsi="Arial" w:cs="Arial"/>
          <w:sz w:val="36"/>
          <w:szCs w:val="36"/>
        </w:rPr>
        <w:t>–</w:t>
      </w:r>
      <w:r>
        <w:rPr>
          <w:rFonts w:ascii="Arial" w:eastAsia="Arial" w:hAnsi="Arial" w:cs="Arial"/>
          <w:spacing w:val="-1"/>
          <w:sz w:val="36"/>
          <w:szCs w:val="36"/>
        </w:rPr>
        <w:t xml:space="preserve"> </w:t>
      </w:r>
      <w:r>
        <w:rPr>
          <w:rFonts w:ascii="Arial" w:eastAsia="Arial" w:hAnsi="Arial" w:cs="Arial"/>
          <w:sz w:val="36"/>
          <w:szCs w:val="36"/>
        </w:rPr>
        <w:t>DR</w:t>
      </w:r>
      <w:r>
        <w:rPr>
          <w:rFonts w:ascii="Arial" w:eastAsia="Arial" w:hAnsi="Arial" w:cs="Arial"/>
          <w:spacing w:val="-2"/>
          <w:sz w:val="36"/>
          <w:szCs w:val="36"/>
        </w:rPr>
        <w:t xml:space="preserve"> </w:t>
      </w:r>
      <w:r>
        <w:rPr>
          <w:rFonts w:ascii="Arial" w:eastAsia="Arial" w:hAnsi="Arial" w:cs="Arial"/>
          <w:sz w:val="36"/>
          <w:szCs w:val="36"/>
        </w:rPr>
        <w:t>4337</w:t>
      </w:r>
    </w:p>
    <w:p w:rsidR="00FF014C" w:rsidRDefault="006433E5">
      <w:pPr>
        <w:pStyle w:val="Heading1"/>
        <w:spacing w:before="18" w:line="272" w:lineRule="exact"/>
        <w:ind w:left="3061" w:right="3010"/>
        <w:jc w:val="center"/>
      </w:pPr>
      <w:r>
        <w:t>The Florida</w:t>
      </w:r>
      <w:r>
        <w:rPr>
          <w:spacing w:val="-2"/>
        </w:rPr>
        <w:t xml:space="preserve"> </w:t>
      </w:r>
      <w:r>
        <w:t>State</w:t>
      </w:r>
      <w:r>
        <w:rPr>
          <w:spacing w:val="1"/>
        </w:rPr>
        <w:t xml:space="preserve"> </w:t>
      </w:r>
      <w:r>
        <w:t>Emergency</w:t>
      </w:r>
      <w:r>
        <w:rPr>
          <w:spacing w:val="-3"/>
        </w:rPr>
        <w:t xml:space="preserve"> </w:t>
      </w:r>
      <w:r>
        <w:t>Response</w:t>
      </w:r>
      <w:r>
        <w:rPr>
          <w:spacing w:val="-1"/>
        </w:rPr>
        <w:t xml:space="preserve"> </w:t>
      </w:r>
      <w:r w:rsidR="00DC39F6">
        <w:t>Team October 19</w:t>
      </w:r>
      <w:r>
        <w:t>,</w:t>
      </w:r>
      <w:r>
        <w:rPr>
          <w:spacing w:val="-2"/>
        </w:rPr>
        <w:t xml:space="preserve"> </w:t>
      </w:r>
      <w:r>
        <w:t>2017</w:t>
      </w:r>
      <w:r>
        <w:rPr>
          <w:spacing w:val="2"/>
        </w:rPr>
        <w:t xml:space="preserve"> </w:t>
      </w:r>
      <w:r>
        <w:t>-</w:t>
      </w:r>
      <w:r>
        <w:rPr>
          <w:spacing w:val="-3"/>
        </w:rPr>
        <w:t xml:space="preserve"> </w:t>
      </w:r>
      <w:r>
        <w:t>Published</w:t>
      </w:r>
      <w:r>
        <w:rPr>
          <w:spacing w:val="-1"/>
        </w:rPr>
        <w:t xml:space="preserve"> </w:t>
      </w:r>
      <w:r>
        <w:t>at</w:t>
      </w:r>
      <w:r>
        <w:rPr>
          <w:spacing w:val="2"/>
        </w:rPr>
        <w:t xml:space="preserve"> </w:t>
      </w:r>
      <w:r>
        <w:t>1200</w:t>
      </w:r>
    </w:p>
    <w:p w:rsidR="00FF014C" w:rsidRDefault="006433E5">
      <w:pPr>
        <w:spacing w:line="235" w:lineRule="auto"/>
        <w:ind w:left="2557" w:right="2576"/>
        <w:jc w:val="center"/>
        <w:rPr>
          <w:rFonts w:ascii="Arial" w:eastAsia="Arial" w:hAnsi="Arial" w:cs="Arial"/>
          <w:sz w:val="24"/>
          <w:szCs w:val="24"/>
        </w:rPr>
      </w:pPr>
      <w:r>
        <w:rPr>
          <w:rFonts w:ascii="Arial"/>
          <w:sz w:val="24"/>
        </w:rPr>
        <w:t>State</w:t>
      </w:r>
      <w:r>
        <w:rPr>
          <w:rFonts w:ascii="Arial"/>
          <w:spacing w:val="-1"/>
          <w:sz w:val="24"/>
        </w:rPr>
        <w:t xml:space="preserve"> Emergency</w:t>
      </w:r>
      <w:r>
        <w:rPr>
          <w:rFonts w:ascii="Arial"/>
          <w:spacing w:val="-3"/>
          <w:sz w:val="24"/>
        </w:rPr>
        <w:t xml:space="preserve"> </w:t>
      </w:r>
      <w:r>
        <w:rPr>
          <w:rFonts w:ascii="Arial"/>
          <w:spacing w:val="-1"/>
          <w:sz w:val="24"/>
        </w:rPr>
        <w:t>Operations</w:t>
      </w:r>
      <w:r>
        <w:rPr>
          <w:rFonts w:ascii="Arial"/>
          <w:sz w:val="24"/>
        </w:rPr>
        <w:t xml:space="preserve"> </w:t>
      </w:r>
      <w:r>
        <w:rPr>
          <w:rFonts w:ascii="Arial"/>
          <w:spacing w:val="-1"/>
          <w:sz w:val="24"/>
        </w:rPr>
        <w:t>Center</w:t>
      </w:r>
      <w:r>
        <w:rPr>
          <w:rFonts w:ascii="Arial"/>
          <w:spacing w:val="-3"/>
          <w:sz w:val="24"/>
        </w:rPr>
        <w:t xml:space="preserve"> </w:t>
      </w:r>
      <w:r>
        <w:rPr>
          <w:rFonts w:ascii="Arial"/>
          <w:spacing w:val="-1"/>
          <w:sz w:val="24"/>
        </w:rPr>
        <w:t>Activation</w:t>
      </w:r>
      <w:r>
        <w:rPr>
          <w:rFonts w:ascii="Arial"/>
          <w:sz w:val="24"/>
        </w:rPr>
        <w:t xml:space="preserve"> </w:t>
      </w:r>
      <w:r>
        <w:rPr>
          <w:rFonts w:ascii="Arial"/>
          <w:spacing w:val="-1"/>
          <w:sz w:val="24"/>
        </w:rPr>
        <w:t>Level:</w:t>
      </w:r>
      <w:r>
        <w:rPr>
          <w:rFonts w:ascii="Arial"/>
          <w:sz w:val="24"/>
        </w:rPr>
        <w:t xml:space="preserve"> 3</w:t>
      </w:r>
      <w:r>
        <w:rPr>
          <w:rFonts w:ascii="Arial"/>
          <w:spacing w:val="61"/>
          <w:sz w:val="24"/>
        </w:rPr>
        <w:t xml:space="preserve"> </w:t>
      </w:r>
      <w:r>
        <w:rPr>
          <w:rFonts w:ascii="Arial"/>
          <w:spacing w:val="-1"/>
          <w:sz w:val="24"/>
        </w:rPr>
        <w:t>Information</w:t>
      </w:r>
      <w:r>
        <w:rPr>
          <w:rFonts w:ascii="Arial"/>
          <w:sz w:val="24"/>
        </w:rPr>
        <w:t xml:space="preserve"> </w:t>
      </w:r>
      <w:r>
        <w:rPr>
          <w:rFonts w:ascii="Arial"/>
          <w:spacing w:val="-1"/>
          <w:sz w:val="24"/>
        </w:rPr>
        <w:t>Current</w:t>
      </w:r>
      <w:r>
        <w:rPr>
          <w:rFonts w:ascii="Arial"/>
          <w:spacing w:val="-2"/>
          <w:sz w:val="24"/>
        </w:rPr>
        <w:t xml:space="preserve"> </w:t>
      </w:r>
      <w:r>
        <w:rPr>
          <w:rFonts w:ascii="Arial"/>
          <w:sz w:val="24"/>
        </w:rPr>
        <w:t>as</w:t>
      </w:r>
      <w:r>
        <w:rPr>
          <w:rFonts w:ascii="Arial"/>
          <w:spacing w:val="-2"/>
          <w:sz w:val="24"/>
        </w:rPr>
        <w:t xml:space="preserve"> </w:t>
      </w:r>
      <w:r>
        <w:rPr>
          <w:rFonts w:ascii="Arial"/>
          <w:spacing w:val="-1"/>
          <w:sz w:val="24"/>
        </w:rPr>
        <w:t>of</w:t>
      </w:r>
      <w:r>
        <w:rPr>
          <w:rFonts w:ascii="Arial"/>
          <w:spacing w:val="5"/>
          <w:sz w:val="24"/>
        </w:rPr>
        <w:t xml:space="preserve"> </w:t>
      </w:r>
      <w:r w:rsidR="00DC39F6">
        <w:rPr>
          <w:rFonts w:ascii="Arial"/>
          <w:spacing w:val="-1"/>
          <w:sz w:val="24"/>
        </w:rPr>
        <w:t>1200 October 19</w:t>
      </w:r>
      <w:r w:rsidR="00360D21">
        <w:rPr>
          <w:rFonts w:ascii="Arial"/>
          <w:spacing w:val="-1"/>
          <w:sz w:val="24"/>
        </w:rPr>
        <w:t xml:space="preserve">, 2017 </w:t>
      </w:r>
    </w:p>
    <w:p w:rsidR="00FF014C" w:rsidRDefault="006433E5">
      <w:pPr>
        <w:pStyle w:val="Heading1"/>
        <w:ind w:right="3010"/>
        <w:jc w:val="center"/>
      </w:pPr>
      <w:r>
        <w:rPr>
          <w:color w:val="FF0000"/>
          <w:spacing w:val="-1"/>
        </w:rPr>
        <w:t>*Updated</w:t>
      </w:r>
      <w:r>
        <w:rPr>
          <w:color w:val="FF0000"/>
        </w:rPr>
        <w:t xml:space="preserve"> </w:t>
      </w:r>
      <w:r>
        <w:rPr>
          <w:color w:val="FF0000"/>
          <w:spacing w:val="-1"/>
        </w:rPr>
        <w:t>Information</w:t>
      </w:r>
      <w:r>
        <w:rPr>
          <w:color w:val="FF0000"/>
        </w:rPr>
        <w:t xml:space="preserve"> </w:t>
      </w:r>
      <w:r>
        <w:rPr>
          <w:color w:val="FF0000"/>
          <w:spacing w:val="-2"/>
        </w:rPr>
        <w:t>in</w:t>
      </w:r>
      <w:r>
        <w:rPr>
          <w:color w:val="FF0000"/>
        </w:rPr>
        <w:t xml:space="preserve"> Red*</w:t>
      </w:r>
    </w:p>
    <w:p w:rsidR="00FF014C" w:rsidRDefault="00FF014C">
      <w:pPr>
        <w:spacing w:before="8"/>
        <w:rPr>
          <w:rFonts w:ascii="Arial" w:eastAsia="Arial" w:hAnsi="Arial" w:cs="Arial"/>
          <w:sz w:val="17"/>
          <w:szCs w:val="17"/>
        </w:rPr>
      </w:pPr>
    </w:p>
    <w:p w:rsidR="00FF014C" w:rsidRDefault="006433E5">
      <w:pPr>
        <w:pStyle w:val="Heading2"/>
        <w:spacing w:before="72"/>
        <w:rPr>
          <w:b w:val="0"/>
          <w:bCs w:val="0"/>
          <w:u w:val="none"/>
        </w:rPr>
      </w:pPr>
      <w:r>
        <w:rPr>
          <w:spacing w:val="-1"/>
          <w:u w:val="thick" w:color="000000"/>
        </w:rPr>
        <w:t xml:space="preserve">IMPORTANT INFO </w:t>
      </w:r>
      <w:r>
        <w:rPr>
          <w:spacing w:val="-2"/>
          <w:u w:val="thick" w:color="000000"/>
        </w:rPr>
        <w:t>MESSAGES</w:t>
      </w:r>
    </w:p>
    <w:p w:rsidR="00FF014C" w:rsidRDefault="00FF014C">
      <w:pPr>
        <w:spacing w:before="2"/>
        <w:rPr>
          <w:rFonts w:ascii="Arial" w:eastAsia="Arial" w:hAnsi="Arial" w:cs="Arial"/>
          <w:b/>
          <w:bCs/>
          <w:sz w:val="11"/>
          <w:szCs w:val="11"/>
        </w:rPr>
      </w:pPr>
    </w:p>
    <w:tbl>
      <w:tblPr>
        <w:tblW w:w="0" w:type="auto"/>
        <w:tblInd w:w="98" w:type="dxa"/>
        <w:tblLayout w:type="fixed"/>
        <w:tblCellMar>
          <w:left w:w="0" w:type="dxa"/>
          <w:right w:w="0" w:type="dxa"/>
        </w:tblCellMar>
        <w:tblLook w:val="01E0" w:firstRow="1" w:lastRow="1" w:firstColumn="1" w:lastColumn="1" w:noHBand="0" w:noVBand="0"/>
      </w:tblPr>
      <w:tblGrid>
        <w:gridCol w:w="807"/>
        <w:gridCol w:w="4590"/>
        <w:gridCol w:w="811"/>
        <w:gridCol w:w="4585"/>
      </w:tblGrid>
      <w:tr w:rsidR="00FF014C">
        <w:trPr>
          <w:trHeight w:hRule="exact" w:val="590"/>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00"/>
              <w:ind w:left="102"/>
              <w:rPr>
                <w:rFonts w:ascii="Arial" w:eastAsia="Arial" w:hAnsi="Arial" w:cs="Arial"/>
              </w:rPr>
            </w:pPr>
            <w:r>
              <w:rPr>
                <w:rFonts w:ascii="Arial"/>
                <w:spacing w:val="-1"/>
              </w:rPr>
              <w:t>42</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ind w:left="99" w:right="199"/>
              <w:rPr>
                <w:rFonts w:ascii="Arial" w:eastAsia="Arial" w:hAnsi="Arial" w:cs="Arial"/>
                <w:sz w:val="20"/>
                <w:szCs w:val="20"/>
              </w:rPr>
            </w:pPr>
            <w:r>
              <w:rPr>
                <w:rFonts w:ascii="Arial"/>
                <w:spacing w:val="-1"/>
                <w:sz w:val="20"/>
              </w:rPr>
              <w:t>FDEP</w:t>
            </w:r>
            <w:r>
              <w:rPr>
                <w:rFonts w:ascii="Arial"/>
                <w:spacing w:val="-8"/>
                <w:sz w:val="20"/>
              </w:rPr>
              <w:t xml:space="preserve"> </w:t>
            </w:r>
            <w:r>
              <w:rPr>
                <w:rFonts w:ascii="Arial"/>
                <w:sz w:val="20"/>
              </w:rPr>
              <w:t>Pre-authorized</w:t>
            </w:r>
            <w:r>
              <w:rPr>
                <w:rFonts w:ascii="Arial"/>
                <w:spacing w:val="-8"/>
                <w:sz w:val="20"/>
              </w:rPr>
              <w:t xml:space="preserve"> </w:t>
            </w:r>
            <w:r>
              <w:rPr>
                <w:rFonts w:ascii="Arial"/>
                <w:spacing w:val="-1"/>
                <w:sz w:val="20"/>
              </w:rPr>
              <w:t>list</w:t>
            </w:r>
            <w:r>
              <w:rPr>
                <w:rFonts w:ascii="Arial"/>
                <w:spacing w:val="-7"/>
                <w:sz w:val="20"/>
              </w:rPr>
              <w:t xml:space="preserve"> </w:t>
            </w:r>
            <w:r>
              <w:rPr>
                <w:rFonts w:ascii="Arial"/>
                <w:sz w:val="20"/>
              </w:rPr>
              <w:t>of</w:t>
            </w:r>
            <w:r>
              <w:rPr>
                <w:rFonts w:ascii="Arial"/>
                <w:spacing w:val="-7"/>
                <w:sz w:val="20"/>
              </w:rPr>
              <w:t xml:space="preserve"> </w:t>
            </w:r>
            <w:r>
              <w:rPr>
                <w:rFonts w:ascii="Arial"/>
                <w:spacing w:val="-1"/>
                <w:sz w:val="20"/>
              </w:rPr>
              <w:t>Debris</w:t>
            </w:r>
            <w:r>
              <w:rPr>
                <w:rFonts w:ascii="Arial"/>
                <w:spacing w:val="-6"/>
                <w:sz w:val="20"/>
              </w:rPr>
              <w:t xml:space="preserve"> </w:t>
            </w:r>
            <w:r>
              <w:rPr>
                <w:rFonts w:ascii="Arial"/>
                <w:sz w:val="20"/>
              </w:rPr>
              <w:t>Management</w:t>
            </w:r>
            <w:r>
              <w:rPr>
                <w:rFonts w:ascii="Arial"/>
                <w:spacing w:val="24"/>
                <w:w w:val="99"/>
                <w:sz w:val="20"/>
              </w:rPr>
              <w:t xml:space="preserve"> </w:t>
            </w:r>
            <w:r>
              <w:rPr>
                <w:rFonts w:ascii="Arial"/>
                <w:sz w:val="20"/>
              </w:rPr>
              <w:t>Sites</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00"/>
              <w:ind w:left="102"/>
              <w:rPr>
                <w:rFonts w:ascii="Arial" w:eastAsia="Arial" w:hAnsi="Arial" w:cs="Arial"/>
              </w:rPr>
            </w:pPr>
            <w:r>
              <w:rPr>
                <w:rFonts w:ascii="Arial"/>
                <w:spacing w:val="-1"/>
              </w:rPr>
              <w:t>1403</w:t>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11"/>
              <w:ind w:left="99"/>
              <w:rPr>
                <w:rFonts w:ascii="Arial" w:eastAsia="Arial" w:hAnsi="Arial" w:cs="Arial"/>
                <w:sz w:val="20"/>
                <w:szCs w:val="20"/>
              </w:rPr>
            </w:pPr>
            <w:r>
              <w:rPr>
                <w:rFonts w:ascii="Arial"/>
                <w:sz w:val="20"/>
              </w:rPr>
              <w:t>DRC</w:t>
            </w:r>
            <w:r>
              <w:rPr>
                <w:rFonts w:ascii="Arial"/>
                <w:spacing w:val="-9"/>
                <w:sz w:val="20"/>
              </w:rPr>
              <w:t xml:space="preserve"> </w:t>
            </w:r>
            <w:r>
              <w:rPr>
                <w:rFonts w:ascii="Arial"/>
                <w:sz w:val="20"/>
              </w:rPr>
              <w:t>Status</w:t>
            </w:r>
            <w:r>
              <w:rPr>
                <w:rFonts w:ascii="Arial"/>
                <w:spacing w:val="-8"/>
                <w:sz w:val="20"/>
              </w:rPr>
              <w:t xml:space="preserve"> </w:t>
            </w:r>
            <w:r>
              <w:rPr>
                <w:rFonts w:ascii="Arial"/>
                <w:sz w:val="20"/>
              </w:rPr>
              <w:t>Report</w:t>
            </w:r>
          </w:p>
        </w:tc>
      </w:tr>
      <w:tr w:rsidR="00FF014C">
        <w:trPr>
          <w:trHeight w:hRule="exact" w:val="637"/>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rPr>
              <w:t>96 &amp;</w:t>
            </w:r>
          </w:p>
          <w:p w:rsidR="00FF014C" w:rsidRDefault="006433E5">
            <w:pPr>
              <w:pStyle w:val="TableParagraph"/>
              <w:spacing w:before="1"/>
              <w:ind w:left="102"/>
              <w:rPr>
                <w:rFonts w:ascii="Arial" w:eastAsia="Arial" w:hAnsi="Arial" w:cs="Arial"/>
              </w:rPr>
            </w:pPr>
            <w:r>
              <w:rPr>
                <w:rFonts w:ascii="Arial"/>
                <w:spacing w:val="-1"/>
              </w:rPr>
              <w:t>97</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35"/>
              <w:ind w:left="99"/>
              <w:rPr>
                <w:rFonts w:ascii="Arial" w:eastAsia="Arial" w:hAnsi="Arial" w:cs="Arial"/>
                <w:sz w:val="20"/>
                <w:szCs w:val="20"/>
              </w:rPr>
            </w:pPr>
            <w:r>
              <w:rPr>
                <w:rFonts w:ascii="Arial"/>
                <w:sz w:val="20"/>
              </w:rPr>
              <w:t>Insurance</w:t>
            </w:r>
            <w:r>
              <w:rPr>
                <w:rFonts w:ascii="Arial"/>
                <w:spacing w:val="-14"/>
                <w:sz w:val="20"/>
              </w:rPr>
              <w:t xml:space="preserve"> </w:t>
            </w:r>
            <w:r>
              <w:rPr>
                <w:rFonts w:ascii="Arial"/>
                <w:sz w:val="20"/>
              </w:rPr>
              <w:t>Information/Guidance</w:t>
            </w:r>
            <w:r>
              <w:rPr>
                <w:rFonts w:ascii="Arial"/>
                <w:spacing w:val="-14"/>
                <w:sz w:val="20"/>
              </w:rPr>
              <w:t xml:space="preserve"> </w:t>
            </w:r>
            <w:r>
              <w:rPr>
                <w:rFonts w:ascii="Arial"/>
                <w:spacing w:val="-1"/>
                <w:sz w:val="20"/>
              </w:rPr>
              <w:t>to</w:t>
            </w:r>
            <w:r>
              <w:rPr>
                <w:rFonts w:ascii="Arial"/>
                <w:spacing w:val="-11"/>
                <w:sz w:val="20"/>
              </w:rPr>
              <w:t xml:space="preserve"> </w:t>
            </w:r>
            <w:r>
              <w:rPr>
                <w:rFonts w:ascii="Arial"/>
                <w:sz w:val="20"/>
              </w:rPr>
              <w:t>Recovery</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35"/>
              <w:ind w:left="102"/>
              <w:rPr>
                <w:rFonts w:ascii="Arial" w:eastAsia="Arial" w:hAnsi="Arial" w:cs="Arial"/>
                <w:sz w:val="20"/>
                <w:szCs w:val="20"/>
              </w:rPr>
            </w:pPr>
            <w:r>
              <w:rPr>
                <w:rFonts w:ascii="Arial"/>
                <w:spacing w:val="-1"/>
                <w:sz w:val="20"/>
              </w:rPr>
              <w:t>1524</w:t>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35"/>
              <w:ind w:left="99"/>
              <w:rPr>
                <w:rFonts w:ascii="Arial" w:eastAsia="Arial" w:hAnsi="Arial" w:cs="Arial"/>
                <w:sz w:val="20"/>
                <w:szCs w:val="20"/>
              </w:rPr>
            </w:pPr>
            <w:r>
              <w:rPr>
                <w:rFonts w:ascii="Arial"/>
                <w:sz w:val="20"/>
              </w:rPr>
              <w:t>Request</w:t>
            </w:r>
            <w:r>
              <w:rPr>
                <w:rFonts w:ascii="Arial"/>
                <w:spacing w:val="-9"/>
                <w:sz w:val="20"/>
              </w:rPr>
              <w:t xml:space="preserve"> </w:t>
            </w:r>
            <w:r>
              <w:rPr>
                <w:rFonts w:ascii="Arial"/>
                <w:sz w:val="20"/>
              </w:rPr>
              <w:t>for</w:t>
            </w:r>
            <w:r>
              <w:rPr>
                <w:rFonts w:ascii="Arial"/>
                <w:spacing w:val="-8"/>
                <w:sz w:val="20"/>
              </w:rPr>
              <w:t xml:space="preserve"> </w:t>
            </w:r>
            <w:r>
              <w:rPr>
                <w:rFonts w:ascii="Arial"/>
                <w:sz w:val="20"/>
              </w:rPr>
              <w:t>Housing</w:t>
            </w:r>
            <w:r>
              <w:rPr>
                <w:rFonts w:ascii="Arial"/>
                <w:spacing w:val="-9"/>
                <w:sz w:val="20"/>
              </w:rPr>
              <w:t xml:space="preserve"> </w:t>
            </w:r>
            <w:r>
              <w:rPr>
                <w:rFonts w:ascii="Arial"/>
                <w:sz w:val="20"/>
              </w:rPr>
              <w:t>Strategy</w:t>
            </w:r>
            <w:r>
              <w:rPr>
                <w:rFonts w:ascii="Arial"/>
                <w:spacing w:val="-11"/>
                <w:sz w:val="20"/>
              </w:rPr>
              <w:t xml:space="preserve"> </w:t>
            </w:r>
            <w:r>
              <w:rPr>
                <w:rFonts w:ascii="Arial"/>
                <w:sz w:val="20"/>
              </w:rPr>
              <w:t>(County</w:t>
            </w:r>
            <w:r>
              <w:rPr>
                <w:rFonts w:ascii="Arial"/>
                <w:spacing w:val="-11"/>
                <w:sz w:val="20"/>
              </w:rPr>
              <w:t xml:space="preserve"> </w:t>
            </w:r>
            <w:r>
              <w:rPr>
                <w:rFonts w:ascii="Arial"/>
                <w:sz w:val="20"/>
              </w:rPr>
              <w:t>Input)</w:t>
            </w:r>
          </w:p>
        </w:tc>
      </w:tr>
      <w:tr w:rsidR="00FF014C">
        <w:trPr>
          <w:trHeight w:hRule="exact" w:val="384"/>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125</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z w:val="20"/>
              </w:rPr>
              <w:t>D-SNAP</w:t>
            </w:r>
            <w:r>
              <w:rPr>
                <w:rFonts w:ascii="Arial"/>
                <w:spacing w:val="-19"/>
                <w:sz w:val="20"/>
              </w:rPr>
              <w:t xml:space="preserve"> </w:t>
            </w:r>
            <w:r>
              <w:rPr>
                <w:rFonts w:ascii="Arial"/>
                <w:sz w:val="20"/>
              </w:rPr>
              <w:t>Information</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8"/>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1531</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z w:val="20"/>
              </w:rPr>
              <w:t>Recovery</w:t>
            </w:r>
            <w:r>
              <w:rPr>
                <w:rFonts w:ascii="Arial"/>
                <w:spacing w:val="-12"/>
                <w:sz w:val="20"/>
              </w:rPr>
              <w:t xml:space="preserve"> </w:t>
            </w:r>
            <w:r>
              <w:rPr>
                <w:rFonts w:ascii="Arial"/>
                <w:sz w:val="20"/>
              </w:rPr>
              <w:t>County</w:t>
            </w:r>
            <w:r>
              <w:rPr>
                <w:rFonts w:ascii="Arial"/>
                <w:spacing w:val="-9"/>
                <w:sz w:val="20"/>
              </w:rPr>
              <w:t xml:space="preserve"> </w:t>
            </w:r>
            <w:r>
              <w:rPr>
                <w:rFonts w:ascii="Arial"/>
                <w:sz w:val="20"/>
              </w:rPr>
              <w:t>Call</w:t>
            </w:r>
            <w:r>
              <w:rPr>
                <w:rFonts w:ascii="Arial"/>
                <w:spacing w:val="-8"/>
                <w:sz w:val="20"/>
              </w:rPr>
              <w:t xml:space="preserve"> </w:t>
            </w:r>
            <w:r>
              <w:rPr>
                <w:rFonts w:ascii="Arial"/>
                <w:sz w:val="20"/>
              </w:rPr>
              <w:t>Briefing</w:t>
            </w:r>
            <w:r>
              <w:rPr>
                <w:rFonts w:ascii="Arial"/>
                <w:spacing w:val="-9"/>
                <w:sz w:val="20"/>
              </w:rPr>
              <w:t xml:space="preserve"> </w:t>
            </w:r>
            <w:r>
              <w:rPr>
                <w:rFonts w:ascii="Arial"/>
                <w:sz w:val="20"/>
              </w:rPr>
              <w:t>Slides</w:t>
            </w:r>
          </w:p>
        </w:tc>
      </w:tr>
      <w:tr w:rsidR="00FF014C">
        <w:trPr>
          <w:trHeight w:hRule="exact" w:val="382"/>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730</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6"/>
              <w:ind w:left="99"/>
              <w:rPr>
                <w:rFonts w:ascii="Arial" w:eastAsia="Arial" w:hAnsi="Arial" w:cs="Arial"/>
                <w:sz w:val="20"/>
                <w:szCs w:val="20"/>
              </w:rPr>
            </w:pPr>
            <w:r>
              <w:rPr>
                <w:rFonts w:ascii="Arial"/>
                <w:sz w:val="20"/>
              </w:rPr>
              <w:t>DR-4337</w:t>
            </w:r>
            <w:r>
              <w:rPr>
                <w:rFonts w:ascii="Arial"/>
                <w:spacing w:val="-12"/>
                <w:sz w:val="20"/>
              </w:rPr>
              <w:t xml:space="preserve"> </w:t>
            </w:r>
            <w:r>
              <w:rPr>
                <w:rFonts w:ascii="Arial"/>
                <w:sz w:val="20"/>
              </w:rPr>
              <w:t>Declaration</w:t>
            </w:r>
            <w:r>
              <w:rPr>
                <w:rFonts w:ascii="Arial"/>
                <w:spacing w:val="-11"/>
                <w:sz w:val="20"/>
              </w:rPr>
              <w:t xml:space="preserve"> </w:t>
            </w:r>
            <w:r>
              <w:rPr>
                <w:rFonts w:ascii="Arial"/>
                <w:spacing w:val="-1"/>
                <w:sz w:val="20"/>
              </w:rPr>
              <w:t>and</w:t>
            </w:r>
            <w:r>
              <w:rPr>
                <w:rFonts w:ascii="Arial"/>
                <w:spacing w:val="-11"/>
                <w:sz w:val="20"/>
              </w:rPr>
              <w:t xml:space="preserve"> </w:t>
            </w:r>
            <w:r>
              <w:rPr>
                <w:rFonts w:ascii="Arial"/>
                <w:sz w:val="20"/>
              </w:rPr>
              <w:t>Amendments</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6"/>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1537</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6"/>
              <w:ind w:left="99"/>
              <w:rPr>
                <w:rFonts w:ascii="Arial" w:eastAsia="Arial" w:hAnsi="Arial" w:cs="Arial"/>
                <w:sz w:val="20"/>
                <w:szCs w:val="20"/>
              </w:rPr>
            </w:pPr>
            <w:r>
              <w:rPr>
                <w:rFonts w:ascii="Arial"/>
                <w:sz w:val="20"/>
              </w:rPr>
              <w:t>TSA</w:t>
            </w:r>
            <w:r>
              <w:rPr>
                <w:rFonts w:ascii="Arial"/>
                <w:spacing w:val="-12"/>
                <w:sz w:val="20"/>
              </w:rPr>
              <w:t xml:space="preserve"> </w:t>
            </w:r>
            <w:r>
              <w:rPr>
                <w:rFonts w:ascii="Arial"/>
                <w:sz w:val="20"/>
              </w:rPr>
              <w:t>Participating</w:t>
            </w:r>
            <w:r>
              <w:rPr>
                <w:rFonts w:ascii="Arial"/>
                <w:spacing w:val="-10"/>
                <w:sz w:val="20"/>
              </w:rPr>
              <w:t xml:space="preserve"> </w:t>
            </w:r>
            <w:r>
              <w:rPr>
                <w:rFonts w:ascii="Arial"/>
                <w:sz w:val="20"/>
              </w:rPr>
              <w:t>Hotel</w:t>
            </w:r>
            <w:r>
              <w:rPr>
                <w:rFonts w:ascii="Arial"/>
                <w:spacing w:val="-12"/>
                <w:sz w:val="20"/>
              </w:rPr>
              <w:t xml:space="preserve"> </w:t>
            </w:r>
            <w:r>
              <w:rPr>
                <w:rFonts w:ascii="Arial"/>
                <w:spacing w:val="-1"/>
                <w:sz w:val="20"/>
              </w:rPr>
              <w:t>Guidance</w:t>
            </w:r>
          </w:p>
        </w:tc>
      </w:tr>
      <w:tr w:rsidR="00FF014C">
        <w:trPr>
          <w:trHeight w:hRule="exact" w:val="384"/>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970</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pacing w:val="-1"/>
                <w:sz w:val="20"/>
              </w:rPr>
              <w:t>Debris</w:t>
            </w:r>
            <w:r>
              <w:rPr>
                <w:rFonts w:ascii="Arial"/>
                <w:spacing w:val="-15"/>
                <w:sz w:val="20"/>
              </w:rPr>
              <w:t xml:space="preserve"> </w:t>
            </w:r>
            <w:r>
              <w:rPr>
                <w:rFonts w:ascii="Arial"/>
                <w:sz w:val="20"/>
              </w:rPr>
              <w:t>Information</w:t>
            </w:r>
            <w:r>
              <w:rPr>
                <w:rFonts w:ascii="Arial"/>
                <w:spacing w:val="-15"/>
                <w:sz w:val="20"/>
              </w:rPr>
              <w:t xml:space="preserve"> </w:t>
            </w:r>
            <w:r>
              <w:rPr>
                <w:rFonts w:ascii="Arial"/>
                <w:sz w:val="20"/>
              </w:rPr>
              <w:t>Clearinghouse</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8"/>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1571</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z w:val="20"/>
              </w:rPr>
              <w:t>IHP</w:t>
            </w:r>
            <w:r>
              <w:rPr>
                <w:rFonts w:ascii="Arial"/>
                <w:spacing w:val="-8"/>
                <w:sz w:val="20"/>
              </w:rPr>
              <w:t xml:space="preserve"> </w:t>
            </w:r>
            <w:r>
              <w:rPr>
                <w:rFonts w:ascii="Arial"/>
                <w:sz w:val="20"/>
              </w:rPr>
              <w:t>Report</w:t>
            </w:r>
            <w:r>
              <w:rPr>
                <w:rFonts w:ascii="Arial"/>
                <w:spacing w:val="-8"/>
                <w:sz w:val="20"/>
              </w:rPr>
              <w:t xml:space="preserve"> </w:t>
            </w:r>
            <w:r>
              <w:rPr>
                <w:rFonts w:ascii="Arial"/>
                <w:sz w:val="20"/>
              </w:rPr>
              <w:t>(FEMA</w:t>
            </w:r>
            <w:r>
              <w:rPr>
                <w:rFonts w:ascii="Arial"/>
                <w:spacing w:val="-7"/>
                <w:sz w:val="20"/>
              </w:rPr>
              <w:t xml:space="preserve"> </w:t>
            </w:r>
            <w:r>
              <w:rPr>
                <w:rFonts w:ascii="Arial"/>
                <w:sz w:val="20"/>
              </w:rPr>
              <w:t>Numbers</w:t>
            </w:r>
            <w:r>
              <w:rPr>
                <w:rFonts w:ascii="Arial"/>
                <w:spacing w:val="-7"/>
                <w:sz w:val="20"/>
              </w:rPr>
              <w:t xml:space="preserve"> </w:t>
            </w:r>
            <w:r>
              <w:rPr>
                <w:rFonts w:ascii="Arial"/>
                <w:sz w:val="20"/>
              </w:rPr>
              <w:t>by</w:t>
            </w:r>
            <w:r>
              <w:rPr>
                <w:rFonts w:ascii="Arial"/>
                <w:spacing w:val="-10"/>
                <w:sz w:val="20"/>
              </w:rPr>
              <w:t xml:space="preserve"> </w:t>
            </w:r>
            <w:r>
              <w:rPr>
                <w:rFonts w:ascii="Arial"/>
                <w:sz w:val="20"/>
              </w:rPr>
              <w:t>County)</w:t>
            </w:r>
          </w:p>
        </w:tc>
      </w:tr>
      <w:tr w:rsidR="00FF014C">
        <w:trPr>
          <w:trHeight w:hRule="exact" w:val="588"/>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00"/>
              <w:ind w:left="102"/>
              <w:rPr>
                <w:rFonts w:ascii="Arial" w:eastAsia="Arial" w:hAnsi="Arial" w:cs="Arial"/>
              </w:rPr>
            </w:pPr>
            <w:r>
              <w:rPr>
                <w:rFonts w:ascii="Arial"/>
                <w:spacing w:val="-1"/>
              </w:rPr>
              <w:t>1216</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ind w:left="99" w:right="334"/>
              <w:rPr>
                <w:rFonts w:ascii="Arial" w:eastAsia="Arial" w:hAnsi="Arial" w:cs="Arial"/>
                <w:sz w:val="20"/>
                <w:szCs w:val="20"/>
              </w:rPr>
            </w:pPr>
            <w:r>
              <w:rPr>
                <w:rFonts w:ascii="Arial"/>
                <w:spacing w:val="-1"/>
                <w:sz w:val="20"/>
              </w:rPr>
              <w:t>Public</w:t>
            </w:r>
            <w:r>
              <w:rPr>
                <w:rFonts w:ascii="Arial"/>
                <w:spacing w:val="-5"/>
                <w:sz w:val="20"/>
              </w:rPr>
              <w:t xml:space="preserve"> </w:t>
            </w:r>
            <w:r>
              <w:rPr>
                <w:rFonts w:ascii="Arial"/>
                <w:sz w:val="20"/>
              </w:rPr>
              <w:t>Assistance</w:t>
            </w:r>
            <w:r>
              <w:rPr>
                <w:rFonts w:ascii="Arial"/>
                <w:spacing w:val="-6"/>
                <w:sz w:val="20"/>
              </w:rPr>
              <w:t xml:space="preserve"> </w:t>
            </w:r>
            <w:r>
              <w:rPr>
                <w:rFonts w:ascii="Arial"/>
                <w:spacing w:val="-1"/>
                <w:sz w:val="20"/>
              </w:rPr>
              <w:t>Program</w:t>
            </w:r>
            <w:r>
              <w:rPr>
                <w:rFonts w:ascii="Arial"/>
                <w:spacing w:val="-3"/>
                <w:sz w:val="20"/>
              </w:rPr>
              <w:t xml:space="preserve"> </w:t>
            </w:r>
            <w:r>
              <w:rPr>
                <w:rFonts w:ascii="Arial"/>
                <w:sz w:val="20"/>
              </w:rPr>
              <w:t>&amp;</w:t>
            </w:r>
            <w:r>
              <w:rPr>
                <w:rFonts w:ascii="Arial"/>
                <w:spacing w:val="-8"/>
                <w:sz w:val="20"/>
              </w:rPr>
              <w:t xml:space="preserve"> </w:t>
            </w:r>
            <w:r>
              <w:rPr>
                <w:rFonts w:ascii="Arial"/>
                <w:sz w:val="20"/>
              </w:rPr>
              <w:t>Policy</w:t>
            </w:r>
            <w:r>
              <w:rPr>
                <w:rFonts w:ascii="Arial"/>
                <w:spacing w:val="-10"/>
                <w:sz w:val="20"/>
              </w:rPr>
              <w:t xml:space="preserve"> </w:t>
            </w:r>
            <w:r>
              <w:rPr>
                <w:rFonts w:ascii="Arial"/>
                <w:sz w:val="20"/>
              </w:rPr>
              <w:t>Guide</w:t>
            </w:r>
            <w:r>
              <w:rPr>
                <w:rFonts w:ascii="Arial"/>
                <w:spacing w:val="-8"/>
                <w:sz w:val="20"/>
              </w:rPr>
              <w:t xml:space="preserve"> </w:t>
            </w:r>
            <w:r>
              <w:rPr>
                <w:rFonts w:ascii="Arial"/>
                <w:sz w:val="20"/>
              </w:rPr>
              <w:t>(PA</w:t>
            </w:r>
            <w:r>
              <w:rPr>
                <w:rFonts w:ascii="Arial"/>
                <w:spacing w:val="30"/>
                <w:w w:val="99"/>
                <w:sz w:val="20"/>
              </w:rPr>
              <w:t xml:space="preserve"> </w:t>
            </w:r>
            <w:r>
              <w:rPr>
                <w:rFonts w:ascii="Arial"/>
                <w:spacing w:val="-1"/>
                <w:sz w:val="20"/>
              </w:rPr>
              <w:t>PPG)</w:t>
            </w:r>
            <w:r>
              <w:rPr>
                <w:rFonts w:ascii="Arial"/>
                <w:spacing w:val="-10"/>
                <w:sz w:val="20"/>
              </w:rPr>
              <w:t xml:space="preserve"> </w:t>
            </w:r>
            <w:r>
              <w:rPr>
                <w:rFonts w:ascii="Arial"/>
                <w:sz w:val="20"/>
              </w:rPr>
              <w:t>2017</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11"/>
              <w:ind w:left="102"/>
              <w:rPr>
                <w:rFonts w:ascii="Arial" w:eastAsia="Arial" w:hAnsi="Arial" w:cs="Arial"/>
                <w:sz w:val="20"/>
                <w:szCs w:val="20"/>
              </w:rPr>
            </w:pPr>
            <w:r>
              <w:rPr>
                <w:rFonts w:ascii="Arial"/>
                <w:spacing w:val="-1"/>
                <w:sz w:val="20"/>
              </w:rPr>
              <w:t>1573</w:t>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11"/>
              <w:ind w:left="99"/>
              <w:rPr>
                <w:rFonts w:ascii="Arial" w:eastAsia="Arial" w:hAnsi="Arial" w:cs="Arial"/>
                <w:sz w:val="20"/>
                <w:szCs w:val="20"/>
              </w:rPr>
            </w:pPr>
            <w:r>
              <w:rPr>
                <w:rFonts w:ascii="Arial"/>
                <w:sz w:val="20"/>
              </w:rPr>
              <w:t>TSA</w:t>
            </w:r>
            <w:r>
              <w:rPr>
                <w:rFonts w:ascii="Arial"/>
                <w:spacing w:val="-12"/>
                <w:sz w:val="20"/>
              </w:rPr>
              <w:t xml:space="preserve"> </w:t>
            </w:r>
            <w:r>
              <w:rPr>
                <w:rFonts w:ascii="Arial"/>
                <w:spacing w:val="-1"/>
                <w:sz w:val="20"/>
              </w:rPr>
              <w:t>Report</w:t>
            </w:r>
          </w:p>
        </w:tc>
      </w:tr>
      <w:tr w:rsidR="00FF014C">
        <w:trPr>
          <w:trHeight w:hRule="exact" w:val="590"/>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02"/>
              <w:ind w:left="102"/>
              <w:rPr>
                <w:rFonts w:ascii="Arial" w:eastAsia="Arial" w:hAnsi="Arial" w:cs="Arial"/>
              </w:rPr>
            </w:pPr>
            <w:r>
              <w:rPr>
                <w:rFonts w:ascii="Arial"/>
                <w:spacing w:val="-1"/>
              </w:rPr>
              <w:t>1281</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ind w:left="99" w:right="933"/>
              <w:rPr>
                <w:rFonts w:ascii="Arial" w:eastAsia="Arial" w:hAnsi="Arial" w:cs="Arial"/>
                <w:sz w:val="20"/>
                <w:szCs w:val="20"/>
              </w:rPr>
            </w:pPr>
            <w:r>
              <w:rPr>
                <w:rFonts w:ascii="Arial"/>
                <w:sz w:val="20"/>
              </w:rPr>
              <w:t>Request</w:t>
            </w:r>
            <w:r>
              <w:rPr>
                <w:rFonts w:ascii="Arial"/>
                <w:spacing w:val="-10"/>
                <w:sz w:val="20"/>
              </w:rPr>
              <w:t xml:space="preserve"> </w:t>
            </w:r>
            <w:r>
              <w:rPr>
                <w:rFonts w:ascii="Arial"/>
                <w:sz w:val="20"/>
              </w:rPr>
              <w:t>for</w:t>
            </w:r>
            <w:r>
              <w:rPr>
                <w:rFonts w:ascii="Arial"/>
                <w:spacing w:val="-9"/>
                <w:sz w:val="20"/>
              </w:rPr>
              <w:t xml:space="preserve"> </w:t>
            </w:r>
            <w:r>
              <w:rPr>
                <w:rFonts w:ascii="Arial"/>
                <w:spacing w:val="-1"/>
                <w:sz w:val="20"/>
              </w:rPr>
              <w:t>Public</w:t>
            </w:r>
            <w:r>
              <w:rPr>
                <w:rFonts w:ascii="Arial"/>
                <w:spacing w:val="-7"/>
                <w:sz w:val="20"/>
              </w:rPr>
              <w:t xml:space="preserve"> </w:t>
            </w:r>
            <w:r>
              <w:rPr>
                <w:rFonts w:ascii="Arial"/>
                <w:sz w:val="20"/>
              </w:rPr>
              <w:t>Assistance</w:t>
            </w:r>
            <w:r>
              <w:rPr>
                <w:rFonts w:ascii="Arial"/>
                <w:spacing w:val="-9"/>
                <w:sz w:val="20"/>
              </w:rPr>
              <w:t xml:space="preserve"> </w:t>
            </w:r>
            <w:r>
              <w:rPr>
                <w:rFonts w:ascii="Arial"/>
                <w:sz w:val="20"/>
              </w:rPr>
              <w:t>Submittal</w:t>
            </w:r>
            <w:r>
              <w:rPr>
                <w:rFonts w:ascii="Arial"/>
                <w:spacing w:val="30"/>
                <w:w w:val="99"/>
                <w:sz w:val="20"/>
              </w:rPr>
              <w:t xml:space="preserve"> </w:t>
            </w:r>
            <w:r>
              <w:rPr>
                <w:rFonts w:ascii="Arial"/>
                <w:spacing w:val="-1"/>
                <w:sz w:val="20"/>
              </w:rPr>
              <w:t>Instructions</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14"/>
              <w:ind w:left="102"/>
              <w:rPr>
                <w:rFonts w:ascii="Arial" w:eastAsia="Arial" w:hAnsi="Arial" w:cs="Arial"/>
                <w:sz w:val="20"/>
                <w:szCs w:val="20"/>
              </w:rPr>
            </w:pPr>
            <w:r>
              <w:rPr>
                <w:rFonts w:ascii="Arial"/>
                <w:spacing w:val="-1"/>
                <w:sz w:val="20"/>
              </w:rPr>
              <w:t>1607</w:t>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14"/>
              <w:ind w:left="99"/>
              <w:rPr>
                <w:rFonts w:ascii="Arial" w:eastAsia="Arial" w:hAnsi="Arial" w:cs="Arial"/>
                <w:sz w:val="20"/>
                <w:szCs w:val="20"/>
              </w:rPr>
            </w:pPr>
            <w:r>
              <w:rPr>
                <w:rFonts w:ascii="Arial"/>
                <w:sz w:val="20"/>
              </w:rPr>
              <w:t>New</w:t>
            </w:r>
            <w:r>
              <w:rPr>
                <w:rFonts w:ascii="Arial"/>
                <w:spacing w:val="-10"/>
                <w:sz w:val="20"/>
              </w:rPr>
              <w:t xml:space="preserve"> </w:t>
            </w:r>
            <w:r>
              <w:rPr>
                <w:rFonts w:ascii="Arial"/>
                <w:sz w:val="20"/>
              </w:rPr>
              <w:t>Hurricane</w:t>
            </w:r>
            <w:r>
              <w:rPr>
                <w:rFonts w:ascii="Arial"/>
                <w:spacing w:val="-8"/>
                <w:sz w:val="20"/>
              </w:rPr>
              <w:t xml:space="preserve"> </w:t>
            </w:r>
            <w:r>
              <w:rPr>
                <w:rFonts w:ascii="Arial"/>
                <w:spacing w:val="1"/>
                <w:sz w:val="20"/>
              </w:rPr>
              <w:t>Irma</w:t>
            </w:r>
            <w:r>
              <w:rPr>
                <w:rFonts w:ascii="Arial"/>
                <w:spacing w:val="-8"/>
                <w:sz w:val="20"/>
              </w:rPr>
              <w:t xml:space="preserve"> </w:t>
            </w:r>
            <w:r>
              <w:rPr>
                <w:rFonts w:ascii="Arial"/>
                <w:sz w:val="20"/>
              </w:rPr>
              <w:t>Recovery</w:t>
            </w:r>
            <w:r>
              <w:rPr>
                <w:rFonts w:ascii="Arial"/>
                <w:spacing w:val="-11"/>
                <w:sz w:val="20"/>
              </w:rPr>
              <w:t xml:space="preserve"> </w:t>
            </w:r>
            <w:r>
              <w:rPr>
                <w:rFonts w:ascii="Arial"/>
                <w:spacing w:val="-1"/>
                <w:sz w:val="20"/>
              </w:rPr>
              <w:t>Jobs</w:t>
            </w:r>
            <w:r>
              <w:rPr>
                <w:rFonts w:ascii="Arial"/>
                <w:spacing w:val="-5"/>
                <w:sz w:val="20"/>
              </w:rPr>
              <w:t xml:space="preserve"> </w:t>
            </w:r>
            <w:r>
              <w:rPr>
                <w:rFonts w:ascii="Arial"/>
                <w:sz w:val="20"/>
              </w:rPr>
              <w:t>Portal</w:t>
            </w:r>
          </w:p>
        </w:tc>
      </w:tr>
      <w:tr w:rsidR="00FF014C">
        <w:trPr>
          <w:trHeight w:hRule="exact" w:val="384"/>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1344</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z w:val="20"/>
              </w:rPr>
              <w:t>Transitional</w:t>
            </w:r>
            <w:r>
              <w:rPr>
                <w:rFonts w:ascii="Arial"/>
                <w:spacing w:val="-13"/>
                <w:sz w:val="20"/>
              </w:rPr>
              <w:t xml:space="preserve"> </w:t>
            </w:r>
            <w:r>
              <w:rPr>
                <w:rFonts w:ascii="Arial"/>
                <w:sz w:val="20"/>
              </w:rPr>
              <w:t>Sheltering</w:t>
            </w:r>
            <w:r>
              <w:rPr>
                <w:rFonts w:ascii="Arial"/>
                <w:spacing w:val="-13"/>
                <w:sz w:val="20"/>
              </w:rPr>
              <w:t xml:space="preserve"> </w:t>
            </w:r>
            <w:r>
              <w:rPr>
                <w:rFonts w:ascii="Arial"/>
                <w:sz w:val="20"/>
              </w:rPr>
              <w:t>Assistance</w:t>
            </w:r>
            <w:r>
              <w:rPr>
                <w:rFonts w:ascii="Arial"/>
                <w:spacing w:val="-13"/>
                <w:sz w:val="20"/>
              </w:rPr>
              <w:t xml:space="preserve"> </w:t>
            </w:r>
            <w:r>
              <w:rPr>
                <w:rFonts w:ascii="Arial"/>
                <w:sz w:val="20"/>
              </w:rPr>
              <w:t>Information</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8"/>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1621</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pacing w:val="-1"/>
                <w:sz w:val="20"/>
              </w:rPr>
              <w:t>Private</w:t>
            </w:r>
            <w:r>
              <w:rPr>
                <w:rFonts w:ascii="Arial"/>
                <w:spacing w:val="-9"/>
                <w:sz w:val="20"/>
              </w:rPr>
              <w:t xml:space="preserve"> </w:t>
            </w:r>
            <w:r>
              <w:rPr>
                <w:rFonts w:ascii="Arial"/>
                <w:sz w:val="20"/>
              </w:rPr>
              <w:t>Property</w:t>
            </w:r>
            <w:r>
              <w:rPr>
                <w:rFonts w:ascii="Arial"/>
                <w:spacing w:val="-11"/>
                <w:sz w:val="20"/>
              </w:rPr>
              <w:t xml:space="preserve"> </w:t>
            </w:r>
            <w:r>
              <w:rPr>
                <w:rFonts w:ascii="Arial"/>
                <w:sz w:val="20"/>
              </w:rPr>
              <w:t>Debris</w:t>
            </w:r>
            <w:r>
              <w:rPr>
                <w:rFonts w:ascii="Arial"/>
                <w:spacing w:val="-9"/>
                <w:sz w:val="20"/>
              </w:rPr>
              <w:t xml:space="preserve"> </w:t>
            </w:r>
            <w:r>
              <w:rPr>
                <w:rFonts w:ascii="Arial"/>
                <w:sz w:val="20"/>
              </w:rPr>
              <w:t>Removal</w:t>
            </w:r>
          </w:p>
        </w:tc>
      </w:tr>
      <w:tr w:rsidR="00FF014C">
        <w:trPr>
          <w:trHeight w:hRule="exact" w:val="384"/>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1402</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pacing w:val="-1"/>
                <w:sz w:val="20"/>
              </w:rPr>
              <w:t>DEM</w:t>
            </w:r>
            <w:r>
              <w:rPr>
                <w:rFonts w:ascii="Arial"/>
                <w:spacing w:val="-7"/>
                <w:sz w:val="20"/>
              </w:rPr>
              <w:t xml:space="preserve"> </w:t>
            </w:r>
            <w:r>
              <w:rPr>
                <w:rFonts w:ascii="Arial"/>
                <w:sz w:val="20"/>
              </w:rPr>
              <w:t>Debris</w:t>
            </w:r>
            <w:r>
              <w:rPr>
                <w:rFonts w:ascii="Arial"/>
                <w:spacing w:val="-12"/>
                <w:sz w:val="20"/>
              </w:rPr>
              <w:t xml:space="preserve"> </w:t>
            </w:r>
            <w:r>
              <w:rPr>
                <w:rFonts w:ascii="Arial"/>
                <w:spacing w:val="1"/>
                <w:sz w:val="20"/>
              </w:rPr>
              <w:t>Website</w:t>
            </w:r>
            <w:r>
              <w:rPr>
                <w:rFonts w:ascii="Arial"/>
                <w:spacing w:val="-9"/>
                <w:sz w:val="20"/>
              </w:rPr>
              <w:t xml:space="preserve"> </w:t>
            </w:r>
            <w:r>
              <w:rPr>
                <w:rFonts w:ascii="Arial"/>
                <w:sz w:val="20"/>
              </w:rPr>
              <w:t>Reporting</w:t>
            </w:r>
            <w:r>
              <w:rPr>
                <w:rFonts w:ascii="Arial"/>
                <w:spacing w:val="-7"/>
                <w:sz w:val="20"/>
              </w:rPr>
              <w:t xml:space="preserve"> </w:t>
            </w:r>
            <w:r>
              <w:rPr>
                <w:rFonts w:ascii="Arial"/>
                <w:spacing w:val="-1"/>
                <w:sz w:val="20"/>
              </w:rPr>
              <w:t>Link</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8"/>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1625</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eastAsia="Arial" w:hAnsi="Arial" w:cs="Arial"/>
                <w:spacing w:val="-1"/>
                <w:sz w:val="20"/>
                <w:szCs w:val="20"/>
              </w:rPr>
              <w:t>Public</w:t>
            </w:r>
            <w:r>
              <w:rPr>
                <w:rFonts w:ascii="Arial" w:eastAsia="Arial" w:hAnsi="Arial" w:cs="Arial"/>
                <w:spacing w:val="-7"/>
                <w:sz w:val="20"/>
                <w:szCs w:val="20"/>
              </w:rPr>
              <w:t xml:space="preserve"> </w:t>
            </w:r>
            <w:r>
              <w:rPr>
                <w:rFonts w:ascii="Arial" w:eastAsia="Arial" w:hAnsi="Arial" w:cs="Arial"/>
                <w:sz w:val="20"/>
                <w:szCs w:val="20"/>
              </w:rPr>
              <w:t>Assistance</w:t>
            </w:r>
            <w:r>
              <w:rPr>
                <w:rFonts w:ascii="Arial" w:eastAsia="Arial" w:hAnsi="Arial" w:cs="Arial"/>
                <w:spacing w:val="-10"/>
                <w:sz w:val="20"/>
                <w:szCs w:val="20"/>
              </w:rPr>
              <w:t xml:space="preserve"> </w:t>
            </w:r>
            <w:r>
              <w:rPr>
                <w:rFonts w:ascii="Arial" w:eastAsia="Arial" w:hAnsi="Arial" w:cs="Arial"/>
                <w:sz w:val="20"/>
                <w:szCs w:val="20"/>
              </w:rPr>
              <w:t>“New</w:t>
            </w:r>
            <w:r>
              <w:rPr>
                <w:rFonts w:ascii="Arial" w:eastAsia="Arial" w:hAnsi="Arial" w:cs="Arial"/>
                <w:spacing w:val="-11"/>
                <w:sz w:val="20"/>
                <w:szCs w:val="20"/>
              </w:rPr>
              <w:t xml:space="preserve"> </w:t>
            </w:r>
            <w:r>
              <w:rPr>
                <w:rFonts w:ascii="Arial" w:eastAsia="Arial" w:hAnsi="Arial" w:cs="Arial"/>
                <w:sz w:val="20"/>
                <w:szCs w:val="20"/>
              </w:rPr>
              <w:t>Model”</w:t>
            </w:r>
            <w:r>
              <w:rPr>
                <w:rFonts w:ascii="Arial" w:eastAsia="Arial" w:hAnsi="Arial" w:cs="Arial"/>
                <w:spacing w:val="-9"/>
                <w:sz w:val="20"/>
                <w:szCs w:val="20"/>
              </w:rPr>
              <w:t xml:space="preserve"> </w:t>
            </w:r>
            <w:r>
              <w:rPr>
                <w:rFonts w:ascii="Arial" w:eastAsia="Arial" w:hAnsi="Arial" w:cs="Arial"/>
                <w:sz w:val="20"/>
                <w:szCs w:val="20"/>
              </w:rPr>
              <w:t>Overview</w:t>
            </w:r>
          </w:p>
        </w:tc>
      </w:tr>
    </w:tbl>
    <w:p w:rsidR="00FF014C" w:rsidRDefault="00FF014C">
      <w:pPr>
        <w:rPr>
          <w:rFonts w:ascii="Arial" w:eastAsia="Arial" w:hAnsi="Arial" w:cs="Arial"/>
          <w:b/>
          <w:bCs/>
          <w:sz w:val="20"/>
          <w:szCs w:val="20"/>
        </w:rPr>
      </w:pPr>
    </w:p>
    <w:p w:rsidR="00FF014C" w:rsidRDefault="00FF014C">
      <w:pPr>
        <w:spacing w:before="5"/>
        <w:rPr>
          <w:rFonts w:ascii="Arial" w:eastAsia="Arial" w:hAnsi="Arial" w:cs="Arial"/>
          <w:b/>
          <w:bCs/>
          <w:sz w:val="17"/>
          <w:szCs w:val="17"/>
        </w:rPr>
      </w:pPr>
    </w:p>
    <w:p w:rsidR="005C5FCA" w:rsidRDefault="005C5FCA">
      <w:pPr>
        <w:spacing w:before="5"/>
        <w:rPr>
          <w:rFonts w:ascii="Arial" w:eastAsia="Arial" w:hAnsi="Arial" w:cs="Arial"/>
          <w:b/>
          <w:bCs/>
          <w:sz w:val="17"/>
          <w:szCs w:val="17"/>
        </w:rPr>
      </w:pPr>
    </w:p>
    <w:p w:rsidR="00FF014C" w:rsidRDefault="006433E5">
      <w:pPr>
        <w:spacing w:before="72"/>
        <w:ind w:left="100"/>
        <w:rPr>
          <w:rFonts w:ascii="Arial"/>
          <w:b/>
          <w:spacing w:val="-2"/>
          <w:sz w:val="28"/>
          <w:szCs w:val="28"/>
          <w:u w:val="thick" w:color="000000"/>
        </w:rPr>
      </w:pPr>
      <w:r w:rsidRPr="006C174C">
        <w:rPr>
          <w:rFonts w:ascii="Arial"/>
          <w:b/>
          <w:spacing w:val="-1"/>
          <w:sz w:val="28"/>
          <w:szCs w:val="28"/>
          <w:u w:val="thick" w:color="000000"/>
        </w:rPr>
        <w:t>PUBLIC</w:t>
      </w:r>
      <w:r w:rsidRPr="006C174C">
        <w:rPr>
          <w:rFonts w:ascii="Arial"/>
          <w:b/>
          <w:spacing w:val="2"/>
          <w:sz w:val="28"/>
          <w:szCs w:val="28"/>
          <w:u w:val="thick" w:color="000000"/>
        </w:rPr>
        <w:t xml:space="preserve"> </w:t>
      </w:r>
      <w:r w:rsidRPr="006C174C">
        <w:rPr>
          <w:rFonts w:ascii="Arial"/>
          <w:b/>
          <w:spacing w:val="-2"/>
          <w:sz w:val="28"/>
          <w:szCs w:val="28"/>
          <w:u w:val="thick" w:color="000000"/>
        </w:rPr>
        <w:t>ASSISTANCE</w:t>
      </w:r>
      <w:r w:rsidRPr="006C174C">
        <w:rPr>
          <w:rFonts w:ascii="Arial"/>
          <w:b/>
          <w:sz w:val="28"/>
          <w:szCs w:val="28"/>
          <w:u w:val="thick" w:color="000000"/>
        </w:rPr>
        <w:t xml:space="preserve"> </w:t>
      </w:r>
      <w:r w:rsidRPr="006C174C">
        <w:rPr>
          <w:rFonts w:ascii="Arial"/>
          <w:b/>
          <w:spacing w:val="-2"/>
          <w:sz w:val="28"/>
          <w:szCs w:val="28"/>
          <w:u w:val="thick" w:color="000000"/>
        </w:rPr>
        <w:t>PROGRAM</w:t>
      </w:r>
    </w:p>
    <w:p w:rsidR="005846DA" w:rsidRPr="006C174C" w:rsidRDefault="005846DA">
      <w:pPr>
        <w:spacing w:before="72"/>
        <w:ind w:left="100"/>
        <w:rPr>
          <w:rFonts w:ascii="Arial" w:eastAsia="Arial" w:hAnsi="Arial" w:cs="Arial"/>
          <w:sz w:val="28"/>
          <w:szCs w:val="28"/>
        </w:rPr>
      </w:pPr>
    </w:p>
    <w:p w:rsidR="005C5FCA" w:rsidRDefault="005846DA">
      <w:pPr>
        <w:pStyle w:val="BodyText"/>
        <w:spacing w:before="124"/>
        <w:ind w:left="100" w:firstLine="0"/>
        <w:rPr>
          <w:spacing w:val="-1"/>
        </w:rPr>
      </w:pPr>
      <w:r>
        <w:rPr>
          <w:spacing w:val="-1"/>
        </w:rPr>
        <w:t>(AS of 10.17.2017)</w:t>
      </w:r>
    </w:p>
    <w:p w:rsidR="00FF014C" w:rsidRDefault="006433E5">
      <w:pPr>
        <w:pStyle w:val="BodyText"/>
        <w:spacing w:before="124"/>
        <w:ind w:left="100" w:firstLine="0"/>
      </w:pPr>
      <w:r>
        <w:rPr>
          <w:spacing w:val="-1"/>
        </w:rPr>
        <w:t>PA</w:t>
      </w:r>
      <w:r>
        <w:t xml:space="preserve"> </w:t>
      </w:r>
      <w:r>
        <w:rPr>
          <w:spacing w:val="-1"/>
        </w:rPr>
        <w:t>Categories</w:t>
      </w:r>
      <w:r>
        <w:rPr>
          <w:spacing w:val="1"/>
        </w:rPr>
        <w:t xml:space="preserve"> </w:t>
      </w:r>
      <w:r>
        <w:rPr>
          <w:spacing w:val="-1"/>
        </w:rPr>
        <w:t>A-G</w:t>
      </w:r>
    </w:p>
    <w:p w:rsidR="005C5FCA" w:rsidRDefault="006433E5" w:rsidP="00B546D2">
      <w:pPr>
        <w:pStyle w:val="BodyText"/>
        <w:numPr>
          <w:ilvl w:val="0"/>
          <w:numId w:val="1"/>
        </w:numPr>
        <w:tabs>
          <w:tab w:val="left" w:pos="821"/>
        </w:tabs>
        <w:spacing w:before="118" w:line="346" w:lineRule="auto"/>
        <w:ind w:right="7224" w:firstLine="360"/>
      </w:pPr>
      <w:r>
        <w:rPr>
          <w:spacing w:val="-1"/>
        </w:rPr>
        <w:t>Counties</w:t>
      </w:r>
      <w:r>
        <w:rPr>
          <w:spacing w:val="1"/>
        </w:rPr>
        <w:t xml:space="preserve"> </w:t>
      </w:r>
      <w:r>
        <w:rPr>
          <w:spacing w:val="-1"/>
        </w:rPr>
        <w:t xml:space="preserve">approved: </w:t>
      </w:r>
      <w:r w:rsidR="00844421">
        <w:rPr>
          <w:spacing w:val="-1"/>
        </w:rPr>
        <w:t xml:space="preserve">   </w:t>
      </w:r>
      <w:r w:rsidRPr="00844421">
        <w:rPr>
          <w:highlight w:val="yellow"/>
        </w:rPr>
        <w:t>55</w:t>
      </w:r>
      <w:r>
        <w:rPr>
          <w:spacing w:val="29"/>
        </w:rPr>
        <w:t xml:space="preserve"> </w:t>
      </w:r>
      <w:r>
        <w:rPr>
          <w:spacing w:val="-1"/>
        </w:rPr>
        <w:t xml:space="preserve">Request </w:t>
      </w:r>
      <w:r>
        <w:t>for</w:t>
      </w:r>
      <w:r>
        <w:rPr>
          <w:spacing w:val="-1"/>
        </w:rPr>
        <w:t xml:space="preserve"> Public</w:t>
      </w:r>
      <w:r>
        <w:rPr>
          <w:spacing w:val="1"/>
        </w:rPr>
        <w:t xml:space="preserve"> </w:t>
      </w:r>
      <w:r>
        <w:rPr>
          <w:spacing w:val="-1"/>
        </w:rPr>
        <w:t>Assistance</w:t>
      </w:r>
      <w:r>
        <w:t xml:space="preserve"> </w:t>
      </w:r>
      <w:r>
        <w:rPr>
          <w:spacing w:val="-1"/>
        </w:rPr>
        <w:t>(RPAs)</w:t>
      </w:r>
    </w:p>
    <w:p w:rsidR="00FF014C" w:rsidRPr="00B546D2" w:rsidRDefault="006433E5">
      <w:pPr>
        <w:pStyle w:val="BodyText"/>
        <w:numPr>
          <w:ilvl w:val="0"/>
          <w:numId w:val="1"/>
        </w:numPr>
        <w:tabs>
          <w:tab w:val="left" w:pos="821"/>
        </w:tabs>
        <w:spacing w:before="9" w:line="269" w:lineRule="exact"/>
        <w:ind w:left="820" w:hanging="360"/>
        <w:rPr>
          <w:rFonts w:cs="Arial"/>
        </w:rPr>
      </w:pPr>
      <w:r>
        <w:t>Received by</w:t>
      </w:r>
      <w:r>
        <w:rPr>
          <w:spacing w:val="-2"/>
        </w:rPr>
        <w:t xml:space="preserve"> </w:t>
      </w:r>
      <w:r>
        <w:t>State:</w:t>
      </w:r>
      <w:r w:rsidR="005C5FCA">
        <w:tab/>
      </w:r>
      <w:r>
        <w:rPr>
          <w:spacing w:val="2"/>
        </w:rPr>
        <w:t xml:space="preserve"> </w:t>
      </w:r>
      <w:r w:rsidR="006D3CC7">
        <w:rPr>
          <w:color w:val="FF0000"/>
          <w:spacing w:val="-1"/>
        </w:rPr>
        <w:t>792</w:t>
      </w:r>
    </w:p>
    <w:p w:rsidR="00B546D2" w:rsidRDefault="00B546D2" w:rsidP="00B546D2">
      <w:pPr>
        <w:pStyle w:val="ListParagraph"/>
        <w:rPr>
          <w:rFonts w:cs="Arial"/>
        </w:rPr>
      </w:pPr>
    </w:p>
    <w:p w:rsidR="00B546D2" w:rsidRPr="005C5FCA" w:rsidRDefault="00B546D2">
      <w:pPr>
        <w:pStyle w:val="BodyText"/>
        <w:numPr>
          <w:ilvl w:val="0"/>
          <w:numId w:val="1"/>
        </w:numPr>
        <w:tabs>
          <w:tab w:val="left" w:pos="821"/>
        </w:tabs>
        <w:spacing w:before="9" w:line="269" w:lineRule="exact"/>
        <w:ind w:left="820" w:hanging="360"/>
        <w:rPr>
          <w:rFonts w:cs="Arial"/>
        </w:rPr>
      </w:pPr>
      <w:r>
        <w:rPr>
          <w:rFonts w:cs="Arial"/>
        </w:rPr>
        <w:t xml:space="preserve">Under State Review   </w:t>
      </w:r>
      <w:r w:rsidRPr="00B546D2">
        <w:rPr>
          <w:rFonts w:cs="Arial"/>
          <w:color w:val="FF0000"/>
        </w:rPr>
        <w:t xml:space="preserve"> 80</w:t>
      </w:r>
    </w:p>
    <w:p w:rsidR="005C5FCA" w:rsidRDefault="005C5FCA" w:rsidP="005C5FCA">
      <w:pPr>
        <w:pStyle w:val="BodyText"/>
        <w:tabs>
          <w:tab w:val="left" w:pos="821"/>
        </w:tabs>
        <w:spacing w:before="9" w:line="269" w:lineRule="exact"/>
        <w:ind w:left="0" w:firstLine="0"/>
        <w:rPr>
          <w:rFonts w:cs="Arial"/>
        </w:rPr>
      </w:pPr>
    </w:p>
    <w:p w:rsidR="00FF014C" w:rsidRPr="005C5FCA" w:rsidRDefault="006433E5">
      <w:pPr>
        <w:pStyle w:val="BodyText"/>
        <w:numPr>
          <w:ilvl w:val="0"/>
          <w:numId w:val="1"/>
        </w:numPr>
        <w:tabs>
          <w:tab w:val="left" w:pos="821"/>
        </w:tabs>
        <w:spacing w:line="268" w:lineRule="exact"/>
        <w:ind w:left="820" w:hanging="360"/>
      </w:pPr>
      <w:r>
        <w:rPr>
          <w:spacing w:val="-1"/>
        </w:rPr>
        <w:t>Submitted</w:t>
      </w:r>
      <w:r>
        <w:rPr>
          <w:spacing w:val="-2"/>
        </w:rPr>
        <w:t xml:space="preserve"> </w:t>
      </w:r>
      <w:r>
        <w:t>to</w:t>
      </w:r>
      <w:r>
        <w:rPr>
          <w:spacing w:val="-2"/>
        </w:rPr>
        <w:t xml:space="preserve"> FEMA</w:t>
      </w:r>
      <w:r w:rsidRPr="00062806">
        <w:rPr>
          <w:spacing w:val="-2"/>
        </w:rPr>
        <w:t>:</w:t>
      </w:r>
      <w:r w:rsidR="005C5FCA">
        <w:rPr>
          <w:spacing w:val="-2"/>
        </w:rPr>
        <w:tab/>
      </w:r>
      <w:r w:rsidRPr="00FF0A33">
        <w:rPr>
          <w:color w:val="FF0000"/>
          <w:spacing w:val="3"/>
        </w:rPr>
        <w:t xml:space="preserve"> </w:t>
      </w:r>
      <w:r w:rsidR="006D3CC7">
        <w:rPr>
          <w:color w:val="FF0000"/>
          <w:spacing w:val="-1"/>
        </w:rPr>
        <w:t>712</w:t>
      </w:r>
    </w:p>
    <w:p w:rsidR="005C5FCA" w:rsidRPr="005C5FCA" w:rsidRDefault="005C5FCA" w:rsidP="005C5FCA">
      <w:pPr>
        <w:pStyle w:val="BodyText"/>
        <w:tabs>
          <w:tab w:val="left" w:pos="821"/>
        </w:tabs>
        <w:spacing w:line="268" w:lineRule="exact"/>
        <w:ind w:left="0" w:firstLine="0"/>
      </w:pPr>
    </w:p>
    <w:p w:rsidR="00B546D2" w:rsidRPr="005C5FCA" w:rsidRDefault="005C5FCA" w:rsidP="00B546D2">
      <w:pPr>
        <w:pStyle w:val="BodyText"/>
        <w:numPr>
          <w:ilvl w:val="0"/>
          <w:numId w:val="1"/>
        </w:numPr>
        <w:tabs>
          <w:tab w:val="left" w:pos="821"/>
        </w:tabs>
        <w:spacing w:line="268" w:lineRule="exact"/>
        <w:ind w:left="820" w:hanging="360"/>
      </w:pPr>
      <w:r w:rsidRPr="005C5FCA">
        <w:rPr>
          <w:color w:val="000000" w:themeColor="text1"/>
          <w:spacing w:val="-1"/>
        </w:rPr>
        <w:t xml:space="preserve">Under FEMA Review: </w:t>
      </w:r>
      <w:r w:rsidR="006D3CC7">
        <w:rPr>
          <w:color w:val="FF0000"/>
          <w:spacing w:val="-1"/>
        </w:rPr>
        <w:t>244</w:t>
      </w:r>
    </w:p>
    <w:p w:rsidR="005C5FCA" w:rsidRDefault="005C5FCA" w:rsidP="005C5FCA">
      <w:pPr>
        <w:pStyle w:val="BodyText"/>
        <w:tabs>
          <w:tab w:val="left" w:pos="821"/>
        </w:tabs>
        <w:spacing w:line="268" w:lineRule="exact"/>
        <w:ind w:left="0" w:firstLine="0"/>
      </w:pPr>
    </w:p>
    <w:p w:rsidR="00FF014C" w:rsidRPr="005C5FCA" w:rsidRDefault="006433E5">
      <w:pPr>
        <w:pStyle w:val="BodyText"/>
        <w:numPr>
          <w:ilvl w:val="0"/>
          <w:numId w:val="1"/>
        </w:numPr>
        <w:tabs>
          <w:tab w:val="left" w:pos="821"/>
        </w:tabs>
        <w:spacing w:line="268" w:lineRule="exact"/>
        <w:ind w:left="820" w:hanging="360"/>
      </w:pPr>
      <w:r>
        <w:rPr>
          <w:spacing w:val="-1"/>
        </w:rPr>
        <w:t>Approved</w:t>
      </w:r>
      <w:r>
        <w:t xml:space="preserve"> by</w:t>
      </w:r>
      <w:r>
        <w:rPr>
          <w:spacing w:val="-2"/>
        </w:rPr>
        <w:t xml:space="preserve"> </w:t>
      </w:r>
      <w:r>
        <w:rPr>
          <w:spacing w:val="-1"/>
        </w:rPr>
        <w:t>FEMA:</w:t>
      </w:r>
      <w:r w:rsidR="005C5FCA">
        <w:rPr>
          <w:color w:val="FF0000"/>
          <w:spacing w:val="-1"/>
        </w:rPr>
        <w:t xml:space="preserve"> </w:t>
      </w:r>
      <w:r w:rsidR="005C5FCA">
        <w:rPr>
          <w:color w:val="FF0000"/>
          <w:spacing w:val="-1"/>
        </w:rPr>
        <w:tab/>
        <w:t xml:space="preserve"> 468 </w:t>
      </w:r>
      <w:r w:rsidR="005C5FCA" w:rsidRPr="005C5FCA">
        <w:rPr>
          <w:spacing w:val="-1"/>
        </w:rPr>
        <w:t>(I</w:t>
      </w:r>
      <w:r w:rsidR="00FF0A33" w:rsidRPr="005C5FCA">
        <w:rPr>
          <w:spacing w:val="-1"/>
        </w:rPr>
        <w:t>n Phase I</w:t>
      </w:r>
      <w:r w:rsidR="005C5FCA" w:rsidRPr="005C5FCA">
        <w:rPr>
          <w:spacing w:val="-1"/>
        </w:rPr>
        <w:t>)</w:t>
      </w:r>
    </w:p>
    <w:p w:rsidR="005C5FCA" w:rsidRPr="005C5FCA" w:rsidRDefault="005C5FCA">
      <w:pPr>
        <w:pStyle w:val="BodyText"/>
        <w:spacing w:before="120"/>
        <w:ind w:left="100" w:firstLine="0"/>
        <w:rPr>
          <w:spacing w:val="-1"/>
        </w:rPr>
      </w:pPr>
    </w:p>
    <w:p w:rsidR="005C5FCA" w:rsidRDefault="005C5FCA">
      <w:pPr>
        <w:pStyle w:val="BodyText"/>
        <w:spacing w:before="120"/>
        <w:ind w:left="100" w:firstLine="0"/>
        <w:rPr>
          <w:spacing w:val="-1"/>
        </w:rPr>
      </w:pPr>
    </w:p>
    <w:p w:rsidR="00844421" w:rsidRDefault="00844421" w:rsidP="006C174C">
      <w:pPr>
        <w:pStyle w:val="BodyText"/>
        <w:spacing w:before="120"/>
        <w:ind w:left="0" w:firstLine="0"/>
        <w:rPr>
          <w:spacing w:val="-1"/>
        </w:rPr>
      </w:pPr>
    </w:p>
    <w:p w:rsidR="00FF014C" w:rsidRDefault="006433E5">
      <w:pPr>
        <w:pStyle w:val="BodyText"/>
        <w:spacing w:before="120"/>
        <w:ind w:left="100" w:firstLine="0"/>
        <w:rPr>
          <w:b/>
          <w:spacing w:val="-1"/>
          <w:sz w:val="24"/>
          <w:szCs w:val="24"/>
        </w:rPr>
      </w:pPr>
      <w:r w:rsidRPr="00844421">
        <w:rPr>
          <w:b/>
          <w:spacing w:val="-1"/>
          <w:sz w:val="24"/>
          <w:szCs w:val="24"/>
        </w:rPr>
        <w:t>Private</w:t>
      </w:r>
      <w:r w:rsidRPr="00844421">
        <w:rPr>
          <w:b/>
          <w:spacing w:val="1"/>
          <w:sz w:val="24"/>
          <w:szCs w:val="24"/>
        </w:rPr>
        <w:t xml:space="preserve"> </w:t>
      </w:r>
      <w:r w:rsidRPr="00844421">
        <w:rPr>
          <w:b/>
          <w:spacing w:val="-1"/>
          <w:sz w:val="24"/>
          <w:szCs w:val="24"/>
        </w:rPr>
        <w:t>Property</w:t>
      </w:r>
      <w:r w:rsidRPr="00844421">
        <w:rPr>
          <w:b/>
          <w:spacing w:val="-2"/>
          <w:sz w:val="24"/>
          <w:szCs w:val="24"/>
        </w:rPr>
        <w:t xml:space="preserve"> </w:t>
      </w:r>
      <w:r w:rsidRPr="00844421">
        <w:rPr>
          <w:b/>
          <w:spacing w:val="-1"/>
          <w:sz w:val="24"/>
          <w:szCs w:val="24"/>
        </w:rPr>
        <w:t>Debris</w:t>
      </w:r>
      <w:r w:rsidRPr="00844421">
        <w:rPr>
          <w:b/>
          <w:spacing w:val="-2"/>
          <w:sz w:val="24"/>
          <w:szCs w:val="24"/>
        </w:rPr>
        <w:t xml:space="preserve"> </w:t>
      </w:r>
      <w:r w:rsidRPr="00844421">
        <w:rPr>
          <w:b/>
          <w:spacing w:val="-1"/>
          <w:sz w:val="24"/>
          <w:szCs w:val="24"/>
        </w:rPr>
        <w:t>Removal Requests</w:t>
      </w:r>
    </w:p>
    <w:p w:rsidR="005846DA" w:rsidRPr="00844421" w:rsidRDefault="005846DA">
      <w:pPr>
        <w:pStyle w:val="BodyText"/>
        <w:spacing w:before="120"/>
        <w:ind w:left="100" w:firstLine="0"/>
        <w:rPr>
          <w:b/>
          <w:spacing w:val="-1"/>
          <w:sz w:val="24"/>
          <w:szCs w:val="24"/>
        </w:rPr>
      </w:pPr>
    </w:p>
    <w:p w:rsidR="005C5FCA" w:rsidRPr="005846DA" w:rsidRDefault="005846DA">
      <w:pPr>
        <w:pStyle w:val="BodyText"/>
        <w:spacing w:before="120"/>
        <w:ind w:left="100" w:firstLine="0"/>
      </w:pPr>
      <w:r w:rsidRPr="005846DA">
        <w:t>(As of 10.17.2017)</w:t>
      </w:r>
    </w:p>
    <w:p w:rsidR="00FF014C" w:rsidRPr="005C5FCA" w:rsidRDefault="006433E5">
      <w:pPr>
        <w:pStyle w:val="BodyText"/>
        <w:numPr>
          <w:ilvl w:val="0"/>
          <w:numId w:val="1"/>
        </w:numPr>
        <w:tabs>
          <w:tab w:val="left" w:pos="821"/>
        </w:tabs>
        <w:spacing w:before="118" w:line="269" w:lineRule="exact"/>
        <w:ind w:left="820" w:hanging="360"/>
      </w:pPr>
      <w:r>
        <w:rPr>
          <w:spacing w:val="-1"/>
        </w:rPr>
        <w:t>Received</w:t>
      </w:r>
      <w:r>
        <w:t xml:space="preserve"> by</w:t>
      </w:r>
      <w:r>
        <w:rPr>
          <w:spacing w:val="-2"/>
        </w:rPr>
        <w:t xml:space="preserve"> </w:t>
      </w:r>
      <w:r>
        <w:rPr>
          <w:spacing w:val="-1"/>
        </w:rPr>
        <w:t>State:</w:t>
      </w:r>
      <w:r w:rsidRPr="005C5FCA">
        <w:rPr>
          <w:color w:val="FF0000"/>
          <w:spacing w:val="3"/>
        </w:rPr>
        <w:t xml:space="preserve"> </w:t>
      </w:r>
      <w:r w:rsidR="005C5FCA">
        <w:rPr>
          <w:color w:val="FF0000"/>
          <w:spacing w:val="3"/>
        </w:rPr>
        <w:tab/>
        <w:t xml:space="preserve"> </w:t>
      </w:r>
      <w:r w:rsidR="006D3CC7">
        <w:rPr>
          <w:color w:val="FF0000"/>
          <w:spacing w:val="-1"/>
        </w:rPr>
        <w:t>88</w:t>
      </w:r>
    </w:p>
    <w:p w:rsidR="005C5FCA" w:rsidRPr="005C5FCA" w:rsidRDefault="005C5FCA" w:rsidP="005C5FCA">
      <w:pPr>
        <w:pStyle w:val="BodyText"/>
        <w:tabs>
          <w:tab w:val="left" w:pos="821"/>
        </w:tabs>
        <w:spacing w:before="118" w:line="269" w:lineRule="exact"/>
        <w:ind w:firstLine="0"/>
      </w:pPr>
    </w:p>
    <w:p w:rsidR="005C5FCA" w:rsidRPr="005C5FCA" w:rsidRDefault="005C5FCA">
      <w:pPr>
        <w:pStyle w:val="BodyText"/>
        <w:numPr>
          <w:ilvl w:val="0"/>
          <w:numId w:val="1"/>
        </w:numPr>
        <w:tabs>
          <w:tab w:val="left" w:pos="821"/>
        </w:tabs>
        <w:spacing w:before="118" w:line="269" w:lineRule="exact"/>
        <w:ind w:left="820" w:hanging="360"/>
      </w:pPr>
      <w:r>
        <w:rPr>
          <w:spacing w:val="-1"/>
        </w:rPr>
        <w:t xml:space="preserve">Under State Review: </w:t>
      </w:r>
      <w:r w:rsidRPr="005C5FCA">
        <w:rPr>
          <w:spacing w:val="-1"/>
        </w:rPr>
        <w:t xml:space="preserve"> </w:t>
      </w:r>
      <w:r>
        <w:rPr>
          <w:color w:val="FF0000"/>
          <w:spacing w:val="-1"/>
        </w:rPr>
        <w:t>6</w:t>
      </w:r>
    </w:p>
    <w:p w:rsidR="005C5FCA" w:rsidRPr="005C5FCA" w:rsidRDefault="005C5FCA" w:rsidP="005C5FCA">
      <w:pPr>
        <w:pStyle w:val="BodyText"/>
        <w:tabs>
          <w:tab w:val="left" w:pos="821"/>
        </w:tabs>
        <w:spacing w:before="118" w:line="269" w:lineRule="exact"/>
        <w:ind w:left="0" w:firstLine="0"/>
      </w:pPr>
    </w:p>
    <w:p w:rsidR="005C5FCA" w:rsidRPr="005C5FCA" w:rsidRDefault="005C5FCA">
      <w:pPr>
        <w:pStyle w:val="BodyText"/>
        <w:numPr>
          <w:ilvl w:val="0"/>
          <w:numId w:val="1"/>
        </w:numPr>
        <w:tabs>
          <w:tab w:val="left" w:pos="821"/>
        </w:tabs>
        <w:spacing w:before="118" w:line="269" w:lineRule="exact"/>
        <w:ind w:left="820" w:hanging="360"/>
      </w:pPr>
      <w:r w:rsidRPr="005C5FCA">
        <w:rPr>
          <w:spacing w:val="-1"/>
        </w:rPr>
        <w:t xml:space="preserve">Submitted to FEMA: </w:t>
      </w:r>
      <w:r>
        <w:rPr>
          <w:spacing w:val="-1"/>
        </w:rPr>
        <w:tab/>
        <w:t xml:space="preserve"> </w:t>
      </w:r>
      <w:r w:rsidRPr="005C5FCA">
        <w:rPr>
          <w:color w:val="FF0000"/>
          <w:spacing w:val="-1"/>
        </w:rPr>
        <w:t>82</w:t>
      </w:r>
    </w:p>
    <w:p w:rsidR="005C5FCA" w:rsidRPr="005C5FCA" w:rsidRDefault="005C5FCA" w:rsidP="005C5FCA">
      <w:pPr>
        <w:pStyle w:val="BodyText"/>
        <w:tabs>
          <w:tab w:val="left" w:pos="821"/>
        </w:tabs>
        <w:spacing w:before="118" w:line="269" w:lineRule="exact"/>
      </w:pPr>
    </w:p>
    <w:p w:rsidR="00FF014C" w:rsidRPr="005C5FCA" w:rsidRDefault="006433E5">
      <w:pPr>
        <w:pStyle w:val="BodyText"/>
        <w:numPr>
          <w:ilvl w:val="0"/>
          <w:numId w:val="1"/>
        </w:numPr>
        <w:tabs>
          <w:tab w:val="left" w:pos="821"/>
        </w:tabs>
        <w:spacing w:line="269" w:lineRule="exact"/>
        <w:ind w:left="820" w:hanging="360"/>
      </w:pPr>
      <w:r>
        <w:rPr>
          <w:spacing w:val="-1"/>
        </w:rPr>
        <w:t>Under</w:t>
      </w:r>
      <w:r>
        <w:rPr>
          <w:spacing w:val="1"/>
        </w:rPr>
        <w:t xml:space="preserve"> </w:t>
      </w:r>
      <w:r>
        <w:rPr>
          <w:spacing w:val="-2"/>
        </w:rPr>
        <w:t>FEMA</w:t>
      </w:r>
      <w:r>
        <w:t xml:space="preserve"> </w:t>
      </w:r>
      <w:r>
        <w:rPr>
          <w:spacing w:val="-2"/>
        </w:rPr>
        <w:t>review:</w:t>
      </w:r>
      <w:r w:rsidRPr="00062806">
        <w:rPr>
          <w:spacing w:val="3"/>
        </w:rPr>
        <w:t xml:space="preserve"> </w:t>
      </w:r>
      <w:r w:rsidR="005C5FCA">
        <w:rPr>
          <w:spacing w:val="3"/>
        </w:rPr>
        <w:t xml:space="preserve"> </w:t>
      </w:r>
      <w:r w:rsidR="0059266C">
        <w:rPr>
          <w:color w:val="FF0000"/>
          <w:spacing w:val="-1"/>
        </w:rPr>
        <w:t>53</w:t>
      </w:r>
    </w:p>
    <w:p w:rsidR="00844421" w:rsidRPr="00844421" w:rsidRDefault="00844421" w:rsidP="005C5FCA">
      <w:pPr>
        <w:pStyle w:val="BodyText"/>
        <w:tabs>
          <w:tab w:val="left" w:pos="821"/>
        </w:tabs>
        <w:spacing w:line="344" w:lineRule="auto"/>
        <w:ind w:left="0" w:right="8887" w:firstLine="0"/>
        <w:rPr>
          <w:sz w:val="24"/>
          <w:szCs w:val="24"/>
        </w:rPr>
      </w:pPr>
    </w:p>
    <w:p w:rsidR="00844421" w:rsidRPr="00C03AD1" w:rsidRDefault="00844421" w:rsidP="006D3CC7">
      <w:pPr>
        <w:pStyle w:val="BodyText"/>
        <w:tabs>
          <w:tab w:val="left" w:pos="821"/>
        </w:tabs>
        <w:spacing w:line="344" w:lineRule="auto"/>
        <w:ind w:left="0" w:right="8887" w:firstLine="0"/>
      </w:pPr>
      <w:r w:rsidRPr="00844421">
        <w:rPr>
          <w:b/>
          <w:sz w:val="24"/>
          <w:szCs w:val="24"/>
        </w:rPr>
        <w:t xml:space="preserve">    </w:t>
      </w:r>
    </w:p>
    <w:p w:rsidR="003C0B24" w:rsidRDefault="003C0B24">
      <w:pPr>
        <w:spacing w:line="268" w:lineRule="exact"/>
      </w:pPr>
    </w:p>
    <w:p w:rsidR="003C0B24" w:rsidRDefault="003C0B24">
      <w:pPr>
        <w:spacing w:line="268" w:lineRule="exact"/>
      </w:pPr>
    </w:p>
    <w:p w:rsidR="003C0B24" w:rsidRDefault="003C0B24" w:rsidP="003C0B24">
      <w:pPr>
        <w:pStyle w:val="Heading2"/>
        <w:rPr>
          <w:spacing w:val="-2"/>
          <w:sz w:val="28"/>
          <w:szCs w:val="28"/>
          <w:u w:val="thick" w:color="000000"/>
        </w:rPr>
      </w:pPr>
      <w:r w:rsidRPr="00490499">
        <w:rPr>
          <w:spacing w:val="-2"/>
          <w:sz w:val="28"/>
          <w:szCs w:val="28"/>
          <w:u w:val="thick" w:color="000000"/>
        </w:rPr>
        <w:t>INDIVIDUAL</w:t>
      </w:r>
      <w:r w:rsidRPr="00490499">
        <w:rPr>
          <w:spacing w:val="2"/>
          <w:sz w:val="28"/>
          <w:szCs w:val="28"/>
          <w:u w:val="thick" w:color="000000"/>
        </w:rPr>
        <w:t xml:space="preserve"> </w:t>
      </w:r>
      <w:r w:rsidRPr="00490499">
        <w:rPr>
          <w:spacing w:val="-2"/>
          <w:sz w:val="28"/>
          <w:szCs w:val="28"/>
          <w:u w:val="thick" w:color="000000"/>
        </w:rPr>
        <w:t>ASSISTANCE</w:t>
      </w:r>
    </w:p>
    <w:p w:rsidR="009537D7" w:rsidRDefault="009537D7" w:rsidP="003C0B24">
      <w:pPr>
        <w:pStyle w:val="Heading2"/>
        <w:rPr>
          <w:spacing w:val="-2"/>
          <w:sz w:val="28"/>
          <w:szCs w:val="28"/>
          <w:u w:val="thick" w:color="000000"/>
        </w:rPr>
      </w:pPr>
    </w:p>
    <w:p w:rsidR="009537D7" w:rsidRDefault="009537D7" w:rsidP="003C0B24">
      <w:pPr>
        <w:pStyle w:val="Heading2"/>
        <w:rPr>
          <w:spacing w:val="-2"/>
          <w:sz w:val="28"/>
          <w:szCs w:val="28"/>
          <w:u w:val="thick" w:color="000000"/>
        </w:rPr>
      </w:pPr>
    </w:p>
    <w:p w:rsidR="009537D7" w:rsidRDefault="009537D7" w:rsidP="009537D7">
      <w:pPr>
        <w:spacing w:line="268" w:lineRule="exact"/>
      </w:pPr>
    </w:p>
    <w:p w:rsidR="009537D7" w:rsidRDefault="009537D7" w:rsidP="009537D7">
      <w:r>
        <w:rPr>
          <w:highlight w:val="yellow"/>
        </w:rPr>
        <w:t>The enterprise data warehouse is still experiencing delays in updating reporting information.  In lieu of the IA Daily Status Report, we are providing the attached live update and the information below.  </w:t>
      </w:r>
    </w:p>
    <w:p w:rsidR="009537D7" w:rsidRPr="00490499" w:rsidRDefault="009537D7" w:rsidP="003C0B24">
      <w:pPr>
        <w:pStyle w:val="Heading2"/>
        <w:rPr>
          <w:spacing w:val="-2"/>
          <w:sz w:val="28"/>
          <w:szCs w:val="28"/>
          <w:u w:val="thick" w:color="000000"/>
        </w:rPr>
      </w:pPr>
    </w:p>
    <w:p w:rsidR="003C0B24" w:rsidRDefault="003C0B24" w:rsidP="003C0B24">
      <w:pPr>
        <w:pStyle w:val="Heading2"/>
        <w:rPr>
          <w:spacing w:val="-2"/>
          <w:u w:val="thick" w:color="000000"/>
        </w:rPr>
      </w:pPr>
    </w:p>
    <w:p w:rsidR="003C0B24" w:rsidRDefault="003C0B24" w:rsidP="003C0B24">
      <w:pPr>
        <w:pStyle w:val="Heading2"/>
        <w:ind w:left="0"/>
        <w:rPr>
          <w:b w:val="0"/>
          <w:bCs w:val="0"/>
          <w:u w:val="none"/>
        </w:rPr>
      </w:pPr>
      <w:r>
        <w:rPr>
          <w:b w:val="0"/>
          <w:bCs w:val="0"/>
          <w:highlight w:val="yellow"/>
          <w:u w:val="none"/>
        </w:rPr>
        <w:t>As of 10.</w:t>
      </w:r>
      <w:r w:rsidR="009537D7">
        <w:rPr>
          <w:b w:val="0"/>
          <w:bCs w:val="0"/>
          <w:highlight w:val="yellow"/>
          <w:u w:val="none"/>
        </w:rPr>
        <w:t>19</w:t>
      </w:r>
      <w:r w:rsidRPr="003C0814">
        <w:rPr>
          <w:b w:val="0"/>
          <w:bCs w:val="0"/>
          <w:highlight w:val="yellow"/>
          <w:u w:val="none"/>
        </w:rPr>
        <w:t>.2017</w:t>
      </w:r>
    </w:p>
    <w:p w:rsidR="00A75033" w:rsidRDefault="00A75033" w:rsidP="003C0B24">
      <w:pPr>
        <w:pStyle w:val="Heading2"/>
        <w:ind w:left="0"/>
        <w:rPr>
          <w:b w:val="0"/>
          <w:bCs w:val="0"/>
          <w:u w:val="none"/>
        </w:rPr>
      </w:pPr>
    </w:p>
    <w:p w:rsidR="00A75033" w:rsidRDefault="00A75033" w:rsidP="003C0B24">
      <w:pPr>
        <w:pStyle w:val="Heading2"/>
        <w:ind w:left="0"/>
        <w:rPr>
          <w:b w:val="0"/>
          <w:bCs w:val="0"/>
          <w:u w:val="none"/>
        </w:rPr>
      </w:pPr>
    </w:p>
    <w:p w:rsidR="003C0B24" w:rsidRDefault="003C0B24" w:rsidP="003C0B24">
      <w:pPr>
        <w:pStyle w:val="BodyText"/>
        <w:spacing w:before="121" w:line="354" w:lineRule="auto"/>
        <w:ind w:left="100" w:right="7527" w:firstLine="0"/>
        <w:rPr>
          <w:color w:val="FF0000"/>
          <w:spacing w:val="21"/>
        </w:rPr>
      </w:pPr>
      <w:r>
        <w:rPr>
          <w:spacing w:val="-1"/>
        </w:rPr>
        <w:t>Total Registrations</w:t>
      </w:r>
      <w:r w:rsidRPr="00062806">
        <w:rPr>
          <w:spacing w:val="-1"/>
        </w:rPr>
        <w:t>:</w:t>
      </w:r>
      <w:r w:rsidRPr="00062806">
        <w:rPr>
          <w:spacing w:val="1"/>
        </w:rPr>
        <w:t xml:space="preserve"> </w:t>
      </w:r>
      <w:r w:rsidR="009537D7">
        <w:rPr>
          <w:color w:val="FF0000"/>
          <w:spacing w:val="-1"/>
        </w:rPr>
        <w:t>2,528,183</w:t>
      </w:r>
      <w:r w:rsidRPr="00844421">
        <w:rPr>
          <w:color w:val="FF0000"/>
          <w:spacing w:val="21"/>
        </w:rPr>
        <w:t xml:space="preserve"> </w:t>
      </w:r>
    </w:p>
    <w:p w:rsidR="00A75033" w:rsidRDefault="00A75033" w:rsidP="003C0B24">
      <w:pPr>
        <w:pStyle w:val="BodyText"/>
        <w:spacing w:before="121" w:line="354" w:lineRule="auto"/>
        <w:ind w:left="100" w:right="7527" w:firstLine="0"/>
        <w:rPr>
          <w:color w:val="FF0000"/>
          <w:spacing w:val="21"/>
        </w:rPr>
      </w:pPr>
    </w:p>
    <w:p w:rsidR="003C0B24" w:rsidRPr="00844421" w:rsidRDefault="003C0B24" w:rsidP="003C0B24">
      <w:pPr>
        <w:pStyle w:val="BodyText"/>
        <w:spacing w:before="121" w:line="354" w:lineRule="auto"/>
        <w:ind w:right="7527"/>
        <w:rPr>
          <w:color w:val="FF0000"/>
          <w:spacing w:val="-1"/>
        </w:rPr>
      </w:pPr>
      <w:r>
        <w:rPr>
          <w:spacing w:val="-1"/>
        </w:rPr>
        <w:t>Total IHP</w:t>
      </w:r>
      <w:r>
        <w:t xml:space="preserve"> </w:t>
      </w:r>
      <w:r>
        <w:rPr>
          <w:spacing w:val="-1"/>
        </w:rPr>
        <w:t>Approved</w:t>
      </w:r>
      <w:r w:rsidRPr="00062806">
        <w:rPr>
          <w:spacing w:val="-1"/>
        </w:rPr>
        <w:t>:</w:t>
      </w:r>
      <w:r w:rsidRPr="00062806">
        <w:rPr>
          <w:spacing w:val="3"/>
        </w:rPr>
        <w:t xml:space="preserve"> </w:t>
      </w:r>
      <w:r>
        <w:rPr>
          <w:spacing w:val="3"/>
        </w:rPr>
        <w:t xml:space="preserve">             </w:t>
      </w:r>
      <w:r w:rsidRPr="00A04AEC">
        <w:rPr>
          <w:color w:val="FF0000"/>
          <w:spacing w:val="-1"/>
        </w:rPr>
        <w:t>$</w:t>
      </w:r>
      <w:r w:rsidR="009537D7">
        <w:rPr>
          <w:color w:val="FF0000"/>
          <w:spacing w:val="-1"/>
        </w:rPr>
        <w:t>796,859,890.00</w:t>
      </w:r>
    </w:p>
    <w:p w:rsidR="003C0B24" w:rsidRPr="00844421" w:rsidRDefault="003C0B24" w:rsidP="003C0B24">
      <w:pPr>
        <w:pStyle w:val="BodyText"/>
        <w:spacing w:before="121" w:line="354" w:lineRule="auto"/>
        <w:ind w:right="7527"/>
        <w:rPr>
          <w:color w:val="000000" w:themeColor="text1"/>
          <w:spacing w:val="-1"/>
        </w:rPr>
      </w:pPr>
      <w:r>
        <w:rPr>
          <w:spacing w:val="-1"/>
        </w:rPr>
        <w:t>Total Housing</w:t>
      </w:r>
      <w:r>
        <w:t xml:space="preserve"> </w:t>
      </w:r>
      <w:r>
        <w:rPr>
          <w:spacing w:val="-1"/>
        </w:rPr>
        <w:t>Approved</w:t>
      </w:r>
      <w:r w:rsidRPr="00062806">
        <w:rPr>
          <w:color w:val="000000" w:themeColor="text1"/>
          <w:spacing w:val="-1"/>
        </w:rPr>
        <w:t>:</w:t>
      </w:r>
      <w:r w:rsidRPr="00062806">
        <w:rPr>
          <w:color w:val="000000" w:themeColor="text1"/>
          <w:spacing w:val="1"/>
        </w:rPr>
        <w:t xml:space="preserve"> </w:t>
      </w:r>
      <w:r>
        <w:rPr>
          <w:color w:val="000000" w:themeColor="text1"/>
          <w:spacing w:val="1"/>
        </w:rPr>
        <w:t xml:space="preserve">    </w:t>
      </w:r>
      <w:r w:rsidR="009537D7">
        <w:rPr>
          <w:color w:val="FF0000"/>
          <w:spacing w:val="-1"/>
        </w:rPr>
        <w:t>$540,419,884.35</w:t>
      </w:r>
      <w:r w:rsidRPr="00A04AEC">
        <w:rPr>
          <w:color w:val="FF0000"/>
          <w:spacing w:val="-1"/>
        </w:rPr>
        <w:t xml:space="preserve">     </w:t>
      </w:r>
    </w:p>
    <w:p w:rsidR="003C0B24" w:rsidRPr="003C0B24" w:rsidRDefault="003C0B24" w:rsidP="003C0B24">
      <w:pPr>
        <w:pStyle w:val="BodyText"/>
        <w:spacing w:before="4" w:line="352" w:lineRule="auto"/>
        <w:ind w:right="7224"/>
        <w:rPr>
          <w:color w:val="FF0000"/>
          <w:spacing w:val="27"/>
        </w:rPr>
      </w:pPr>
      <w:r>
        <w:rPr>
          <w:spacing w:val="-1"/>
        </w:rPr>
        <w:t>Total ONA</w:t>
      </w:r>
      <w:r>
        <w:rPr>
          <w:spacing w:val="-3"/>
        </w:rPr>
        <w:t xml:space="preserve"> </w:t>
      </w:r>
      <w:r>
        <w:rPr>
          <w:spacing w:val="-1"/>
        </w:rPr>
        <w:t>Approved</w:t>
      </w:r>
      <w:r w:rsidRPr="00062806">
        <w:rPr>
          <w:spacing w:val="-1"/>
        </w:rPr>
        <w:t>:</w:t>
      </w:r>
      <w:r w:rsidRPr="00062806">
        <w:rPr>
          <w:spacing w:val="3"/>
        </w:rPr>
        <w:t xml:space="preserve"> </w:t>
      </w:r>
      <w:r w:rsidRPr="00A04AEC">
        <w:rPr>
          <w:color w:val="FF0000"/>
          <w:spacing w:val="-1"/>
        </w:rPr>
        <w:t>$</w:t>
      </w:r>
      <w:r w:rsidR="009537D7">
        <w:rPr>
          <w:color w:val="FF0000"/>
          <w:spacing w:val="-1"/>
        </w:rPr>
        <w:t>256,440.005,65</w:t>
      </w:r>
      <w:r w:rsidRPr="00844421">
        <w:rPr>
          <w:color w:val="FF0000"/>
          <w:spacing w:val="27"/>
        </w:rPr>
        <w:t xml:space="preserve"> </w:t>
      </w:r>
    </w:p>
    <w:p w:rsidR="003C0B24" w:rsidRDefault="003C0B24">
      <w:pPr>
        <w:spacing w:line="268" w:lineRule="exact"/>
      </w:pPr>
    </w:p>
    <w:p w:rsidR="003C0B24" w:rsidRDefault="003C0B24">
      <w:pPr>
        <w:spacing w:line="268" w:lineRule="exact"/>
        <w:sectPr w:rsidR="003C0B24" w:rsidSect="001569D4">
          <w:footerReference w:type="default" r:id="rId10"/>
          <w:pgSz w:w="12240" w:h="15840"/>
          <w:pgMar w:top="420" w:right="600" w:bottom="2220" w:left="620" w:header="720" w:footer="2033" w:gutter="0"/>
          <w:pgNumType w:start="1"/>
          <w:cols w:space="720"/>
        </w:sectPr>
      </w:pPr>
    </w:p>
    <w:p w:rsidR="00FF014C" w:rsidRPr="006C174C" w:rsidRDefault="006C174C" w:rsidP="006C174C">
      <w:pPr>
        <w:spacing w:before="7"/>
        <w:rPr>
          <w:rFonts w:ascii="Arial" w:eastAsia="Arial" w:hAnsi="Arial" w:cs="Arial"/>
          <w:sz w:val="36"/>
          <w:szCs w:val="36"/>
        </w:rPr>
      </w:pPr>
      <w:r w:rsidRPr="006C174C">
        <w:rPr>
          <w:b/>
          <w:spacing w:val="-2"/>
          <w:sz w:val="36"/>
          <w:szCs w:val="36"/>
          <w:u w:val="single"/>
        </w:rPr>
        <w:lastRenderedPageBreak/>
        <w:t>DRCs</w:t>
      </w:r>
    </w:p>
    <w:p w:rsidR="006C174C" w:rsidRDefault="006C174C">
      <w:pPr>
        <w:spacing w:before="7"/>
        <w:rPr>
          <w:rFonts w:ascii="Arial" w:eastAsia="Arial" w:hAnsi="Arial" w:cs="Arial"/>
        </w:rPr>
      </w:pPr>
      <w:r>
        <w:rPr>
          <w:rFonts w:ascii="Arial" w:eastAsia="Arial" w:hAnsi="Arial" w:cs="Arial"/>
          <w:sz w:val="28"/>
          <w:szCs w:val="28"/>
        </w:rPr>
        <w:tab/>
      </w:r>
      <w:r w:rsidRPr="006C174C">
        <w:rPr>
          <w:rFonts w:ascii="Arial" w:eastAsia="Arial" w:hAnsi="Arial" w:cs="Arial"/>
        </w:rPr>
        <w:t xml:space="preserve">         </w:t>
      </w:r>
      <w:r w:rsidR="009537D7">
        <w:rPr>
          <w:rFonts w:ascii="Arial" w:eastAsia="Arial" w:hAnsi="Arial" w:cs="Arial"/>
          <w:highlight w:val="yellow"/>
        </w:rPr>
        <w:t>As of 10.19</w:t>
      </w:r>
      <w:r w:rsidRPr="006C174C">
        <w:rPr>
          <w:rFonts w:ascii="Arial" w:eastAsia="Arial" w:hAnsi="Arial" w:cs="Arial"/>
          <w:highlight w:val="yellow"/>
        </w:rPr>
        <w:t>.2017</w:t>
      </w:r>
    </w:p>
    <w:p w:rsidR="006C174C" w:rsidRPr="006C174C" w:rsidRDefault="006C174C">
      <w:pPr>
        <w:spacing w:before="7"/>
        <w:rPr>
          <w:rFonts w:ascii="Arial" w:eastAsia="Arial" w:hAnsi="Arial" w:cs="Arial"/>
        </w:rPr>
      </w:pPr>
    </w:p>
    <w:p w:rsidR="00FF014C" w:rsidRDefault="007C76E9" w:rsidP="006C174C">
      <w:pPr>
        <w:pStyle w:val="BodyText"/>
        <w:spacing w:before="4" w:line="352" w:lineRule="auto"/>
        <w:ind w:left="424" w:right="7224" w:firstLine="0"/>
        <w:rPr>
          <w:i/>
          <w:spacing w:val="3"/>
        </w:rPr>
      </w:pPr>
      <w:r>
        <w:rPr>
          <w:i/>
          <w:spacing w:val="3"/>
        </w:rPr>
        <w:t xml:space="preserve"> Fixed Sites</w:t>
      </w:r>
      <w:r w:rsidR="006C174C" w:rsidRPr="006C174C">
        <w:rPr>
          <w:i/>
          <w:color w:val="FF0000"/>
          <w:spacing w:val="3"/>
        </w:rPr>
        <w:t xml:space="preserve"> </w:t>
      </w:r>
      <w:r w:rsidRPr="007C76E9">
        <w:rPr>
          <w:i/>
          <w:color w:val="FF0000"/>
          <w:spacing w:val="3"/>
        </w:rPr>
        <w:t xml:space="preserve">13  </w:t>
      </w:r>
      <w:r>
        <w:rPr>
          <w:i/>
          <w:spacing w:val="3"/>
        </w:rPr>
        <w:t xml:space="preserve">            </w:t>
      </w:r>
      <w:r w:rsidR="006C174C">
        <w:rPr>
          <w:i/>
          <w:spacing w:val="3"/>
        </w:rPr>
        <w:t xml:space="preserve">Mobile </w:t>
      </w:r>
      <w:proofErr w:type="gramStart"/>
      <w:r w:rsidR="006C174C">
        <w:rPr>
          <w:i/>
          <w:spacing w:val="3"/>
        </w:rPr>
        <w:t xml:space="preserve">Sites </w:t>
      </w:r>
      <w:r w:rsidR="006C174C" w:rsidRPr="007C76E9">
        <w:rPr>
          <w:i/>
          <w:color w:val="FF0000"/>
          <w:spacing w:val="3"/>
        </w:rPr>
        <w:t xml:space="preserve"> </w:t>
      </w:r>
      <w:r w:rsidRPr="007C76E9">
        <w:rPr>
          <w:i/>
          <w:color w:val="FF0000"/>
          <w:spacing w:val="3"/>
        </w:rPr>
        <w:t>8</w:t>
      </w:r>
      <w:proofErr w:type="gramEnd"/>
      <w:r w:rsidR="006C174C" w:rsidRPr="007C76E9">
        <w:rPr>
          <w:i/>
          <w:color w:val="FF0000"/>
          <w:spacing w:val="3"/>
        </w:rPr>
        <w:t xml:space="preserve">      </w:t>
      </w:r>
      <w:r w:rsidR="006C174C">
        <w:rPr>
          <w:i/>
          <w:spacing w:val="3"/>
        </w:rPr>
        <w:t>Pending Site</w:t>
      </w:r>
      <w:r w:rsidR="002C11F7">
        <w:rPr>
          <w:i/>
          <w:spacing w:val="3"/>
        </w:rPr>
        <w:t xml:space="preserve">s </w:t>
      </w:r>
      <w:r>
        <w:rPr>
          <w:i/>
          <w:spacing w:val="3"/>
        </w:rPr>
        <w:t xml:space="preserve"> </w:t>
      </w:r>
      <w:r w:rsidRPr="007C76E9">
        <w:rPr>
          <w:i/>
          <w:color w:val="FF0000"/>
          <w:spacing w:val="3"/>
        </w:rPr>
        <w:t>6</w:t>
      </w:r>
      <w:r w:rsidR="002C11F7" w:rsidRPr="007C76E9">
        <w:rPr>
          <w:i/>
          <w:color w:val="FF0000"/>
          <w:spacing w:val="3"/>
        </w:rPr>
        <w:t xml:space="preserve"> </w:t>
      </w:r>
      <w:r w:rsidR="002C11F7">
        <w:rPr>
          <w:i/>
          <w:spacing w:val="3"/>
        </w:rPr>
        <w:t>(Waiting on</w:t>
      </w:r>
      <w:r w:rsidR="006C174C">
        <w:rPr>
          <w:i/>
          <w:spacing w:val="3"/>
        </w:rPr>
        <w:t xml:space="preserve"> Inspections</w:t>
      </w:r>
      <w:r w:rsidR="002C11F7">
        <w:rPr>
          <w:i/>
          <w:spacing w:val="3"/>
        </w:rPr>
        <w:t>)</w:t>
      </w:r>
    </w:p>
    <w:p w:rsidR="000C696E" w:rsidRDefault="006C174C" w:rsidP="006C174C">
      <w:pPr>
        <w:pStyle w:val="BodyText"/>
        <w:spacing w:before="4" w:line="352" w:lineRule="auto"/>
        <w:ind w:left="100" w:right="7224" w:firstLine="0"/>
        <w:rPr>
          <w:i/>
          <w:spacing w:val="3"/>
        </w:rPr>
      </w:pPr>
      <w:r>
        <w:rPr>
          <w:i/>
          <w:spacing w:val="3"/>
        </w:rPr>
        <w:t xml:space="preserve">     </w:t>
      </w:r>
    </w:p>
    <w:p w:rsidR="000C696E" w:rsidRPr="005C2BFF" w:rsidRDefault="000C696E" w:rsidP="005C2BFF">
      <w:pPr>
        <w:pStyle w:val="BodyText"/>
        <w:spacing w:before="4" w:line="352" w:lineRule="auto"/>
        <w:ind w:left="0" w:right="7224" w:firstLine="0"/>
        <w:rPr>
          <w:spacing w:val="-1"/>
        </w:rPr>
      </w:pPr>
    </w:p>
    <w:p w:rsidR="005C2BFF" w:rsidRDefault="005C2BFF" w:rsidP="004F1CF6">
      <w:pPr>
        <w:pStyle w:val="BodyText"/>
        <w:spacing w:before="4" w:line="352" w:lineRule="auto"/>
        <w:ind w:left="100" w:right="7224" w:firstLine="0"/>
        <w:rPr>
          <w:b/>
          <w:sz w:val="32"/>
          <w:szCs w:val="32"/>
        </w:rPr>
      </w:pPr>
      <w:r w:rsidRPr="007531C7">
        <w:rPr>
          <w:b/>
          <w:sz w:val="32"/>
          <w:szCs w:val="32"/>
          <w:u w:val="single"/>
        </w:rPr>
        <w:t>DSA Totals</w:t>
      </w:r>
      <w:r w:rsidRPr="007531C7">
        <w:rPr>
          <w:b/>
          <w:sz w:val="32"/>
          <w:szCs w:val="32"/>
        </w:rPr>
        <w:tab/>
      </w:r>
    </w:p>
    <w:p w:rsidR="00DE19F1" w:rsidRPr="004F1CF6" w:rsidRDefault="00DE19F1" w:rsidP="004F1CF6">
      <w:pPr>
        <w:pStyle w:val="BodyText"/>
        <w:spacing w:before="4" w:line="352" w:lineRule="auto"/>
        <w:ind w:left="100" w:right="7224" w:firstLine="0"/>
        <w:rPr>
          <w:spacing w:val="-1"/>
        </w:rPr>
      </w:pPr>
    </w:p>
    <w:p w:rsidR="005C2BFF" w:rsidRDefault="005C2BFF" w:rsidP="005C2BFF">
      <w:pPr>
        <w:rPr>
          <w:b/>
          <w:sz w:val="24"/>
          <w:szCs w:val="24"/>
        </w:rPr>
      </w:pPr>
      <w:r w:rsidRPr="005C2BFF">
        <w:rPr>
          <w:sz w:val="28"/>
          <w:szCs w:val="28"/>
        </w:rPr>
        <w:t>TOTAL DSA IN FIELD</w:t>
      </w:r>
      <w:r>
        <w:rPr>
          <w:b/>
          <w:sz w:val="24"/>
          <w:szCs w:val="24"/>
        </w:rPr>
        <w:t xml:space="preserve"> </w:t>
      </w:r>
      <w:r w:rsidRPr="005C2BFF">
        <w:rPr>
          <w:b/>
          <w:sz w:val="28"/>
          <w:szCs w:val="28"/>
        </w:rPr>
        <w:t xml:space="preserve">- </w:t>
      </w:r>
      <w:r w:rsidR="002C11F7">
        <w:rPr>
          <w:color w:val="FF0000"/>
          <w:sz w:val="28"/>
          <w:szCs w:val="28"/>
        </w:rPr>
        <w:t>674</w:t>
      </w:r>
    </w:p>
    <w:p w:rsidR="005C2BFF" w:rsidRPr="005C2BFF" w:rsidRDefault="005C2BFF" w:rsidP="005C2BFF">
      <w:pPr>
        <w:rPr>
          <w:b/>
          <w:sz w:val="24"/>
          <w:szCs w:val="24"/>
        </w:rPr>
      </w:pPr>
    </w:p>
    <w:p w:rsidR="005C2BFF" w:rsidRDefault="005C2BFF" w:rsidP="005C2BFF">
      <w:pPr>
        <w:rPr>
          <w:sz w:val="28"/>
          <w:szCs w:val="28"/>
        </w:rPr>
      </w:pPr>
      <w:r>
        <w:rPr>
          <w:sz w:val="28"/>
          <w:szCs w:val="28"/>
        </w:rPr>
        <w:t xml:space="preserve">CREWS   </w:t>
      </w:r>
      <w:r w:rsidR="002C11F7">
        <w:rPr>
          <w:color w:val="FF0000"/>
          <w:sz w:val="28"/>
          <w:szCs w:val="28"/>
        </w:rPr>
        <w:t>78</w:t>
      </w:r>
    </w:p>
    <w:p w:rsidR="005C2BFF" w:rsidRDefault="005C2BFF" w:rsidP="005C2BFF">
      <w:pPr>
        <w:spacing w:before="240"/>
        <w:rPr>
          <w:sz w:val="28"/>
          <w:szCs w:val="28"/>
        </w:rPr>
      </w:pPr>
      <w:r>
        <w:rPr>
          <w:sz w:val="28"/>
          <w:szCs w:val="28"/>
        </w:rPr>
        <w:t xml:space="preserve">FEMA Corps. </w:t>
      </w:r>
      <w:r w:rsidR="00723A4F">
        <w:rPr>
          <w:color w:val="FF0000"/>
          <w:sz w:val="28"/>
          <w:szCs w:val="28"/>
        </w:rPr>
        <w:t xml:space="preserve"> 23</w:t>
      </w:r>
      <w:r w:rsidRPr="005C2BFF">
        <w:rPr>
          <w:color w:val="FF0000"/>
          <w:sz w:val="28"/>
          <w:szCs w:val="28"/>
        </w:rPr>
        <w:t xml:space="preserve"> </w:t>
      </w:r>
      <w:r>
        <w:rPr>
          <w:sz w:val="28"/>
          <w:szCs w:val="28"/>
        </w:rPr>
        <w:t>(115 members)</w:t>
      </w:r>
    </w:p>
    <w:p w:rsidR="005C2BFF" w:rsidRDefault="005C2BFF" w:rsidP="005C2BFF">
      <w:pPr>
        <w:spacing w:before="240"/>
        <w:rPr>
          <w:sz w:val="28"/>
          <w:szCs w:val="28"/>
        </w:rPr>
      </w:pPr>
      <w:r>
        <w:rPr>
          <w:sz w:val="28"/>
          <w:szCs w:val="28"/>
        </w:rPr>
        <w:t xml:space="preserve">Strike Teams   </w:t>
      </w:r>
      <w:r w:rsidR="002C11F7">
        <w:rPr>
          <w:color w:val="FF0000"/>
          <w:sz w:val="28"/>
          <w:szCs w:val="28"/>
        </w:rPr>
        <w:t>4</w:t>
      </w:r>
    </w:p>
    <w:p w:rsidR="005C2BFF" w:rsidRDefault="005C2BFF" w:rsidP="005C2BFF">
      <w:pPr>
        <w:spacing w:before="240"/>
        <w:rPr>
          <w:sz w:val="28"/>
          <w:szCs w:val="28"/>
        </w:rPr>
      </w:pPr>
      <w:r>
        <w:rPr>
          <w:sz w:val="28"/>
          <w:szCs w:val="28"/>
        </w:rPr>
        <w:t xml:space="preserve">Surge Personnel   </w:t>
      </w:r>
      <w:r w:rsidR="002C11F7">
        <w:rPr>
          <w:color w:val="FF0000"/>
          <w:sz w:val="28"/>
          <w:szCs w:val="28"/>
        </w:rPr>
        <w:t>395</w:t>
      </w:r>
    </w:p>
    <w:p w:rsidR="005C2BFF" w:rsidRDefault="005C2BFF" w:rsidP="005C2BFF">
      <w:pPr>
        <w:spacing w:before="240"/>
        <w:rPr>
          <w:color w:val="FF0000"/>
          <w:sz w:val="28"/>
          <w:szCs w:val="28"/>
        </w:rPr>
      </w:pPr>
      <w:r>
        <w:rPr>
          <w:sz w:val="28"/>
          <w:szCs w:val="28"/>
        </w:rPr>
        <w:t xml:space="preserve">FEMA Personnel   </w:t>
      </w:r>
      <w:r w:rsidR="002C11F7">
        <w:rPr>
          <w:color w:val="FF0000"/>
          <w:sz w:val="28"/>
          <w:szCs w:val="28"/>
        </w:rPr>
        <w:t>130</w:t>
      </w:r>
    </w:p>
    <w:p w:rsidR="00733F36" w:rsidRDefault="00733F36" w:rsidP="005C2BFF">
      <w:pPr>
        <w:spacing w:before="240"/>
        <w:rPr>
          <w:color w:val="FF0000"/>
          <w:sz w:val="28"/>
          <w:szCs w:val="28"/>
        </w:rPr>
      </w:pPr>
    </w:p>
    <w:p w:rsidR="00733F36" w:rsidRDefault="00733F36" w:rsidP="005C2BFF">
      <w:pPr>
        <w:spacing w:before="240"/>
        <w:rPr>
          <w:color w:val="FF0000"/>
          <w:sz w:val="28"/>
          <w:szCs w:val="28"/>
        </w:rPr>
      </w:pPr>
    </w:p>
    <w:p w:rsidR="005C2BFF" w:rsidRPr="007531C7" w:rsidRDefault="005C2BFF" w:rsidP="005C2BFF">
      <w:pPr>
        <w:spacing w:before="240"/>
        <w:rPr>
          <w:b/>
          <w:sz w:val="32"/>
          <w:szCs w:val="32"/>
          <w:u w:val="single"/>
        </w:rPr>
      </w:pPr>
      <w:r w:rsidRPr="007531C7">
        <w:rPr>
          <w:b/>
          <w:sz w:val="32"/>
          <w:szCs w:val="32"/>
        </w:rPr>
        <w:tab/>
      </w:r>
      <w:r w:rsidRPr="007531C7">
        <w:rPr>
          <w:b/>
          <w:sz w:val="32"/>
          <w:szCs w:val="32"/>
        </w:rPr>
        <w:tab/>
      </w:r>
      <w:r>
        <w:rPr>
          <w:b/>
          <w:sz w:val="32"/>
          <w:szCs w:val="32"/>
        </w:rPr>
        <w:tab/>
      </w:r>
      <w:r>
        <w:rPr>
          <w:b/>
          <w:sz w:val="32"/>
          <w:szCs w:val="32"/>
        </w:rPr>
        <w:tab/>
      </w:r>
      <w:r>
        <w:rPr>
          <w:b/>
          <w:sz w:val="32"/>
          <w:szCs w:val="32"/>
        </w:rPr>
        <w:tab/>
      </w:r>
      <w:r>
        <w:rPr>
          <w:b/>
          <w:sz w:val="32"/>
          <w:szCs w:val="32"/>
        </w:rPr>
        <w:tab/>
      </w:r>
      <w:r w:rsidRPr="007531C7">
        <w:rPr>
          <w:b/>
          <w:sz w:val="32"/>
          <w:szCs w:val="32"/>
          <w:u w:val="single"/>
        </w:rPr>
        <w:t xml:space="preserve">Daily </w:t>
      </w:r>
      <w:r>
        <w:rPr>
          <w:b/>
          <w:sz w:val="32"/>
          <w:szCs w:val="32"/>
        </w:rPr>
        <w:tab/>
      </w:r>
      <w:r>
        <w:rPr>
          <w:b/>
          <w:sz w:val="32"/>
          <w:szCs w:val="32"/>
        </w:rPr>
        <w:tab/>
      </w:r>
      <w:r w:rsidRPr="007531C7">
        <w:rPr>
          <w:b/>
          <w:sz w:val="32"/>
          <w:szCs w:val="32"/>
          <w:u w:val="single"/>
        </w:rPr>
        <w:t>Cumulative</w:t>
      </w:r>
    </w:p>
    <w:p w:rsidR="005C2BFF" w:rsidRPr="007531C7" w:rsidRDefault="005C2BFF" w:rsidP="005C2BFF">
      <w:pPr>
        <w:spacing w:before="240"/>
        <w:rPr>
          <w:sz w:val="28"/>
          <w:szCs w:val="28"/>
        </w:rPr>
      </w:pPr>
      <w:r w:rsidRPr="007531C7">
        <w:rPr>
          <w:b/>
          <w:sz w:val="28"/>
          <w:szCs w:val="28"/>
        </w:rPr>
        <w:t>HOME VISTS</w:t>
      </w:r>
      <w:r>
        <w:rPr>
          <w:b/>
          <w:sz w:val="28"/>
          <w:szCs w:val="28"/>
        </w:rPr>
        <w:t>:</w:t>
      </w:r>
      <w:r>
        <w:rPr>
          <w:sz w:val="28"/>
          <w:szCs w:val="28"/>
        </w:rPr>
        <w:tab/>
      </w:r>
      <w:r>
        <w:rPr>
          <w:sz w:val="28"/>
          <w:szCs w:val="28"/>
        </w:rPr>
        <w:tab/>
      </w:r>
      <w:r>
        <w:rPr>
          <w:sz w:val="28"/>
          <w:szCs w:val="28"/>
        </w:rPr>
        <w:tab/>
      </w:r>
      <w:r>
        <w:rPr>
          <w:sz w:val="28"/>
          <w:szCs w:val="28"/>
        </w:rPr>
        <w:tab/>
      </w:r>
      <w:r w:rsidR="002C11F7">
        <w:rPr>
          <w:color w:val="FF0000"/>
          <w:sz w:val="28"/>
          <w:szCs w:val="28"/>
        </w:rPr>
        <w:t>5,106</w:t>
      </w:r>
      <w:r w:rsidRPr="00723A4F">
        <w:rPr>
          <w:color w:val="FF0000"/>
          <w:sz w:val="28"/>
          <w:szCs w:val="28"/>
        </w:rPr>
        <w:tab/>
      </w:r>
      <w:proofErr w:type="gramStart"/>
      <w:r w:rsidRPr="00723A4F">
        <w:rPr>
          <w:color w:val="FF0000"/>
          <w:sz w:val="28"/>
          <w:szCs w:val="28"/>
        </w:rPr>
        <w:tab/>
        <w:t xml:space="preserve">  </w:t>
      </w:r>
      <w:r w:rsidRPr="00723A4F">
        <w:rPr>
          <w:color w:val="FF0000"/>
          <w:sz w:val="28"/>
          <w:szCs w:val="28"/>
        </w:rPr>
        <w:tab/>
      </w:r>
      <w:proofErr w:type="gramEnd"/>
      <w:r w:rsidR="002C11F7">
        <w:rPr>
          <w:color w:val="FF0000"/>
          <w:sz w:val="28"/>
          <w:szCs w:val="28"/>
        </w:rPr>
        <w:t>129.142</w:t>
      </w:r>
    </w:p>
    <w:p w:rsidR="005C2BFF" w:rsidRPr="007531C7" w:rsidRDefault="005C2BFF" w:rsidP="005C2BFF">
      <w:pPr>
        <w:spacing w:before="240"/>
        <w:rPr>
          <w:sz w:val="28"/>
          <w:szCs w:val="28"/>
        </w:rPr>
      </w:pPr>
      <w:r>
        <w:rPr>
          <w:b/>
          <w:sz w:val="28"/>
          <w:szCs w:val="28"/>
        </w:rPr>
        <w:t>SURVIVOR I</w:t>
      </w:r>
      <w:r w:rsidRPr="007531C7">
        <w:rPr>
          <w:b/>
          <w:sz w:val="28"/>
          <w:szCs w:val="28"/>
        </w:rPr>
        <w:t>NTERACTIONS</w:t>
      </w:r>
      <w:r>
        <w:rPr>
          <w:b/>
          <w:sz w:val="28"/>
          <w:szCs w:val="28"/>
        </w:rPr>
        <w:t>:</w:t>
      </w:r>
      <w:r w:rsidR="00723A4F">
        <w:rPr>
          <w:sz w:val="28"/>
          <w:szCs w:val="28"/>
        </w:rPr>
        <w:tab/>
      </w:r>
      <w:r w:rsidR="00723A4F">
        <w:rPr>
          <w:sz w:val="28"/>
          <w:szCs w:val="28"/>
        </w:rPr>
        <w:tab/>
      </w:r>
      <w:r w:rsidR="002C11F7">
        <w:rPr>
          <w:color w:val="FF0000"/>
          <w:sz w:val="28"/>
          <w:szCs w:val="28"/>
        </w:rPr>
        <w:t>3,565</w:t>
      </w:r>
      <w:r w:rsidR="00723A4F" w:rsidRPr="00723A4F">
        <w:rPr>
          <w:color w:val="FF0000"/>
          <w:sz w:val="28"/>
          <w:szCs w:val="28"/>
        </w:rPr>
        <w:tab/>
      </w:r>
      <w:r w:rsidR="002C11F7">
        <w:rPr>
          <w:color w:val="FF0000"/>
          <w:sz w:val="28"/>
          <w:szCs w:val="28"/>
        </w:rPr>
        <w:tab/>
      </w:r>
      <w:r w:rsidR="002C11F7">
        <w:rPr>
          <w:color w:val="FF0000"/>
          <w:sz w:val="28"/>
          <w:szCs w:val="28"/>
        </w:rPr>
        <w:tab/>
        <w:t>105,313</w:t>
      </w:r>
    </w:p>
    <w:p w:rsidR="005C2BFF" w:rsidRPr="007531C7" w:rsidRDefault="005C2BFF" w:rsidP="005C2BFF">
      <w:pPr>
        <w:spacing w:before="240"/>
        <w:rPr>
          <w:sz w:val="28"/>
          <w:szCs w:val="28"/>
        </w:rPr>
      </w:pPr>
      <w:r w:rsidRPr="007531C7">
        <w:rPr>
          <w:b/>
          <w:sz w:val="28"/>
          <w:szCs w:val="28"/>
        </w:rPr>
        <w:t>SURVIVOR REGISTRATIONS</w:t>
      </w:r>
      <w:r>
        <w:rPr>
          <w:b/>
          <w:sz w:val="28"/>
          <w:szCs w:val="28"/>
        </w:rPr>
        <w:t>:</w:t>
      </w:r>
      <w:r w:rsidRPr="007531C7">
        <w:rPr>
          <w:sz w:val="28"/>
          <w:szCs w:val="28"/>
        </w:rPr>
        <w:tab/>
      </w:r>
      <w:r w:rsidRPr="007531C7">
        <w:rPr>
          <w:sz w:val="28"/>
          <w:szCs w:val="28"/>
        </w:rPr>
        <w:tab/>
      </w:r>
      <w:r w:rsidR="002C11F7">
        <w:rPr>
          <w:color w:val="FF0000"/>
          <w:sz w:val="28"/>
          <w:szCs w:val="28"/>
        </w:rPr>
        <w:t>226</w:t>
      </w:r>
      <w:r w:rsidRPr="00723A4F">
        <w:rPr>
          <w:color w:val="FF0000"/>
          <w:sz w:val="28"/>
          <w:szCs w:val="28"/>
        </w:rPr>
        <w:tab/>
      </w:r>
      <w:proofErr w:type="gramStart"/>
      <w:r w:rsidRPr="00723A4F">
        <w:rPr>
          <w:color w:val="FF0000"/>
          <w:sz w:val="28"/>
          <w:szCs w:val="28"/>
        </w:rPr>
        <w:tab/>
        <w:t xml:space="preserve">  </w:t>
      </w:r>
      <w:r w:rsidRPr="00723A4F">
        <w:rPr>
          <w:color w:val="FF0000"/>
          <w:sz w:val="28"/>
          <w:szCs w:val="28"/>
        </w:rPr>
        <w:tab/>
      </w:r>
      <w:proofErr w:type="gramEnd"/>
      <w:r w:rsidR="002C11F7">
        <w:rPr>
          <w:color w:val="FF0000"/>
          <w:sz w:val="28"/>
          <w:szCs w:val="28"/>
        </w:rPr>
        <w:t>24,544</w:t>
      </w:r>
    </w:p>
    <w:p w:rsidR="005C2BFF" w:rsidRPr="007531C7" w:rsidRDefault="005C2BFF" w:rsidP="005C2BFF">
      <w:pPr>
        <w:spacing w:before="240"/>
        <w:rPr>
          <w:sz w:val="28"/>
          <w:szCs w:val="28"/>
        </w:rPr>
      </w:pPr>
      <w:r w:rsidRPr="007531C7">
        <w:rPr>
          <w:b/>
          <w:sz w:val="28"/>
          <w:szCs w:val="28"/>
        </w:rPr>
        <w:t>CASE UPDATES</w:t>
      </w:r>
      <w:r>
        <w:rPr>
          <w:b/>
          <w:sz w:val="28"/>
          <w:szCs w:val="28"/>
        </w:rPr>
        <w:t>:</w:t>
      </w:r>
      <w:r>
        <w:rPr>
          <w:sz w:val="28"/>
          <w:szCs w:val="28"/>
        </w:rPr>
        <w:tab/>
      </w:r>
      <w:r>
        <w:rPr>
          <w:sz w:val="28"/>
          <w:szCs w:val="28"/>
        </w:rPr>
        <w:tab/>
      </w:r>
      <w:r>
        <w:rPr>
          <w:sz w:val="28"/>
          <w:szCs w:val="28"/>
        </w:rPr>
        <w:tab/>
      </w:r>
      <w:r>
        <w:rPr>
          <w:sz w:val="28"/>
          <w:szCs w:val="28"/>
        </w:rPr>
        <w:tab/>
      </w:r>
      <w:r w:rsidR="002C11F7">
        <w:rPr>
          <w:color w:val="FF0000"/>
          <w:sz w:val="28"/>
          <w:szCs w:val="28"/>
        </w:rPr>
        <w:t>143</w:t>
      </w:r>
      <w:r w:rsidR="002C11F7">
        <w:rPr>
          <w:color w:val="FF0000"/>
          <w:sz w:val="28"/>
          <w:szCs w:val="28"/>
        </w:rPr>
        <w:tab/>
      </w:r>
      <w:r w:rsidR="002C11F7">
        <w:rPr>
          <w:color w:val="FF0000"/>
          <w:sz w:val="28"/>
          <w:szCs w:val="28"/>
        </w:rPr>
        <w:tab/>
      </w:r>
      <w:r w:rsidR="002C11F7">
        <w:rPr>
          <w:color w:val="FF0000"/>
          <w:sz w:val="28"/>
          <w:szCs w:val="28"/>
        </w:rPr>
        <w:tab/>
        <w:t>9,229</w:t>
      </w:r>
    </w:p>
    <w:p w:rsidR="005C2BFF" w:rsidRDefault="005C2BFF" w:rsidP="005C2BFF">
      <w:pPr>
        <w:spacing w:before="240"/>
        <w:rPr>
          <w:sz w:val="28"/>
          <w:szCs w:val="28"/>
        </w:rPr>
      </w:pPr>
      <w:r w:rsidRPr="007531C7">
        <w:rPr>
          <w:b/>
          <w:sz w:val="28"/>
          <w:szCs w:val="28"/>
        </w:rPr>
        <w:t>CASE INQUIRIES</w:t>
      </w:r>
      <w:r>
        <w:rPr>
          <w:b/>
          <w:sz w:val="28"/>
          <w:szCs w:val="28"/>
        </w:rPr>
        <w:t>:</w:t>
      </w:r>
      <w:r>
        <w:rPr>
          <w:sz w:val="28"/>
          <w:szCs w:val="28"/>
        </w:rPr>
        <w:tab/>
      </w:r>
      <w:r>
        <w:rPr>
          <w:sz w:val="28"/>
          <w:szCs w:val="28"/>
        </w:rPr>
        <w:tab/>
      </w:r>
      <w:r>
        <w:rPr>
          <w:sz w:val="28"/>
          <w:szCs w:val="28"/>
        </w:rPr>
        <w:tab/>
      </w:r>
      <w:r>
        <w:rPr>
          <w:sz w:val="28"/>
          <w:szCs w:val="28"/>
        </w:rPr>
        <w:tab/>
      </w:r>
      <w:r w:rsidR="002C11F7">
        <w:rPr>
          <w:color w:val="FF0000"/>
          <w:sz w:val="28"/>
          <w:szCs w:val="28"/>
        </w:rPr>
        <w:t>419</w:t>
      </w:r>
      <w:r w:rsidR="00733F36">
        <w:rPr>
          <w:color w:val="FF0000"/>
          <w:sz w:val="28"/>
          <w:szCs w:val="28"/>
        </w:rPr>
        <w:tab/>
      </w:r>
      <w:r w:rsidR="00733F36">
        <w:rPr>
          <w:color w:val="FF0000"/>
          <w:sz w:val="28"/>
          <w:szCs w:val="28"/>
        </w:rPr>
        <w:tab/>
      </w:r>
      <w:r w:rsidR="002C11F7">
        <w:rPr>
          <w:color w:val="FF0000"/>
          <w:sz w:val="28"/>
          <w:szCs w:val="28"/>
        </w:rPr>
        <w:tab/>
        <w:t>13,804</w:t>
      </w:r>
    </w:p>
    <w:p w:rsidR="003C0B24" w:rsidRDefault="003C0B24" w:rsidP="005C2BFF">
      <w:pPr>
        <w:spacing w:before="240"/>
        <w:rPr>
          <w:sz w:val="28"/>
          <w:szCs w:val="28"/>
        </w:rPr>
      </w:pPr>
    </w:p>
    <w:p w:rsidR="007C4555" w:rsidRDefault="007C4555" w:rsidP="005C2BFF">
      <w:pPr>
        <w:spacing w:before="240"/>
        <w:rPr>
          <w:sz w:val="28"/>
          <w:szCs w:val="28"/>
        </w:rPr>
      </w:pPr>
    </w:p>
    <w:p w:rsidR="009B0AD8" w:rsidRDefault="009B0AD8" w:rsidP="005C2BFF">
      <w:pPr>
        <w:spacing w:before="240"/>
        <w:rPr>
          <w:sz w:val="28"/>
          <w:szCs w:val="28"/>
        </w:rPr>
      </w:pPr>
    </w:p>
    <w:p w:rsidR="005C2BFF" w:rsidRPr="00B546D2" w:rsidRDefault="005C2BFF" w:rsidP="005C2BFF">
      <w:pPr>
        <w:spacing w:before="240"/>
        <w:rPr>
          <w:b/>
          <w:sz w:val="28"/>
          <w:szCs w:val="28"/>
          <w:u w:val="single"/>
        </w:rPr>
      </w:pPr>
      <w:r w:rsidRPr="00B546D2">
        <w:rPr>
          <w:b/>
          <w:sz w:val="28"/>
          <w:szCs w:val="28"/>
          <w:u w:val="single"/>
        </w:rPr>
        <w:lastRenderedPageBreak/>
        <w:t>Branch l:</w:t>
      </w:r>
    </w:p>
    <w:p w:rsidR="007C4555" w:rsidRDefault="005C2BFF" w:rsidP="005C2BFF">
      <w:pPr>
        <w:spacing w:before="240"/>
        <w:rPr>
          <w:sz w:val="24"/>
          <w:szCs w:val="24"/>
        </w:rPr>
      </w:pPr>
      <w:r w:rsidRPr="00055EE9">
        <w:rPr>
          <w:sz w:val="24"/>
          <w:szCs w:val="24"/>
        </w:rPr>
        <w:t>In coordination</w:t>
      </w:r>
      <w:r>
        <w:rPr>
          <w:sz w:val="24"/>
          <w:szCs w:val="24"/>
        </w:rPr>
        <w:t xml:space="preserve"> with the Local, State and Federal partners, the following County Completion schedule is as followed:</w:t>
      </w:r>
    </w:p>
    <w:p w:rsidR="00C64CAB" w:rsidRDefault="005C2BFF" w:rsidP="005C2BFF">
      <w:pPr>
        <w:spacing w:before="240"/>
        <w:rPr>
          <w:sz w:val="24"/>
          <w:szCs w:val="24"/>
        </w:rPr>
      </w:pPr>
      <w:r w:rsidRPr="00662646">
        <w:rPr>
          <w:b/>
          <w:sz w:val="24"/>
          <w:szCs w:val="24"/>
        </w:rPr>
        <w:t>All counties</w:t>
      </w:r>
      <w:r w:rsidRPr="00662646">
        <w:rPr>
          <w:sz w:val="24"/>
          <w:szCs w:val="24"/>
        </w:rPr>
        <w:t xml:space="preserve"> are in</w:t>
      </w:r>
      <w:r w:rsidR="007C4555">
        <w:rPr>
          <w:sz w:val="24"/>
          <w:szCs w:val="24"/>
        </w:rPr>
        <w:t xml:space="preserve"> County Completion</w:t>
      </w:r>
    </w:p>
    <w:p w:rsidR="00662646" w:rsidRDefault="00662646" w:rsidP="005C2BFF">
      <w:pPr>
        <w:spacing w:before="240"/>
        <w:rPr>
          <w:sz w:val="24"/>
          <w:szCs w:val="24"/>
        </w:rPr>
      </w:pPr>
    </w:p>
    <w:p w:rsidR="00662646" w:rsidRPr="00F32B41" w:rsidRDefault="00662646" w:rsidP="005C2BFF">
      <w:pPr>
        <w:spacing w:before="240"/>
        <w:rPr>
          <w:sz w:val="24"/>
          <w:szCs w:val="24"/>
        </w:rPr>
      </w:pPr>
    </w:p>
    <w:p w:rsidR="00C64CAB" w:rsidRPr="003C0B24" w:rsidRDefault="005C2BFF" w:rsidP="005C2BFF">
      <w:pPr>
        <w:spacing w:before="240"/>
        <w:rPr>
          <w:b/>
          <w:sz w:val="24"/>
          <w:szCs w:val="24"/>
          <w:u w:val="single"/>
        </w:rPr>
      </w:pPr>
      <w:r w:rsidRPr="00B546D2">
        <w:rPr>
          <w:b/>
          <w:sz w:val="28"/>
          <w:szCs w:val="28"/>
          <w:u w:val="single"/>
        </w:rPr>
        <w:t xml:space="preserve">Branch </w:t>
      </w:r>
      <w:proofErr w:type="spellStart"/>
      <w:r w:rsidRPr="00B546D2">
        <w:rPr>
          <w:b/>
          <w:sz w:val="28"/>
          <w:szCs w:val="28"/>
          <w:u w:val="single"/>
        </w:rPr>
        <w:t>ll</w:t>
      </w:r>
      <w:proofErr w:type="spellEnd"/>
      <w:r w:rsidRPr="003C0B24">
        <w:rPr>
          <w:b/>
          <w:sz w:val="24"/>
          <w:szCs w:val="24"/>
          <w:u w:val="single"/>
        </w:rPr>
        <w:t>:</w:t>
      </w:r>
    </w:p>
    <w:p w:rsidR="005C2BFF" w:rsidRDefault="003C0B24" w:rsidP="005C2BFF">
      <w:pPr>
        <w:spacing w:before="240"/>
        <w:rPr>
          <w:sz w:val="24"/>
          <w:szCs w:val="24"/>
        </w:rPr>
      </w:pPr>
      <w:r>
        <w:rPr>
          <w:sz w:val="24"/>
          <w:szCs w:val="24"/>
          <w:u w:val="single"/>
        </w:rPr>
        <w:t>I</w:t>
      </w:r>
      <w:r w:rsidR="005C2BFF" w:rsidRPr="00055EE9">
        <w:rPr>
          <w:sz w:val="24"/>
          <w:szCs w:val="24"/>
        </w:rPr>
        <w:t>n coordination</w:t>
      </w:r>
      <w:r w:rsidR="005C2BFF">
        <w:rPr>
          <w:sz w:val="24"/>
          <w:szCs w:val="24"/>
        </w:rPr>
        <w:t xml:space="preserve"> with the Local, State and Federal partners, the following County Completion schedule is as followed:</w:t>
      </w:r>
    </w:p>
    <w:p w:rsidR="005C2BFF" w:rsidRDefault="002C11F7" w:rsidP="005C2BFF">
      <w:pPr>
        <w:spacing w:before="240"/>
        <w:rPr>
          <w:sz w:val="24"/>
          <w:szCs w:val="24"/>
        </w:rPr>
      </w:pPr>
      <w:r>
        <w:rPr>
          <w:b/>
          <w:sz w:val="24"/>
          <w:szCs w:val="24"/>
        </w:rPr>
        <w:t>Baker, Gilchrist, Nassau, Union, Bradford Counties</w:t>
      </w:r>
      <w:r w:rsidR="005C2BFF" w:rsidRPr="00E5494A">
        <w:rPr>
          <w:sz w:val="24"/>
          <w:szCs w:val="24"/>
        </w:rPr>
        <w:t xml:space="preserve"> </w:t>
      </w:r>
      <w:r>
        <w:rPr>
          <w:sz w:val="24"/>
          <w:szCs w:val="24"/>
        </w:rPr>
        <w:t>are</w:t>
      </w:r>
      <w:r w:rsidR="005C2BFF">
        <w:rPr>
          <w:sz w:val="24"/>
          <w:szCs w:val="24"/>
        </w:rPr>
        <w:t xml:space="preserve"> now in the process of County Completion</w:t>
      </w:r>
      <w:r w:rsidR="00662646">
        <w:rPr>
          <w:sz w:val="24"/>
          <w:szCs w:val="24"/>
        </w:rPr>
        <w:t>.</w:t>
      </w:r>
    </w:p>
    <w:p w:rsidR="00662646" w:rsidRDefault="00662646" w:rsidP="005C2BFF">
      <w:pPr>
        <w:spacing w:before="240"/>
        <w:rPr>
          <w:sz w:val="24"/>
          <w:szCs w:val="24"/>
        </w:rPr>
      </w:pPr>
    </w:p>
    <w:p w:rsidR="00662646" w:rsidRDefault="00662646" w:rsidP="005C2BFF">
      <w:pPr>
        <w:spacing w:before="240"/>
        <w:rPr>
          <w:sz w:val="24"/>
          <w:szCs w:val="24"/>
        </w:rPr>
      </w:pPr>
    </w:p>
    <w:p w:rsidR="00C64CAB" w:rsidRDefault="00C64CAB" w:rsidP="005C2BFF">
      <w:pPr>
        <w:spacing w:before="240"/>
        <w:rPr>
          <w:sz w:val="28"/>
          <w:szCs w:val="28"/>
        </w:rPr>
      </w:pPr>
    </w:p>
    <w:p w:rsidR="00733F36" w:rsidRDefault="003C0B24" w:rsidP="005C2BFF">
      <w:pPr>
        <w:spacing w:before="240"/>
        <w:contextualSpacing/>
        <w:rPr>
          <w:sz w:val="24"/>
          <w:szCs w:val="24"/>
        </w:rPr>
      </w:pPr>
      <w:r w:rsidRPr="003C0B24">
        <w:rPr>
          <w:b/>
          <w:sz w:val="28"/>
          <w:szCs w:val="28"/>
          <w:u w:val="single"/>
        </w:rPr>
        <w:t>Branch III</w:t>
      </w:r>
      <w:r>
        <w:rPr>
          <w:sz w:val="28"/>
          <w:szCs w:val="28"/>
          <w:u w:val="single"/>
        </w:rPr>
        <w:t>:</w:t>
      </w:r>
      <w:r w:rsidR="005C2BFF" w:rsidRPr="007531C7">
        <w:rPr>
          <w:sz w:val="24"/>
          <w:szCs w:val="24"/>
        </w:rPr>
        <w:t xml:space="preserve"> </w:t>
      </w:r>
      <w:r>
        <w:rPr>
          <w:sz w:val="24"/>
          <w:szCs w:val="24"/>
        </w:rPr>
        <w:t xml:space="preserve">In </w:t>
      </w:r>
      <w:r w:rsidR="005C2BFF" w:rsidRPr="007531C7">
        <w:rPr>
          <w:sz w:val="24"/>
          <w:szCs w:val="24"/>
        </w:rPr>
        <w:t>coordination with the Local, State, and Federal partners,</w:t>
      </w:r>
      <w:r w:rsidR="005C2BFF">
        <w:rPr>
          <w:sz w:val="24"/>
          <w:szCs w:val="24"/>
        </w:rPr>
        <w:t xml:space="preserve"> the following County Completion </w:t>
      </w:r>
    </w:p>
    <w:p w:rsidR="00733F36" w:rsidRDefault="00733F36" w:rsidP="005C2BFF">
      <w:pPr>
        <w:spacing w:before="240"/>
        <w:contextualSpacing/>
        <w:rPr>
          <w:sz w:val="24"/>
          <w:szCs w:val="24"/>
        </w:rPr>
      </w:pPr>
    </w:p>
    <w:p w:rsidR="005C2BFF" w:rsidRPr="00DB4B7E" w:rsidRDefault="005C2BFF" w:rsidP="005C2BFF">
      <w:pPr>
        <w:spacing w:before="240"/>
        <w:contextualSpacing/>
        <w:rPr>
          <w:b/>
          <w:sz w:val="24"/>
          <w:szCs w:val="24"/>
        </w:rPr>
      </w:pPr>
      <w:r w:rsidRPr="00DB4B7E">
        <w:rPr>
          <w:b/>
          <w:sz w:val="24"/>
          <w:szCs w:val="24"/>
        </w:rPr>
        <w:t>Schedule is as Followed:</w:t>
      </w:r>
    </w:p>
    <w:p w:rsidR="004F1CF6" w:rsidRDefault="004F1CF6" w:rsidP="005C2BFF">
      <w:pPr>
        <w:spacing w:before="240"/>
        <w:contextualSpacing/>
        <w:rPr>
          <w:sz w:val="24"/>
          <w:szCs w:val="24"/>
        </w:rPr>
      </w:pPr>
    </w:p>
    <w:p w:rsidR="00C83A49" w:rsidRDefault="00C83A49" w:rsidP="00C83A49">
      <w:pPr>
        <w:spacing w:before="240"/>
        <w:rPr>
          <w:sz w:val="24"/>
          <w:szCs w:val="24"/>
        </w:rPr>
      </w:pPr>
      <w:r>
        <w:rPr>
          <w:b/>
          <w:sz w:val="24"/>
          <w:szCs w:val="24"/>
        </w:rPr>
        <w:t>Hillsborough County</w:t>
      </w:r>
      <w:r>
        <w:rPr>
          <w:sz w:val="24"/>
          <w:szCs w:val="24"/>
        </w:rPr>
        <w:t xml:space="preserve"> is now in County Completion </w:t>
      </w:r>
    </w:p>
    <w:p w:rsidR="00C83A49" w:rsidRDefault="00C83A49" w:rsidP="00C83A49">
      <w:pPr>
        <w:spacing w:before="240"/>
        <w:rPr>
          <w:b/>
          <w:sz w:val="24"/>
          <w:szCs w:val="24"/>
        </w:rPr>
      </w:pPr>
      <w:r>
        <w:rPr>
          <w:b/>
          <w:sz w:val="24"/>
          <w:szCs w:val="24"/>
        </w:rPr>
        <w:t>Orange County</w:t>
      </w:r>
      <w:r>
        <w:rPr>
          <w:sz w:val="24"/>
          <w:szCs w:val="24"/>
        </w:rPr>
        <w:t xml:space="preserve"> is now in County Completion</w:t>
      </w:r>
      <w:r w:rsidR="00662646">
        <w:rPr>
          <w:sz w:val="24"/>
          <w:szCs w:val="24"/>
        </w:rPr>
        <w:t xml:space="preserve"> – </w:t>
      </w:r>
      <w:r w:rsidR="00662646" w:rsidRPr="00662646">
        <w:rPr>
          <w:sz w:val="24"/>
          <w:szCs w:val="24"/>
          <w:highlight w:val="yellow"/>
        </w:rPr>
        <w:t>DSA’s are now in DRC’s</w:t>
      </w:r>
    </w:p>
    <w:p w:rsidR="00C83A49" w:rsidRDefault="00C83A49" w:rsidP="00C83A49">
      <w:pPr>
        <w:spacing w:before="240"/>
        <w:rPr>
          <w:b/>
          <w:sz w:val="24"/>
          <w:szCs w:val="24"/>
        </w:rPr>
      </w:pPr>
      <w:r>
        <w:rPr>
          <w:b/>
          <w:sz w:val="24"/>
          <w:szCs w:val="24"/>
        </w:rPr>
        <w:t>Indian River County</w:t>
      </w:r>
      <w:r>
        <w:rPr>
          <w:sz w:val="24"/>
          <w:szCs w:val="24"/>
        </w:rPr>
        <w:t xml:space="preserve"> is now in County Completion</w:t>
      </w:r>
    </w:p>
    <w:p w:rsidR="00C83A49" w:rsidRDefault="00C83A49" w:rsidP="00C83A49">
      <w:pPr>
        <w:spacing w:before="240"/>
        <w:rPr>
          <w:b/>
          <w:sz w:val="28"/>
          <w:szCs w:val="28"/>
        </w:rPr>
      </w:pPr>
      <w:r>
        <w:rPr>
          <w:b/>
          <w:sz w:val="24"/>
          <w:szCs w:val="24"/>
        </w:rPr>
        <w:t>Osceola County</w:t>
      </w:r>
      <w:r>
        <w:rPr>
          <w:sz w:val="24"/>
          <w:szCs w:val="24"/>
        </w:rPr>
        <w:t xml:space="preserve"> is now in County Completion</w:t>
      </w:r>
    </w:p>
    <w:p w:rsidR="00C83A49" w:rsidRDefault="00C83A49" w:rsidP="00C83A49">
      <w:pPr>
        <w:spacing w:before="240"/>
        <w:rPr>
          <w:sz w:val="28"/>
          <w:szCs w:val="28"/>
        </w:rPr>
      </w:pPr>
      <w:r>
        <w:rPr>
          <w:b/>
          <w:sz w:val="24"/>
          <w:szCs w:val="24"/>
        </w:rPr>
        <w:t>Pasco County</w:t>
      </w:r>
      <w:r>
        <w:rPr>
          <w:sz w:val="24"/>
          <w:szCs w:val="24"/>
        </w:rPr>
        <w:t xml:space="preserve"> is now in the process of County Completion</w:t>
      </w:r>
    </w:p>
    <w:p w:rsidR="00C83A49" w:rsidRDefault="00C83A49" w:rsidP="00C83A49">
      <w:pPr>
        <w:spacing w:before="240"/>
        <w:rPr>
          <w:sz w:val="28"/>
          <w:szCs w:val="28"/>
        </w:rPr>
      </w:pPr>
      <w:r>
        <w:rPr>
          <w:b/>
          <w:sz w:val="24"/>
          <w:szCs w:val="24"/>
        </w:rPr>
        <w:t>Pinellas County</w:t>
      </w:r>
      <w:r>
        <w:rPr>
          <w:sz w:val="24"/>
          <w:szCs w:val="24"/>
        </w:rPr>
        <w:t xml:space="preserve"> is now in the process of County Completion</w:t>
      </w:r>
    </w:p>
    <w:p w:rsidR="00C83A49" w:rsidRDefault="00C83A49" w:rsidP="00C83A49">
      <w:pPr>
        <w:spacing w:before="240"/>
        <w:rPr>
          <w:sz w:val="28"/>
          <w:szCs w:val="28"/>
        </w:rPr>
      </w:pPr>
      <w:r>
        <w:rPr>
          <w:b/>
          <w:sz w:val="24"/>
          <w:szCs w:val="24"/>
        </w:rPr>
        <w:t>Polk County</w:t>
      </w:r>
      <w:r>
        <w:rPr>
          <w:sz w:val="24"/>
          <w:szCs w:val="24"/>
        </w:rPr>
        <w:t xml:space="preserve"> is now in the process of County Completion</w:t>
      </w:r>
    </w:p>
    <w:p w:rsidR="00C83A49" w:rsidRDefault="00C83A49" w:rsidP="00C83A49">
      <w:pPr>
        <w:spacing w:before="240"/>
        <w:rPr>
          <w:sz w:val="28"/>
          <w:szCs w:val="28"/>
        </w:rPr>
      </w:pPr>
    </w:p>
    <w:p w:rsidR="007C4555" w:rsidRPr="00F32B41" w:rsidRDefault="00F32B41" w:rsidP="00F32B41">
      <w:pPr>
        <w:spacing w:before="240"/>
        <w:rPr>
          <w:sz w:val="28"/>
          <w:szCs w:val="28"/>
        </w:rPr>
      </w:pPr>
      <w:r>
        <w:rPr>
          <w:b/>
          <w:sz w:val="28"/>
          <w:szCs w:val="28"/>
        </w:rPr>
        <w:tab/>
      </w:r>
    </w:p>
    <w:p w:rsidR="00662646" w:rsidRDefault="00662646" w:rsidP="00693918">
      <w:pPr>
        <w:pStyle w:val="Heading2"/>
        <w:ind w:left="0"/>
        <w:rPr>
          <w:spacing w:val="-1"/>
          <w:sz w:val="32"/>
          <w:szCs w:val="32"/>
          <w:u w:val="thick" w:color="000000"/>
        </w:rPr>
      </w:pPr>
    </w:p>
    <w:p w:rsidR="009B0AD8" w:rsidRDefault="009B0AD8" w:rsidP="00693918">
      <w:pPr>
        <w:pStyle w:val="Heading2"/>
        <w:ind w:left="0"/>
        <w:rPr>
          <w:spacing w:val="-1"/>
          <w:sz w:val="32"/>
          <w:szCs w:val="32"/>
          <w:u w:val="thick" w:color="000000"/>
        </w:rPr>
      </w:pPr>
    </w:p>
    <w:p w:rsidR="009B0AD8" w:rsidRDefault="009B0AD8" w:rsidP="00693918">
      <w:pPr>
        <w:pStyle w:val="Heading2"/>
        <w:ind w:left="0"/>
        <w:rPr>
          <w:spacing w:val="-1"/>
          <w:sz w:val="32"/>
          <w:szCs w:val="32"/>
          <w:u w:val="thick" w:color="000000"/>
        </w:rPr>
      </w:pPr>
    </w:p>
    <w:p w:rsidR="009B0AD8" w:rsidRDefault="009B0AD8" w:rsidP="00693918">
      <w:pPr>
        <w:pStyle w:val="Heading2"/>
        <w:ind w:left="0"/>
        <w:rPr>
          <w:spacing w:val="-1"/>
          <w:sz w:val="32"/>
          <w:szCs w:val="32"/>
          <w:u w:val="thick" w:color="000000"/>
        </w:rPr>
      </w:pPr>
    </w:p>
    <w:p w:rsidR="00662646" w:rsidRDefault="00662646" w:rsidP="00424B79">
      <w:pPr>
        <w:pStyle w:val="Heading2"/>
        <w:ind w:left="0"/>
        <w:rPr>
          <w:spacing w:val="-1"/>
          <w:sz w:val="32"/>
          <w:szCs w:val="32"/>
          <w:u w:val="thick" w:color="000000"/>
        </w:rPr>
      </w:pPr>
    </w:p>
    <w:p w:rsidR="005E2DC3" w:rsidRPr="00B546D2" w:rsidRDefault="00424B79" w:rsidP="00424B79">
      <w:pPr>
        <w:pStyle w:val="Heading2"/>
        <w:ind w:left="0"/>
        <w:rPr>
          <w:b w:val="0"/>
          <w:bCs w:val="0"/>
          <w:sz w:val="32"/>
          <w:szCs w:val="32"/>
          <w:u w:val="none"/>
        </w:rPr>
      </w:pPr>
      <w:r w:rsidRPr="00B546D2">
        <w:rPr>
          <w:spacing w:val="-1"/>
          <w:sz w:val="32"/>
          <w:szCs w:val="32"/>
          <w:u w:val="thick" w:color="000000"/>
        </w:rPr>
        <w:t>Mass Care</w:t>
      </w:r>
    </w:p>
    <w:p w:rsidR="005E2DC3" w:rsidRDefault="005E2DC3" w:rsidP="005E2DC3">
      <w:pPr>
        <w:spacing w:before="100" w:beforeAutospacing="1" w:after="100" w:afterAutospacing="1"/>
        <w:rPr>
          <w:b/>
          <w:bCs/>
        </w:rPr>
      </w:pPr>
    </w:p>
    <w:p w:rsidR="005E2DC3" w:rsidRPr="00C505B2" w:rsidRDefault="005E2DC3" w:rsidP="005E2DC3">
      <w:pPr>
        <w:spacing w:before="100" w:beforeAutospacing="1" w:after="100" w:afterAutospacing="1"/>
        <w:rPr>
          <w:u w:val="single"/>
        </w:rPr>
      </w:pPr>
      <w:r w:rsidRPr="00C505B2">
        <w:rPr>
          <w:b/>
          <w:bCs/>
          <w:u w:val="single"/>
        </w:rPr>
        <w:t>Shelters</w:t>
      </w:r>
    </w:p>
    <w:p w:rsidR="005E2DC3" w:rsidRDefault="005E2DC3" w:rsidP="005E2DC3">
      <w:pPr>
        <w:spacing w:before="100" w:beforeAutospacing="1" w:after="100" w:afterAutospacing="1"/>
      </w:pPr>
      <w:r>
        <w:t> </w:t>
      </w:r>
    </w:p>
    <w:p w:rsidR="00662646" w:rsidRDefault="003C0814" w:rsidP="005E2DC3">
      <w:pPr>
        <w:spacing w:before="100" w:beforeAutospacing="1" w:after="100" w:afterAutospacing="1"/>
        <w:rPr>
          <w:sz w:val="24"/>
          <w:szCs w:val="24"/>
        </w:rPr>
      </w:pPr>
      <w:r w:rsidRPr="00D55D10">
        <w:rPr>
          <w:sz w:val="24"/>
          <w:szCs w:val="24"/>
        </w:rPr>
        <w:t>As of 0700 10/17</w:t>
      </w:r>
      <w:r w:rsidR="005E2DC3" w:rsidRPr="00D55D10">
        <w:rPr>
          <w:sz w:val="24"/>
          <w:szCs w:val="24"/>
        </w:rPr>
        <w:t>/17 1 shelter is op</w:t>
      </w:r>
      <w:r w:rsidR="00662646">
        <w:rPr>
          <w:sz w:val="24"/>
          <w:szCs w:val="24"/>
        </w:rPr>
        <w:t xml:space="preserve">erating with a population of </w:t>
      </w:r>
      <w:r w:rsidR="00662646" w:rsidRPr="00662646">
        <w:rPr>
          <w:sz w:val="24"/>
          <w:szCs w:val="24"/>
          <w:highlight w:val="yellow"/>
        </w:rPr>
        <w:t>96</w:t>
      </w:r>
      <w:r w:rsidR="00662646">
        <w:rPr>
          <w:sz w:val="24"/>
          <w:szCs w:val="24"/>
        </w:rPr>
        <w:t xml:space="preserve"> in Lee County </w:t>
      </w:r>
    </w:p>
    <w:p w:rsidR="00662646" w:rsidRDefault="009A60F3" w:rsidP="00662646">
      <w:pPr>
        <w:spacing w:before="100" w:beforeAutospacing="1" w:after="100" w:afterAutospacing="1"/>
      </w:pPr>
      <w:hyperlink r:id="rId11" w:tgtFrame="_blank" w:history="1">
        <w:r w:rsidR="005E2DC3">
          <w:rPr>
            <w:rStyle w:val="Hyperlink"/>
          </w:rPr>
          <w:t>http://www.floridadisaster.org/shelters/summary.aspx</w:t>
        </w:r>
      </w:hyperlink>
      <w:r w:rsidR="00C505B2">
        <w:t xml:space="preserve">  </w:t>
      </w:r>
    </w:p>
    <w:p w:rsidR="00693918" w:rsidRPr="00662646" w:rsidRDefault="00693918" w:rsidP="00662646">
      <w:pPr>
        <w:spacing w:before="100" w:beforeAutospacing="1" w:after="100" w:afterAutospacing="1"/>
      </w:pPr>
    </w:p>
    <w:p w:rsidR="00662646" w:rsidRPr="00A75033" w:rsidRDefault="00662646" w:rsidP="00662646">
      <w:pPr>
        <w:pStyle w:val="NoSpacing"/>
        <w:numPr>
          <w:ilvl w:val="0"/>
          <w:numId w:val="4"/>
        </w:numPr>
        <w:rPr>
          <w:sz w:val="24"/>
          <w:szCs w:val="24"/>
        </w:rPr>
      </w:pPr>
      <w:r w:rsidRPr="00A75033">
        <w:rPr>
          <w:sz w:val="24"/>
          <w:szCs w:val="24"/>
        </w:rPr>
        <w:t xml:space="preserve">Multi-Agency Shelter Transition Teams (MASTT) continue to coordinate with local community leaders, Emergency Managers and FEMA Branch/Division representatives to assess emerging shelter requirements progress on shelter consolidations and closures.  </w:t>
      </w:r>
    </w:p>
    <w:p w:rsidR="00662646" w:rsidRPr="00A75033" w:rsidRDefault="00662646" w:rsidP="00662646">
      <w:pPr>
        <w:pStyle w:val="NoSpacing"/>
        <w:numPr>
          <w:ilvl w:val="0"/>
          <w:numId w:val="4"/>
        </w:numPr>
        <w:rPr>
          <w:sz w:val="24"/>
          <w:szCs w:val="24"/>
        </w:rPr>
      </w:pPr>
      <w:r w:rsidRPr="00A75033">
        <w:rPr>
          <w:sz w:val="24"/>
          <w:szCs w:val="24"/>
        </w:rPr>
        <w:t>MASTT is coordinating with ARC case workers on deliberate efforts to close the remaining ARC-managed shelter.</w:t>
      </w:r>
    </w:p>
    <w:p w:rsidR="00662646" w:rsidRPr="00A75033" w:rsidRDefault="00662646" w:rsidP="00662646">
      <w:pPr>
        <w:pStyle w:val="NoSpacing"/>
        <w:numPr>
          <w:ilvl w:val="0"/>
          <w:numId w:val="4"/>
        </w:numPr>
        <w:rPr>
          <w:sz w:val="24"/>
          <w:szCs w:val="24"/>
        </w:rPr>
      </w:pPr>
      <w:r w:rsidRPr="00A75033">
        <w:rPr>
          <w:sz w:val="24"/>
          <w:szCs w:val="24"/>
        </w:rPr>
        <w:t>Staff is working with Housing to make sure there is a link from MC to temporary or permanent housing solutions.</w:t>
      </w:r>
    </w:p>
    <w:p w:rsidR="00662646" w:rsidRPr="00A75033" w:rsidRDefault="00662646" w:rsidP="00662646">
      <w:pPr>
        <w:pStyle w:val="NoSpacing"/>
        <w:numPr>
          <w:ilvl w:val="0"/>
          <w:numId w:val="4"/>
        </w:numPr>
        <w:rPr>
          <w:sz w:val="24"/>
          <w:szCs w:val="24"/>
        </w:rPr>
      </w:pPr>
      <w:r w:rsidRPr="00A75033">
        <w:rPr>
          <w:sz w:val="24"/>
          <w:szCs w:val="24"/>
        </w:rPr>
        <w:t>Staff continued to refine reporting protocols for Multi-Agency Shelter Transition (MAST) field teams to capture more granular information on barriers to survivor’s progress, and provide a clearer picture of outcomes.</w:t>
      </w:r>
    </w:p>
    <w:p w:rsidR="00662646" w:rsidRPr="00A75033" w:rsidRDefault="00662646" w:rsidP="00662646">
      <w:pPr>
        <w:pStyle w:val="ListParagraph"/>
        <w:widowControl/>
        <w:numPr>
          <w:ilvl w:val="0"/>
          <w:numId w:val="4"/>
        </w:numPr>
        <w:rPr>
          <w:sz w:val="24"/>
          <w:szCs w:val="24"/>
        </w:rPr>
      </w:pPr>
      <w:r w:rsidRPr="006110AB">
        <w:rPr>
          <w:sz w:val="24"/>
          <w:szCs w:val="24"/>
          <w:highlight w:val="yellow"/>
        </w:rPr>
        <w:t>Shelter posted to close noon Saturday 10/21/2017, Red Cross will only allow current shelter residents to utilize the shelter</w:t>
      </w:r>
    </w:p>
    <w:p w:rsidR="006522AA" w:rsidRPr="00A75033" w:rsidRDefault="006522AA" w:rsidP="006522AA">
      <w:pPr>
        <w:pStyle w:val="ListParagraph"/>
        <w:widowControl/>
        <w:ind w:left="720"/>
        <w:rPr>
          <w:sz w:val="24"/>
          <w:szCs w:val="24"/>
        </w:rPr>
      </w:pPr>
    </w:p>
    <w:p w:rsidR="006522AA" w:rsidRDefault="006522AA" w:rsidP="006522AA">
      <w:pPr>
        <w:pStyle w:val="ListParagraph"/>
        <w:widowControl/>
        <w:ind w:left="720"/>
      </w:pPr>
    </w:p>
    <w:p w:rsidR="00A75033" w:rsidRDefault="00A75033" w:rsidP="006522AA">
      <w:pPr>
        <w:pStyle w:val="ListParagraph"/>
        <w:widowControl/>
        <w:ind w:left="720"/>
      </w:pPr>
    </w:p>
    <w:p w:rsidR="006522AA" w:rsidRDefault="006522AA" w:rsidP="00A75033">
      <w:pPr>
        <w:pStyle w:val="NoSpacing"/>
        <w:ind w:left="720" w:firstLine="720"/>
        <w:rPr>
          <w:b/>
          <w:bCs/>
          <w:sz w:val="28"/>
          <w:szCs w:val="28"/>
        </w:rPr>
      </w:pPr>
      <w:r>
        <w:rPr>
          <w:b/>
          <w:bCs/>
          <w:noProof/>
        </w:rPr>
        <w:drawing>
          <wp:inline distT="0" distB="0" distL="0" distR="0" wp14:anchorId="61496C85" wp14:editId="58D51E01">
            <wp:extent cx="4404360" cy="2575560"/>
            <wp:effectExtent l="0" t="0" r="0" b="0"/>
            <wp:docPr id="9" name="Picture 9" descr="cid:image002.png@01D3483C.19B61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3" descr="cid:image002.png@01D3483C.19B61F8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404360" cy="2575560"/>
                    </a:xfrm>
                    <a:prstGeom prst="rect">
                      <a:avLst/>
                    </a:prstGeom>
                    <a:noFill/>
                    <a:ln>
                      <a:noFill/>
                    </a:ln>
                  </pic:spPr>
                </pic:pic>
              </a:graphicData>
            </a:graphic>
          </wp:inline>
        </w:drawing>
      </w:r>
    </w:p>
    <w:p w:rsidR="00A75033" w:rsidRPr="00A75033" w:rsidRDefault="00A75033" w:rsidP="00A75033">
      <w:pPr>
        <w:pStyle w:val="NoSpacing"/>
        <w:ind w:left="720" w:firstLine="720"/>
        <w:rPr>
          <w:b/>
          <w:bCs/>
          <w:sz w:val="28"/>
          <w:szCs w:val="28"/>
        </w:rPr>
      </w:pPr>
    </w:p>
    <w:p w:rsidR="006522AA" w:rsidRDefault="006522AA" w:rsidP="006522AA">
      <w:pPr>
        <w:pStyle w:val="NoSpacing"/>
        <w:jc w:val="center"/>
        <w:rPr>
          <w:b/>
          <w:bCs/>
          <w:sz w:val="28"/>
          <w:szCs w:val="28"/>
        </w:rPr>
      </w:pPr>
    </w:p>
    <w:p w:rsidR="006522AA" w:rsidRDefault="006522AA" w:rsidP="006522AA">
      <w:pPr>
        <w:pStyle w:val="NoSpacing"/>
        <w:jc w:val="center"/>
        <w:rPr>
          <w:b/>
          <w:bCs/>
          <w:sz w:val="28"/>
          <w:szCs w:val="28"/>
        </w:rPr>
      </w:pPr>
    </w:p>
    <w:p w:rsidR="009B0AD8" w:rsidRDefault="009B0AD8" w:rsidP="006522AA">
      <w:pPr>
        <w:pStyle w:val="NoSpacing"/>
        <w:jc w:val="center"/>
        <w:rPr>
          <w:b/>
          <w:bCs/>
          <w:sz w:val="28"/>
          <w:szCs w:val="28"/>
        </w:rPr>
      </w:pPr>
    </w:p>
    <w:p w:rsidR="006522AA" w:rsidRDefault="00A75033" w:rsidP="00A75033">
      <w:pPr>
        <w:pStyle w:val="NoSpacing"/>
        <w:rPr>
          <w:b/>
          <w:bCs/>
          <w:sz w:val="28"/>
          <w:szCs w:val="28"/>
        </w:rPr>
      </w:pPr>
      <w:r>
        <w:rPr>
          <w:b/>
          <w:bCs/>
          <w:sz w:val="28"/>
          <w:szCs w:val="28"/>
        </w:rPr>
        <w:lastRenderedPageBreak/>
        <w:t xml:space="preserve">                                                </w:t>
      </w:r>
      <w:r w:rsidR="006522AA">
        <w:rPr>
          <w:b/>
          <w:bCs/>
          <w:sz w:val="28"/>
          <w:szCs w:val="28"/>
        </w:rPr>
        <w:t>Tra</w:t>
      </w:r>
      <w:r>
        <w:rPr>
          <w:b/>
          <w:bCs/>
          <w:sz w:val="28"/>
          <w:szCs w:val="28"/>
        </w:rPr>
        <w:t>nsitional Sheltering Assistance</w:t>
      </w:r>
    </w:p>
    <w:p w:rsidR="006522AA" w:rsidRDefault="006522AA" w:rsidP="006522AA">
      <w:pPr>
        <w:pStyle w:val="NoSpacing"/>
        <w:jc w:val="center"/>
        <w:rPr>
          <w:b/>
          <w:bCs/>
          <w:sz w:val="28"/>
          <w:szCs w:val="28"/>
        </w:rPr>
      </w:pPr>
    </w:p>
    <w:tbl>
      <w:tblPr>
        <w:tblW w:w="6132" w:type="dxa"/>
        <w:tblInd w:w="2138" w:type="dxa"/>
        <w:tblCellMar>
          <w:left w:w="0" w:type="dxa"/>
          <w:right w:w="0" w:type="dxa"/>
        </w:tblCellMar>
        <w:tblLook w:val="04A0" w:firstRow="1" w:lastRow="0" w:firstColumn="1" w:lastColumn="0" w:noHBand="0" w:noVBand="1"/>
      </w:tblPr>
      <w:tblGrid>
        <w:gridCol w:w="3003"/>
        <w:gridCol w:w="940"/>
        <w:gridCol w:w="2189"/>
      </w:tblGrid>
      <w:tr w:rsidR="00A75033" w:rsidTr="00A75033">
        <w:trPr>
          <w:trHeight w:val="300"/>
        </w:trPr>
        <w:tc>
          <w:tcPr>
            <w:tcW w:w="3943" w:type="dxa"/>
            <w:gridSpan w:val="2"/>
            <w:tcBorders>
              <w:top w:val="single" w:sz="8" w:space="0" w:color="auto"/>
              <w:left w:val="single" w:sz="8" w:space="0" w:color="auto"/>
              <w:bottom w:val="nil"/>
              <w:right w:val="single" w:sz="8" w:space="0" w:color="000000"/>
            </w:tcBorders>
            <w:noWrap/>
            <w:tcMar>
              <w:top w:w="0" w:type="dxa"/>
              <w:left w:w="108" w:type="dxa"/>
              <w:bottom w:w="0" w:type="dxa"/>
              <w:right w:w="108" w:type="dxa"/>
            </w:tcMar>
            <w:vAlign w:val="bottom"/>
            <w:hideMark/>
          </w:tcPr>
          <w:p w:rsidR="00A75033" w:rsidRDefault="00A75033">
            <w:pPr>
              <w:jc w:val="center"/>
              <w:rPr>
                <w:b/>
                <w:bCs/>
              </w:rPr>
            </w:pPr>
            <w:r>
              <w:rPr>
                <w:b/>
                <w:bCs/>
              </w:rPr>
              <w:t>TSA # as of 10/19/17 at 0700</w:t>
            </w:r>
          </w:p>
        </w:tc>
        <w:tc>
          <w:tcPr>
            <w:tcW w:w="2189" w:type="dxa"/>
            <w:tcBorders>
              <w:top w:val="single" w:sz="8" w:space="0" w:color="auto"/>
              <w:left w:val="nil"/>
              <w:bottom w:val="nil"/>
              <w:right w:val="single" w:sz="8" w:space="0" w:color="000000"/>
            </w:tcBorders>
            <w:tcMar>
              <w:top w:w="0" w:type="dxa"/>
              <w:left w:w="108" w:type="dxa"/>
              <w:bottom w:w="0" w:type="dxa"/>
              <w:right w:w="108" w:type="dxa"/>
            </w:tcMar>
            <w:hideMark/>
          </w:tcPr>
          <w:p w:rsidR="00A75033" w:rsidRDefault="00A75033">
            <w:pPr>
              <w:rPr>
                <w:b/>
                <w:bCs/>
              </w:rPr>
            </w:pPr>
            <w:r>
              <w:rPr>
                <w:b/>
                <w:bCs/>
              </w:rPr>
              <w:t>+/- change</w:t>
            </w:r>
          </w:p>
        </w:tc>
      </w:tr>
      <w:tr w:rsidR="00A75033" w:rsidTr="00A75033">
        <w:trPr>
          <w:trHeight w:val="300"/>
        </w:trPr>
        <w:tc>
          <w:tcPr>
            <w:tcW w:w="300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Total households eligible:</w:t>
            </w:r>
          </w:p>
        </w:tc>
        <w:tc>
          <w:tcPr>
            <w:tcW w:w="9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795,280</w:t>
            </w:r>
          </w:p>
        </w:tc>
        <w:tc>
          <w:tcPr>
            <w:tcW w:w="21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75033" w:rsidRDefault="00A75033">
            <w:r>
              <w:t>+3,900</w:t>
            </w:r>
          </w:p>
        </w:tc>
      </w:tr>
      <w:tr w:rsidR="00A75033" w:rsidTr="00A75033">
        <w:trPr>
          <w:trHeight w:val="300"/>
        </w:trPr>
        <w:tc>
          <w:tcPr>
            <w:tcW w:w="300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Households checked in:</w:t>
            </w:r>
          </w:p>
        </w:tc>
        <w:tc>
          <w:tcPr>
            <w:tcW w:w="9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11,427</w:t>
            </w:r>
          </w:p>
        </w:tc>
        <w:tc>
          <w:tcPr>
            <w:tcW w:w="2189" w:type="dxa"/>
            <w:tcBorders>
              <w:top w:val="nil"/>
              <w:left w:val="nil"/>
              <w:bottom w:val="single" w:sz="8" w:space="0" w:color="auto"/>
              <w:right w:val="single" w:sz="8" w:space="0" w:color="auto"/>
            </w:tcBorders>
            <w:tcMar>
              <w:top w:w="0" w:type="dxa"/>
              <w:left w:w="108" w:type="dxa"/>
              <w:bottom w:w="0" w:type="dxa"/>
              <w:right w:w="108" w:type="dxa"/>
            </w:tcMar>
            <w:hideMark/>
          </w:tcPr>
          <w:p w:rsidR="00A75033" w:rsidRDefault="00A75033">
            <w:r>
              <w:t>+7</w:t>
            </w:r>
          </w:p>
        </w:tc>
      </w:tr>
      <w:tr w:rsidR="00A75033" w:rsidTr="00A75033">
        <w:trPr>
          <w:trHeight w:val="300"/>
        </w:trPr>
        <w:tc>
          <w:tcPr>
            <w:tcW w:w="300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Total population in TSA hotels:</w:t>
            </w:r>
          </w:p>
        </w:tc>
        <w:tc>
          <w:tcPr>
            <w:tcW w:w="9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26,985</w:t>
            </w:r>
          </w:p>
        </w:tc>
        <w:tc>
          <w:tcPr>
            <w:tcW w:w="2189" w:type="dxa"/>
            <w:tcBorders>
              <w:top w:val="nil"/>
              <w:left w:val="nil"/>
              <w:bottom w:val="single" w:sz="8" w:space="0" w:color="auto"/>
              <w:right w:val="single" w:sz="8" w:space="0" w:color="auto"/>
            </w:tcBorders>
            <w:tcMar>
              <w:top w:w="0" w:type="dxa"/>
              <w:left w:w="108" w:type="dxa"/>
              <w:bottom w:w="0" w:type="dxa"/>
              <w:right w:w="108" w:type="dxa"/>
            </w:tcMar>
            <w:hideMark/>
          </w:tcPr>
          <w:p w:rsidR="00A75033" w:rsidRDefault="00A75033">
            <w:r>
              <w:t>+23</w:t>
            </w:r>
          </w:p>
        </w:tc>
      </w:tr>
      <w:tr w:rsidR="00A75033" w:rsidTr="00A75033">
        <w:trPr>
          <w:trHeight w:val="300"/>
        </w:trPr>
        <w:tc>
          <w:tcPr>
            <w:tcW w:w="300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Rooms currently occupied:</w:t>
            </w:r>
          </w:p>
        </w:tc>
        <w:tc>
          <w:tcPr>
            <w:tcW w:w="9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12,242</w:t>
            </w:r>
          </w:p>
        </w:tc>
        <w:tc>
          <w:tcPr>
            <w:tcW w:w="2189" w:type="dxa"/>
            <w:tcBorders>
              <w:top w:val="nil"/>
              <w:left w:val="nil"/>
              <w:bottom w:val="single" w:sz="8" w:space="0" w:color="auto"/>
              <w:right w:val="single" w:sz="8" w:space="0" w:color="auto"/>
            </w:tcBorders>
            <w:tcMar>
              <w:top w:w="0" w:type="dxa"/>
              <w:left w:w="108" w:type="dxa"/>
              <w:bottom w:w="0" w:type="dxa"/>
              <w:right w:w="108" w:type="dxa"/>
            </w:tcMar>
            <w:hideMark/>
          </w:tcPr>
          <w:p w:rsidR="00A75033" w:rsidRDefault="00A75033">
            <w:r>
              <w:t>+12</w:t>
            </w:r>
          </w:p>
        </w:tc>
      </w:tr>
      <w:tr w:rsidR="00A75033" w:rsidTr="00A75033">
        <w:trPr>
          <w:trHeight w:val="313"/>
        </w:trPr>
        <w:tc>
          <w:tcPr>
            <w:tcW w:w="300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75033" w:rsidRDefault="00A75033">
            <w:r>
              <w:t>Hotels currently utilized:</w:t>
            </w:r>
          </w:p>
        </w:tc>
        <w:tc>
          <w:tcPr>
            <w:tcW w:w="9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75033" w:rsidRDefault="00A75033">
            <w:pPr>
              <w:rPr>
                <w:sz w:val="20"/>
                <w:szCs w:val="20"/>
              </w:rPr>
            </w:pPr>
            <w:r>
              <w:rPr>
                <w:sz w:val="20"/>
                <w:szCs w:val="20"/>
              </w:rPr>
              <w:t>899</w:t>
            </w:r>
          </w:p>
        </w:tc>
        <w:tc>
          <w:tcPr>
            <w:tcW w:w="2189" w:type="dxa"/>
            <w:tcBorders>
              <w:top w:val="nil"/>
              <w:left w:val="nil"/>
              <w:bottom w:val="single" w:sz="8" w:space="0" w:color="auto"/>
              <w:right w:val="single" w:sz="8" w:space="0" w:color="auto"/>
            </w:tcBorders>
            <w:tcMar>
              <w:top w:w="0" w:type="dxa"/>
              <w:left w:w="108" w:type="dxa"/>
              <w:bottom w:w="0" w:type="dxa"/>
              <w:right w:w="108" w:type="dxa"/>
            </w:tcMar>
            <w:hideMark/>
          </w:tcPr>
          <w:p w:rsidR="00A75033" w:rsidRDefault="00A75033">
            <w:pPr>
              <w:rPr>
                <w:sz w:val="20"/>
                <w:szCs w:val="20"/>
              </w:rPr>
            </w:pPr>
            <w:r>
              <w:rPr>
                <w:sz w:val="20"/>
                <w:szCs w:val="20"/>
              </w:rPr>
              <w:t>-2</w:t>
            </w:r>
          </w:p>
        </w:tc>
      </w:tr>
    </w:tbl>
    <w:p w:rsidR="006522AA" w:rsidRDefault="006522AA" w:rsidP="006522AA">
      <w:pPr>
        <w:pStyle w:val="NoSpacing"/>
        <w:jc w:val="center"/>
        <w:rPr>
          <w:b/>
          <w:bCs/>
          <w:sz w:val="28"/>
          <w:szCs w:val="28"/>
        </w:rPr>
      </w:pPr>
    </w:p>
    <w:p w:rsidR="006522AA" w:rsidRDefault="006522AA" w:rsidP="006522AA">
      <w:pPr>
        <w:pStyle w:val="NoSpacing"/>
      </w:pPr>
    </w:p>
    <w:p w:rsidR="006522AA" w:rsidRDefault="006522AA" w:rsidP="006522AA">
      <w:pPr>
        <w:pStyle w:val="NoSpacing"/>
      </w:pPr>
    </w:p>
    <w:p w:rsidR="006522AA" w:rsidRDefault="006522AA" w:rsidP="006522AA">
      <w:pPr>
        <w:pStyle w:val="NoSpacing"/>
      </w:pPr>
    </w:p>
    <w:p w:rsidR="006522AA" w:rsidRDefault="006522AA" w:rsidP="006522AA">
      <w:pPr>
        <w:pStyle w:val="NoSpacing"/>
      </w:pPr>
    </w:p>
    <w:p w:rsidR="006522AA" w:rsidRDefault="006522AA" w:rsidP="006522AA">
      <w:pPr>
        <w:pStyle w:val="NoSpacing"/>
      </w:pPr>
    </w:p>
    <w:p w:rsidR="006522AA" w:rsidRDefault="006522AA" w:rsidP="006522AA">
      <w:pPr>
        <w:pStyle w:val="NoSpacing"/>
      </w:pPr>
    </w:p>
    <w:p w:rsidR="00693918" w:rsidRDefault="00693918" w:rsidP="00693918">
      <w:pPr>
        <w:pStyle w:val="NoSpacing"/>
      </w:pPr>
      <w:r>
        <w:rPr>
          <w:noProof/>
        </w:rPr>
        <w:drawing>
          <wp:inline distT="0" distB="0" distL="0" distR="0" wp14:anchorId="5834DDB0" wp14:editId="7F297B6E">
            <wp:extent cx="7002780" cy="3848100"/>
            <wp:effectExtent l="0" t="0" r="7620" b="0"/>
            <wp:docPr id="8" name="Picture 8" descr="cid:image001.png@01D3483C.19B61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2" descr="cid:image001.png@01D3483C.19B61F8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089287" cy="3895636"/>
                    </a:xfrm>
                    <a:prstGeom prst="rect">
                      <a:avLst/>
                    </a:prstGeom>
                    <a:noFill/>
                    <a:ln>
                      <a:noFill/>
                    </a:ln>
                  </pic:spPr>
                </pic:pic>
              </a:graphicData>
            </a:graphic>
          </wp:inline>
        </w:drawing>
      </w:r>
    </w:p>
    <w:p w:rsidR="006522AA" w:rsidRDefault="006522AA" w:rsidP="006522AA">
      <w:pPr>
        <w:pStyle w:val="NoSpacing"/>
        <w:rPr>
          <w:b/>
          <w:bCs/>
          <w:sz w:val="28"/>
          <w:szCs w:val="28"/>
        </w:rPr>
      </w:pPr>
    </w:p>
    <w:p w:rsidR="006522AA" w:rsidRDefault="006522AA" w:rsidP="00662646">
      <w:pPr>
        <w:pStyle w:val="NoSpacing"/>
        <w:jc w:val="center"/>
        <w:rPr>
          <w:b/>
          <w:bCs/>
          <w:sz w:val="28"/>
          <w:szCs w:val="28"/>
        </w:rPr>
      </w:pPr>
    </w:p>
    <w:p w:rsidR="00A75033" w:rsidRDefault="00A75033" w:rsidP="00662646">
      <w:pPr>
        <w:pStyle w:val="NoSpacing"/>
        <w:jc w:val="center"/>
        <w:rPr>
          <w:b/>
          <w:bCs/>
          <w:sz w:val="28"/>
          <w:szCs w:val="28"/>
        </w:rPr>
      </w:pPr>
    </w:p>
    <w:p w:rsidR="009B0AD8" w:rsidRDefault="009B0AD8" w:rsidP="00662646">
      <w:pPr>
        <w:pStyle w:val="NoSpacing"/>
        <w:jc w:val="center"/>
        <w:rPr>
          <w:b/>
          <w:bCs/>
          <w:sz w:val="28"/>
          <w:szCs w:val="28"/>
        </w:rPr>
      </w:pPr>
    </w:p>
    <w:p w:rsidR="009B0AD8" w:rsidRDefault="009B0AD8" w:rsidP="00662646">
      <w:pPr>
        <w:pStyle w:val="NoSpacing"/>
        <w:jc w:val="center"/>
        <w:rPr>
          <w:b/>
          <w:bCs/>
          <w:sz w:val="28"/>
          <w:szCs w:val="28"/>
        </w:rPr>
      </w:pPr>
    </w:p>
    <w:p w:rsidR="009B0AD8" w:rsidRDefault="009B0AD8" w:rsidP="00662646">
      <w:pPr>
        <w:pStyle w:val="NoSpacing"/>
        <w:jc w:val="center"/>
        <w:rPr>
          <w:b/>
          <w:bCs/>
          <w:sz w:val="28"/>
          <w:szCs w:val="28"/>
        </w:rPr>
      </w:pPr>
    </w:p>
    <w:p w:rsidR="009B0AD8" w:rsidRDefault="009B0AD8" w:rsidP="00662646">
      <w:pPr>
        <w:pStyle w:val="NoSpacing"/>
        <w:jc w:val="center"/>
        <w:rPr>
          <w:b/>
          <w:bCs/>
          <w:sz w:val="28"/>
          <w:szCs w:val="28"/>
        </w:rPr>
      </w:pPr>
    </w:p>
    <w:p w:rsidR="009B0AD8" w:rsidRDefault="009B0AD8" w:rsidP="00662646">
      <w:pPr>
        <w:pStyle w:val="NoSpacing"/>
        <w:jc w:val="center"/>
        <w:rPr>
          <w:b/>
          <w:bCs/>
          <w:sz w:val="28"/>
          <w:szCs w:val="28"/>
        </w:rPr>
      </w:pPr>
    </w:p>
    <w:p w:rsidR="009B0AD8" w:rsidRDefault="009B0AD8" w:rsidP="00662646">
      <w:pPr>
        <w:pStyle w:val="NoSpacing"/>
        <w:jc w:val="center"/>
        <w:rPr>
          <w:b/>
          <w:bCs/>
          <w:sz w:val="28"/>
          <w:szCs w:val="28"/>
        </w:rPr>
      </w:pPr>
    </w:p>
    <w:p w:rsidR="00A75033" w:rsidRDefault="00A75033" w:rsidP="00662646">
      <w:pPr>
        <w:pStyle w:val="NoSpacing"/>
        <w:jc w:val="center"/>
        <w:rPr>
          <w:b/>
          <w:bCs/>
          <w:sz w:val="28"/>
          <w:szCs w:val="28"/>
        </w:rPr>
      </w:pPr>
    </w:p>
    <w:p w:rsidR="006522AA" w:rsidRDefault="006522AA" w:rsidP="006522AA">
      <w:pPr>
        <w:pStyle w:val="NoSpacing"/>
        <w:jc w:val="center"/>
        <w:rPr>
          <w:b/>
          <w:bCs/>
        </w:rPr>
      </w:pPr>
    </w:p>
    <w:tbl>
      <w:tblPr>
        <w:tblW w:w="10166" w:type="dxa"/>
        <w:jc w:val="center"/>
        <w:tblCellMar>
          <w:left w:w="0" w:type="dxa"/>
          <w:right w:w="0" w:type="dxa"/>
        </w:tblCellMar>
        <w:tblLook w:val="04A0" w:firstRow="1" w:lastRow="0" w:firstColumn="1" w:lastColumn="0" w:noHBand="0" w:noVBand="1"/>
      </w:tblPr>
      <w:tblGrid>
        <w:gridCol w:w="2056"/>
        <w:gridCol w:w="250"/>
        <w:gridCol w:w="545"/>
        <w:gridCol w:w="307"/>
        <w:gridCol w:w="238"/>
        <w:gridCol w:w="545"/>
        <w:gridCol w:w="545"/>
        <w:gridCol w:w="2080"/>
        <w:gridCol w:w="12"/>
        <w:gridCol w:w="888"/>
        <w:gridCol w:w="900"/>
        <w:gridCol w:w="900"/>
        <w:gridCol w:w="900"/>
      </w:tblGrid>
      <w:tr w:rsidR="006522AA" w:rsidTr="006522AA">
        <w:trPr>
          <w:trHeight w:val="236"/>
          <w:jc w:val="center"/>
        </w:trPr>
        <w:tc>
          <w:tcPr>
            <w:tcW w:w="2520" w:type="dxa"/>
            <w:gridSpan w:val="4"/>
            <w:tcBorders>
              <w:top w:val="nil"/>
              <w:left w:val="nil"/>
              <w:bottom w:val="single" w:sz="8" w:space="0" w:color="000000"/>
              <w:right w:val="nil"/>
            </w:tcBorders>
            <w:vAlign w:val="center"/>
            <w:hideMark/>
          </w:tcPr>
          <w:p w:rsidR="006522AA" w:rsidRDefault="006522AA">
            <w:r>
              <w:t> </w:t>
            </w:r>
          </w:p>
        </w:tc>
        <w:tc>
          <w:tcPr>
            <w:tcW w:w="3418" w:type="dxa"/>
            <w:gridSpan w:val="5"/>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6522AA" w:rsidRDefault="006110AB">
            <w:pPr>
              <w:jc w:val="center"/>
              <w:rPr>
                <w:b/>
                <w:bCs/>
                <w:color w:val="000000"/>
              </w:rPr>
            </w:pPr>
            <w:r>
              <w:rPr>
                <w:b/>
                <w:bCs/>
                <w:color w:val="000000"/>
              </w:rPr>
              <w:t xml:space="preserve">FEMA </w:t>
            </w:r>
            <w:r w:rsidR="006522AA">
              <w:rPr>
                <w:b/>
                <w:bCs/>
                <w:color w:val="000000"/>
              </w:rPr>
              <w:t>Call Outs 10/18/17 0700</w:t>
            </w:r>
          </w:p>
        </w:tc>
        <w:tc>
          <w:tcPr>
            <w:tcW w:w="2868" w:type="dxa"/>
            <w:gridSpan w:val="4"/>
            <w:tcBorders>
              <w:top w:val="nil"/>
              <w:left w:val="nil"/>
              <w:bottom w:val="single" w:sz="8" w:space="0" w:color="000000"/>
              <w:right w:val="nil"/>
            </w:tcBorders>
            <w:vAlign w:val="center"/>
            <w:hideMark/>
          </w:tcPr>
          <w:p w:rsidR="006522AA" w:rsidRDefault="006522AA">
            <w:r>
              <w:t> </w:t>
            </w:r>
          </w:p>
        </w:tc>
      </w:tr>
      <w:tr w:rsidR="006522AA" w:rsidTr="006522AA">
        <w:trPr>
          <w:trHeight w:val="384"/>
          <w:jc w:val="center"/>
        </w:trPr>
        <w:tc>
          <w:tcPr>
            <w:tcW w:w="2306" w:type="dxa"/>
            <w:gridSpan w:val="2"/>
            <w:tcBorders>
              <w:top w:val="nil"/>
              <w:left w:val="single" w:sz="8" w:space="0" w:color="000000"/>
              <w:bottom w:val="single" w:sz="8" w:space="0" w:color="000000"/>
              <w:right w:val="single" w:sz="8" w:space="0" w:color="000000"/>
            </w:tcBorders>
            <w:shd w:val="clear" w:color="auto" w:fill="003366"/>
            <w:noWrap/>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Total Applicants</w:t>
            </w:r>
          </w:p>
        </w:tc>
        <w:tc>
          <w:tcPr>
            <w:tcW w:w="2180" w:type="dxa"/>
            <w:gridSpan w:val="5"/>
            <w:tcBorders>
              <w:top w:val="nil"/>
              <w:left w:val="nil"/>
              <w:bottom w:val="single" w:sz="8" w:space="0" w:color="000000"/>
              <w:right w:val="single" w:sz="8" w:space="0" w:color="000000"/>
            </w:tcBorders>
            <w:shd w:val="clear" w:color="auto" w:fill="003366"/>
            <w:noWrap/>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Total Apps Called</w:t>
            </w:r>
          </w:p>
        </w:tc>
        <w:tc>
          <w:tcPr>
            <w:tcW w:w="2080" w:type="dxa"/>
            <w:tcBorders>
              <w:top w:val="nil"/>
              <w:left w:val="nil"/>
              <w:bottom w:val="single" w:sz="8" w:space="0" w:color="000000"/>
              <w:right w:val="single" w:sz="8" w:space="0" w:color="000000"/>
            </w:tcBorders>
            <w:shd w:val="clear" w:color="auto" w:fill="003366"/>
            <w:noWrap/>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Total Calls</w:t>
            </w:r>
          </w:p>
        </w:tc>
        <w:tc>
          <w:tcPr>
            <w:tcW w:w="1800" w:type="dxa"/>
            <w:gridSpan w:val="3"/>
            <w:tcBorders>
              <w:top w:val="nil"/>
              <w:left w:val="nil"/>
              <w:bottom w:val="single" w:sz="8" w:space="0" w:color="000000"/>
              <w:right w:val="single" w:sz="8" w:space="0" w:color="000000"/>
            </w:tcBorders>
            <w:shd w:val="clear" w:color="auto" w:fill="003366"/>
            <w:noWrap/>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Total Completed</w:t>
            </w:r>
          </w:p>
        </w:tc>
        <w:tc>
          <w:tcPr>
            <w:tcW w:w="1800" w:type="dxa"/>
            <w:gridSpan w:val="2"/>
            <w:tcBorders>
              <w:top w:val="nil"/>
              <w:left w:val="nil"/>
              <w:bottom w:val="single" w:sz="8" w:space="0" w:color="000000"/>
              <w:right w:val="single" w:sz="8" w:space="0" w:color="000000"/>
            </w:tcBorders>
            <w:shd w:val="clear" w:color="auto" w:fill="003366"/>
            <w:noWrap/>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Total To Call</w:t>
            </w:r>
          </w:p>
        </w:tc>
      </w:tr>
      <w:tr w:rsidR="006522AA" w:rsidTr="006522AA">
        <w:trPr>
          <w:trHeight w:val="315"/>
          <w:jc w:val="center"/>
        </w:trPr>
        <w:tc>
          <w:tcPr>
            <w:tcW w:w="2306" w:type="dxa"/>
            <w:gridSpan w:val="2"/>
            <w:tcBorders>
              <w:top w:val="nil"/>
              <w:left w:val="single" w:sz="8" w:space="0" w:color="000000"/>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15,407</w:t>
            </w:r>
          </w:p>
        </w:tc>
        <w:tc>
          <w:tcPr>
            <w:tcW w:w="2180" w:type="dxa"/>
            <w:gridSpan w:val="5"/>
            <w:tcBorders>
              <w:top w:val="nil"/>
              <w:left w:val="nil"/>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1,520</w:t>
            </w:r>
          </w:p>
        </w:tc>
        <w:tc>
          <w:tcPr>
            <w:tcW w:w="2080" w:type="dxa"/>
            <w:tcBorders>
              <w:top w:val="nil"/>
              <w:left w:val="nil"/>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3,152</w:t>
            </w:r>
          </w:p>
        </w:tc>
        <w:tc>
          <w:tcPr>
            <w:tcW w:w="1800" w:type="dxa"/>
            <w:gridSpan w:val="3"/>
            <w:tcBorders>
              <w:top w:val="nil"/>
              <w:left w:val="nil"/>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813</w:t>
            </w:r>
          </w:p>
        </w:tc>
        <w:tc>
          <w:tcPr>
            <w:tcW w:w="1800" w:type="dxa"/>
            <w:gridSpan w:val="2"/>
            <w:tcBorders>
              <w:top w:val="nil"/>
              <w:left w:val="nil"/>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14,539</w:t>
            </w:r>
          </w:p>
        </w:tc>
      </w:tr>
      <w:tr w:rsidR="006522AA" w:rsidTr="006522AA">
        <w:trPr>
          <w:trHeight w:val="315"/>
          <w:jc w:val="center"/>
        </w:trPr>
        <w:tc>
          <w:tcPr>
            <w:tcW w:w="2056"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250"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545"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545" w:type="dxa"/>
            <w:gridSpan w:val="2"/>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545"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545"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2080"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900" w:type="dxa"/>
            <w:gridSpan w:val="2"/>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900"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900"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c>
          <w:tcPr>
            <w:tcW w:w="900" w:type="dxa"/>
            <w:shd w:val="clear" w:color="auto" w:fill="FFFFFF"/>
            <w:noWrap/>
            <w:tcMar>
              <w:top w:w="0" w:type="dxa"/>
              <w:left w:w="108" w:type="dxa"/>
              <w:bottom w:w="0" w:type="dxa"/>
              <w:right w:w="108" w:type="dxa"/>
            </w:tcMar>
            <w:vAlign w:val="bottom"/>
            <w:hideMark/>
          </w:tcPr>
          <w:p w:rsidR="006522AA" w:rsidRDefault="006522AA">
            <w:pPr>
              <w:rPr>
                <w:rFonts w:ascii="Arial" w:hAnsi="Arial" w:cs="Arial"/>
                <w:color w:val="000000"/>
                <w:sz w:val="12"/>
                <w:szCs w:val="12"/>
              </w:rPr>
            </w:pPr>
            <w:r>
              <w:rPr>
                <w:rFonts w:ascii="Arial" w:hAnsi="Arial" w:cs="Arial"/>
                <w:color w:val="000000"/>
                <w:sz w:val="12"/>
                <w:szCs w:val="12"/>
              </w:rPr>
              <w:t> </w:t>
            </w:r>
          </w:p>
        </w:tc>
      </w:tr>
      <w:tr w:rsidR="006522AA" w:rsidTr="006522AA">
        <w:trPr>
          <w:trHeight w:val="58"/>
          <w:jc w:val="center"/>
        </w:trPr>
        <w:tc>
          <w:tcPr>
            <w:tcW w:w="2056" w:type="dxa"/>
            <w:tcBorders>
              <w:top w:val="single" w:sz="8" w:space="0" w:color="000000"/>
              <w:left w:val="single" w:sz="8" w:space="0" w:color="000000"/>
              <w:bottom w:val="single" w:sz="8" w:space="0" w:color="000000"/>
              <w:right w:val="single" w:sz="8" w:space="0" w:color="000000"/>
            </w:tcBorders>
            <w:shd w:val="clear" w:color="auto" w:fill="003366"/>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Complete - Interview Complete</w:t>
            </w:r>
          </w:p>
        </w:tc>
        <w:tc>
          <w:tcPr>
            <w:tcW w:w="1885" w:type="dxa"/>
            <w:gridSpan w:val="5"/>
            <w:tcBorders>
              <w:top w:val="single" w:sz="8" w:space="0" w:color="000000"/>
              <w:left w:val="nil"/>
              <w:bottom w:val="single" w:sz="8" w:space="0" w:color="000000"/>
              <w:right w:val="single" w:sz="8" w:space="0" w:color="000000"/>
            </w:tcBorders>
            <w:shd w:val="clear" w:color="auto" w:fill="003366"/>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Completed - No More Attempts Scheduled</w:t>
            </w:r>
          </w:p>
        </w:tc>
        <w:tc>
          <w:tcPr>
            <w:tcW w:w="2625" w:type="dxa"/>
            <w:gridSpan w:val="2"/>
            <w:tcBorders>
              <w:top w:val="single" w:sz="8" w:space="0" w:color="000000"/>
              <w:left w:val="nil"/>
              <w:bottom w:val="single" w:sz="8" w:space="0" w:color="000000"/>
              <w:right w:val="single" w:sz="8" w:space="0" w:color="000000"/>
            </w:tcBorders>
            <w:shd w:val="clear" w:color="auto" w:fill="003366"/>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To Call - Attempted, Not Contacted</w:t>
            </w:r>
          </w:p>
        </w:tc>
        <w:tc>
          <w:tcPr>
            <w:tcW w:w="1800" w:type="dxa"/>
            <w:gridSpan w:val="3"/>
            <w:tcBorders>
              <w:top w:val="single" w:sz="8" w:space="0" w:color="000000"/>
              <w:left w:val="nil"/>
              <w:bottom w:val="single" w:sz="8" w:space="0" w:color="000000"/>
              <w:right w:val="single" w:sz="8" w:space="0" w:color="000000"/>
            </w:tcBorders>
            <w:shd w:val="clear" w:color="auto" w:fill="003366"/>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To Call - No Attempts Made</w:t>
            </w:r>
          </w:p>
        </w:tc>
        <w:tc>
          <w:tcPr>
            <w:tcW w:w="1800" w:type="dxa"/>
            <w:gridSpan w:val="2"/>
            <w:tcBorders>
              <w:top w:val="single" w:sz="8" w:space="0" w:color="000000"/>
              <w:left w:val="nil"/>
              <w:bottom w:val="single" w:sz="8" w:space="0" w:color="000000"/>
              <w:right w:val="single" w:sz="8" w:space="0" w:color="000000"/>
            </w:tcBorders>
            <w:shd w:val="clear" w:color="auto" w:fill="003366"/>
            <w:tcMar>
              <w:top w:w="0" w:type="dxa"/>
              <w:left w:w="108" w:type="dxa"/>
              <w:bottom w:w="0" w:type="dxa"/>
              <w:right w:w="108" w:type="dxa"/>
            </w:tcMar>
            <w:vAlign w:val="bottom"/>
            <w:hideMark/>
          </w:tcPr>
          <w:p w:rsidR="006522AA" w:rsidRDefault="006522AA">
            <w:pPr>
              <w:jc w:val="center"/>
              <w:rPr>
                <w:rFonts w:ascii="Arial" w:hAnsi="Arial" w:cs="Arial"/>
                <w:b/>
                <w:bCs/>
                <w:color w:val="FFFFFF"/>
                <w:sz w:val="18"/>
                <w:szCs w:val="18"/>
              </w:rPr>
            </w:pPr>
            <w:r>
              <w:rPr>
                <w:rFonts w:ascii="Arial" w:hAnsi="Arial" w:cs="Arial"/>
                <w:b/>
                <w:bCs/>
                <w:color w:val="FFFFFF"/>
                <w:sz w:val="18"/>
                <w:szCs w:val="18"/>
              </w:rPr>
              <w:t>To Call - Partial Interview</w:t>
            </w:r>
          </w:p>
        </w:tc>
      </w:tr>
      <w:tr w:rsidR="006522AA" w:rsidTr="006522AA">
        <w:trPr>
          <w:trHeight w:val="315"/>
          <w:jc w:val="center"/>
        </w:trPr>
        <w:tc>
          <w:tcPr>
            <w:tcW w:w="2056" w:type="dxa"/>
            <w:tcBorders>
              <w:top w:val="nil"/>
              <w:left w:val="single" w:sz="8" w:space="0" w:color="000000"/>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681</w:t>
            </w:r>
          </w:p>
        </w:tc>
        <w:tc>
          <w:tcPr>
            <w:tcW w:w="1885" w:type="dxa"/>
            <w:gridSpan w:val="5"/>
            <w:tcBorders>
              <w:top w:val="nil"/>
              <w:left w:val="nil"/>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132</w:t>
            </w:r>
          </w:p>
        </w:tc>
        <w:tc>
          <w:tcPr>
            <w:tcW w:w="2625" w:type="dxa"/>
            <w:gridSpan w:val="2"/>
            <w:tcBorders>
              <w:top w:val="nil"/>
              <w:left w:val="nil"/>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637</w:t>
            </w:r>
          </w:p>
        </w:tc>
        <w:tc>
          <w:tcPr>
            <w:tcW w:w="1800" w:type="dxa"/>
            <w:gridSpan w:val="3"/>
            <w:tcBorders>
              <w:top w:val="nil"/>
              <w:left w:val="nil"/>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13,887</w:t>
            </w:r>
          </w:p>
        </w:tc>
        <w:tc>
          <w:tcPr>
            <w:tcW w:w="1800" w:type="dxa"/>
            <w:gridSpan w:val="2"/>
            <w:tcBorders>
              <w:top w:val="nil"/>
              <w:left w:val="nil"/>
              <w:bottom w:val="single" w:sz="8" w:space="0" w:color="000000"/>
              <w:right w:val="single" w:sz="8" w:space="0" w:color="000000"/>
            </w:tcBorders>
            <w:shd w:val="clear" w:color="auto" w:fill="FFFFFF"/>
            <w:noWrap/>
            <w:tcMar>
              <w:top w:w="0" w:type="dxa"/>
              <w:left w:w="108" w:type="dxa"/>
              <w:bottom w:w="0" w:type="dxa"/>
              <w:right w:w="108" w:type="dxa"/>
            </w:tcMar>
            <w:vAlign w:val="bottom"/>
            <w:hideMark/>
          </w:tcPr>
          <w:p w:rsidR="006522AA" w:rsidRDefault="006522AA">
            <w:pPr>
              <w:jc w:val="center"/>
              <w:rPr>
                <w:rFonts w:ascii="Arial" w:hAnsi="Arial" w:cs="Arial"/>
                <w:color w:val="333333"/>
                <w:sz w:val="18"/>
                <w:szCs w:val="18"/>
              </w:rPr>
            </w:pPr>
            <w:r>
              <w:rPr>
                <w:rFonts w:ascii="Arial" w:hAnsi="Arial" w:cs="Arial"/>
                <w:color w:val="333333"/>
                <w:sz w:val="18"/>
                <w:szCs w:val="18"/>
              </w:rPr>
              <w:t>15</w:t>
            </w:r>
          </w:p>
        </w:tc>
      </w:tr>
      <w:tr w:rsidR="006522AA" w:rsidTr="006522AA">
        <w:trPr>
          <w:jc w:val="center"/>
        </w:trPr>
        <w:tc>
          <w:tcPr>
            <w:tcW w:w="2052" w:type="dxa"/>
            <w:vAlign w:val="center"/>
            <w:hideMark/>
          </w:tcPr>
          <w:p w:rsidR="006522AA" w:rsidRDefault="006522AA">
            <w:pPr>
              <w:rPr>
                <w:rFonts w:ascii="Arial" w:hAnsi="Arial" w:cs="Arial"/>
                <w:color w:val="333333"/>
                <w:sz w:val="18"/>
                <w:szCs w:val="18"/>
              </w:rPr>
            </w:pPr>
          </w:p>
        </w:tc>
        <w:tc>
          <w:tcPr>
            <w:tcW w:w="252" w:type="dxa"/>
            <w:vAlign w:val="center"/>
            <w:hideMark/>
          </w:tcPr>
          <w:p w:rsidR="006522AA" w:rsidRDefault="006522AA">
            <w:pPr>
              <w:rPr>
                <w:rFonts w:ascii="Times New Roman" w:eastAsia="Times New Roman" w:hAnsi="Times New Roman" w:cs="Times New Roman"/>
                <w:sz w:val="20"/>
                <w:szCs w:val="20"/>
              </w:rPr>
            </w:pPr>
          </w:p>
        </w:tc>
        <w:tc>
          <w:tcPr>
            <w:tcW w:w="540" w:type="dxa"/>
            <w:vAlign w:val="center"/>
            <w:hideMark/>
          </w:tcPr>
          <w:p w:rsidR="006522AA" w:rsidRDefault="006522AA">
            <w:pPr>
              <w:rPr>
                <w:rFonts w:ascii="Times New Roman" w:eastAsia="Times New Roman" w:hAnsi="Times New Roman" w:cs="Times New Roman"/>
                <w:sz w:val="20"/>
                <w:szCs w:val="20"/>
              </w:rPr>
            </w:pPr>
          </w:p>
        </w:tc>
        <w:tc>
          <w:tcPr>
            <w:tcW w:w="312" w:type="dxa"/>
            <w:vAlign w:val="center"/>
            <w:hideMark/>
          </w:tcPr>
          <w:p w:rsidR="006522AA" w:rsidRDefault="006522AA">
            <w:pPr>
              <w:rPr>
                <w:rFonts w:ascii="Times New Roman" w:eastAsia="Times New Roman" w:hAnsi="Times New Roman" w:cs="Times New Roman"/>
                <w:sz w:val="20"/>
                <w:szCs w:val="20"/>
              </w:rPr>
            </w:pPr>
          </w:p>
        </w:tc>
        <w:tc>
          <w:tcPr>
            <w:tcW w:w="240" w:type="dxa"/>
            <w:vAlign w:val="center"/>
            <w:hideMark/>
          </w:tcPr>
          <w:p w:rsidR="006522AA" w:rsidRDefault="006522AA">
            <w:pPr>
              <w:rPr>
                <w:rFonts w:ascii="Times New Roman" w:eastAsia="Times New Roman" w:hAnsi="Times New Roman" w:cs="Times New Roman"/>
                <w:sz w:val="20"/>
                <w:szCs w:val="20"/>
              </w:rPr>
            </w:pPr>
          </w:p>
        </w:tc>
        <w:tc>
          <w:tcPr>
            <w:tcW w:w="540" w:type="dxa"/>
            <w:vAlign w:val="center"/>
            <w:hideMark/>
          </w:tcPr>
          <w:p w:rsidR="006522AA" w:rsidRDefault="006522AA">
            <w:pPr>
              <w:rPr>
                <w:rFonts w:ascii="Times New Roman" w:eastAsia="Times New Roman" w:hAnsi="Times New Roman" w:cs="Times New Roman"/>
                <w:sz w:val="20"/>
                <w:szCs w:val="20"/>
              </w:rPr>
            </w:pPr>
          </w:p>
        </w:tc>
        <w:tc>
          <w:tcPr>
            <w:tcW w:w="540" w:type="dxa"/>
            <w:vAlign w:val="center"/>
            <w:hideMark/>
          </w:tcPr>
          <w:p w:rsidR="006522AA" w:rsidRDefault="006522AA">
            <w:pPr>
              <w:rPr>
                <w:rFonts w:ascii="Times New Roman" w:eastAsia="Times New Roman" w:hAnsi="Times New Roman" w:cs="Times New Roman"/>
                <w:sz w:val="20"/>
                <w:szCs w:val="20"/>
              </w:rPr>
            </w:pPr>
          </w:p>
        </w:tc>
        <w:tc>
          <w:tcPr>
            <w:tcW w:w="2076" w:type="dxa"/>
            <w:vAlign w:val="center"/>
            <w:hideMark/>
          </w:tcPr>
          <w:p w:rsidR="006522AA" w:rsidRDefault="006522AA">
            <w:pPr>
              <w:rPr>
                <w:rFonts w:ascii="Times New Roman" w:eastAsia="Times New Roman" w:hAnsi="Times New Roman" w:cs="Times New Roman"/>
                <w:sz w:val="20"/>
                <w:szCs w:val="20"/>
              </w:rPr>
            </w:pPr>
          </w:p>
        </w:tc>
        <w:tc>
          <w:tcPr>
            <w:tcW w:w="12" w:type="dxa"/>
            <w:vAlign w:val="center"/>
            <w:hideMark/>
          </w:tcPr>
          <w:p w:rsidR="006522AA" w:rsidRDefault="006522AA">
            <w:pPr>
              <w:rPr>
                <w:rFonts w:ascii="Times New Roman" w:eastAsia="Times New Roman" w:hAnsi="Times New Roman" w:cs="Times New Roman"/>
                <w:sz w:val="20"/>
                <w:szCs w:val="20"/>
              </w:rPr>
            </w:pPr>
          </w:p>
        </w:tc>
        <w:tc>
          <w:tcPr>
            <w:tcW w:w="888" w:type="dxa"/>
            <w:vAlign w:val="center"/>
            <w:hideMark/>
          </w:tcPr>
          <w:p w:rsidR="006522AA" w:rsidRDefault="006522AA">
            <w:pPr>
              <w:rPr>
                <w:rFonts w:ascii="Times New Roman" w:eastAsia="Times New Roman" w:hAnsi="Times New Roman" w:cs="Times New Roman"/>
                <w:sz w:val="20"/>
                <w:szCs w:val="20"/>
              </w:rPr>
            </w:pPr>
          </w:p>
        </w:tc>
        <w:tc>
          <w:tcPr>
            <w:tcW w:w="900" w:type="dxa"/>
            <w:vAlign w:val="center"/>
            <w:hideMark/>
          </w:tcPr>
          <w:p w:rsidR="006522AA" w:rsidRDefault="006522AA">
            <w:pPr>
              <w:rPr>
                <w:rFonts w:ascii="Times New Roman" w:eastAsia="Times New Roman" w:hAnsi="Times New Roman" w:cs="Times New Roman"/>
                <w:sz w:val="20"/>
                <w:szCs w:val="20"/>
              </w:rPr>
            </w:pPr>
          </w:p>
        </w:tc>
        <w:tc>
          <w:tcPr>
            <w:tcW w:w="900" w:type="dxa"/>
            <w:vAlign w:val="center"/>
            <w:hideMark/>
          </w:tcPr>
          <w:p w:rsidR="006522AA" w:rsidRDefault="006522AA">
            <w:pPr>
              <w:rPr>
                <w:rFonts w:ascii="Times New Roman" w:eastAsia="Times New Roman" w:hAnsi="Times New Roman" w:cs="Times New Roman"/>
                <w:sz w:val="20"/>
                <w:szCs w:val="20"/>
              </w:rPr>
            </w:pPr>
          </w:p>
        </w:tc>
        <w:tc>
          <w:tcPr>
            <w:tcW w:w="900" w:type="dxa"/>
            <w:vAlign w:val="center"/>
            <w:hideMark/>
          </w:tcPr>
          <w:p w:rsidR="006522AA" w:rsidRDefault="006522AA">
            <w:pPr>
              <w:rPr>
                <w:rFonts w:ascii="Times New Roman" w:eastAsia="Times New Roman" w:hAnsi="Times New Roman" w:cs="Times New Roman"/>
                <w:sz w:val="20"/>
                <w:szCs w:val="20"/>
              </w:rPr>
            </w:pPr>
          </w:p>
        </w:tc>
      </w:tr>
    </w:tbl>
    <w:p w:rsidR="006522AA" w:rsidRDefault="006522AA" w:rsidP="006522AA">
      <w:pPr>
        <w:pStyle w:val="NoSpacing"/>
        <w:rPr>
          <w:b/>
          <w:bCs/>
        </w:rPr>
      </w:pPr>
    </w:p>
    <w:p w:rsidR="005B5CD9" w:rsidRDefault="005B5CD9" w:rsidP="006522AA">
      <w:pPr>
        <w:pStyle w:val="NoSpacing"/>
        <w:rPr>
          <w:b/>
          <w:bCs/>
        </w:rPr>
      </w:pPr>
    </w:p>
    <w:p w:rsidR="006522AA" w:rsidRDefault="006110AB" w:rsidP="006522AA">
      <w:pPr>
        <w:pStyle w:val="ListParagraph"/>
        <w:widowControl/>
        <w:numPr>
          <w:ilvl w:val="0"/>
          <w:numId w:val="5"/>
        </w:numPr>
      </w:pPr>
      <w:r>
        <w:t xml:space="preserve">FEMA </w:t>
      </w:r>
      <w:r w:rsidR="006522AA">
        <w:t>Call staff members are currently making call outs using the Call-Out and Review System (CARS) CARS will attempt to collect more aggregate information applicant status, and additional information on transportation and feeding unmet needs.</w:t>
      </w:r>
    </w:p>
    <w:p w:rsidR="006522AA" w:rsidRDefault="006522AA" w:rsidP="006522AA">
      <w:pPr>
        <w:pStyle w:val="ListParagraph"/>
        <w:widowControl/>
        <w:numPr>
          <w:ilvl w:val="0"/>
          <w:numId w:val="5"/>
        </w:numPr>
      </w:pPr>
      <w:r>
        <w:t>Staff continue to work the large number of information requests on TSA from verifying household eligibility to hotels not in system or the appearance that they are not accepting TSA individuals.</w:t>
      </w:r>
    </w:p>
    <w:p w:rsidR="006522AA" w:rsidRDefault="006522AA" w:rsidP="006522AA">
      <w:pPr>
        <w:pStyle w:val="ListParagraph"/>
        <w:widowControl/>
        <w:numPr>
          <w:ilvl w:val="0"/>
          <w:numId w:val="5"/>
        </w:numPr>
      </w:pPr>
      <w:r>
        <w:t>Staff currently working on individuals that are appealing their ineligibility decision for TSA</w:t>
      </w:r>
    </w:p>
    <w:p w:rsidR="006522AA" w:rsidRDefault="006522AA" w:rsidP="006522AA">
      <w:pPr>
        <w:pStyle w:val="ListParagraph"/>
        <w:widowControl/>
        <w:numPr>
          <w:ilvl w:val="0"/>
          <w:numId w:val="5"/>
        </w:numPr>
      </w:pPr>
      <w:r>
        <w:t>Provided 69 referrals, performed 53 case updates, submitted 9 requests for reasonable accommodations, filed 5 hotel incident reports, identified 5 permanently housed and made 61 calls attempts for those in TSA as of COB on 9/17/2017</w:t>
      </w:r>
    </w:p>
    <w:p w:rsidR="005B5CD9" w:rsidRDefault="005B5CD9" w:rsidP="005B5CD9">
      <w:pPr>
        <w:pStyle w:val="ListParagraph"/>
        <w:widowControl/>
        <w:ind w:left="720"/>
      </w:pPr>
    </w:p>
    <w:p w:rsidR="00C9561A" w:rsidRDefault="00C9561A" w:rsidP="00C9561A">
      <w:pPr>
        <w:pStyle w:val="NoSpacing"/>
        <w:jc w:val="center"/>
        <w:rPr>
          <w:b/>
          <w:bCs/>
          <w:sz w:val="28"/>
          <w:szCs w:val="28"/>
        </w:rPr>
      </w:pPr>
      <w:r>
        <w:rPr>
          <w:b/>
          <w:bCs/>
          <w:sz w:val="28"/>
          <w:szCs w:val="28"/>
        </w:rPr>
        <w:t>MASTT:</w:t>
      </w:r>
    </w:p>
    <w:p w:rsidR="00C9561A" w:rsidRDefault="00C9561A" w:rsidP="00C9561A">
      <w:pPr>
        <w:pStyle w:val="NoSpacing"/>
        <w:jc w:val="center"/>
        <w:rPr>
          <w:b/>
          <w:bCs/>
        </w:rPr>
      </w:pPr>
    </w:p>
    <w:p w:rsidR="00C9561A" w:rsidRDefault="00C9561A" w:rsidP="00C9561A">
      <w:pPr>
        <w:pStyle w:val="ListParagraph"/>
        <w:widowControl/>
        <w:numPr>
          <w:ilvl w:val="0"/>
          <w:numId w:val="6"/>
        </w:numPr>
      </w:pPr>
      <w:r>
        <w:t>MASTT lead attended meetings with American Red Cross and Lee County Emergency Management to discuss available county resources (limited) and social services staffing capacity at shelter (limited) and compare FEMA registrations with ARC shelter registrations and ARC casework intakes.</w:t>
      </w:r>
    </w:p>
    <w:p w:rsidR="00C9561A" w:rsidRDefault="00C9561A" w:rsidP="00C9561A">
      <w:pPr>
        <w:pStyle w:val="ListParagraph"/>
        <w:widowControl/>
        <w:numPr>
          <w:ilvl w:val="0"/>
          <w:numId w:val="6"/>
        </w:numPr>
      </w:pPr>
      <w:r>
        <w:t>Multi-Agency Shelter Transition Teams (MASTT) continued field work in coordination with branch leadership and local officials.</w:t>
      </w:r>
    </w:p>
    <w:p w:rsidR="00C9561A" w:rsidRDefault="00C9561A" w:rsidP="00C9561A">
      <w:pPr>
        <w:pStyle w:val="ListParagraph"/>
        <w:widowControl/>
        <w:numPr>
          <w:ilvl w:val="0"/>
          <w:numId w:val="6"/>
        </w:numPr>
      </w:pPr>
      <w:r>
        <w:t>Information updates coordinated with IA liaisons and Direct Housing</w:t>
      </w:r>
    </w:p>
    <w:p w:rsidR="00C9561A" w:rsidRDefault="00C9561A" w:rsidP="00C9561A">
      <w:pPr>
        <w:pStyle w:val="NoSpacing"/>
        <w:numPr>
          <w:ilvl w:val="0"/>
          <w:numId w:val="6"/>
        </w:numPr>
      </w:pPr>
      <w:r>
        <w:t>Support Multi-Agency Resource Center at shelter Tuesday 10/17/17 and Wednesday 10/18/17</w:t>
      </w:r>
    </w:p>
    <w:p w:rsidR="00C9561A" w:rsidRDefault="00C9561A" w:rsidP="00C9561A">
      <w:pPr>
        <w:jc w:val="center"/>
        <w:rPr>
          <w:b/>
          <w:bCs/>
          <w:sz w:val="28"/>
          <w:szCs w:val="28"/>
        </w:rPr>
      </w:pPr>
    </w:p>
    <w:p w:rsidR="005B5CD9" w:rsidRDefault="005B5CD9" w:rsidP="005B5CD9">
      <w:pPr>
        <w:pStyle w:val="NoSpacing"/>
        <w:ind w:left="1440"/>
        <w:rPr>
          <w:color w:val="FF0000"/>
        </w:rPr>
      </w:pPr>
    </w:p>
    <w:p w:rsidR="00C9561A" w:rsidRPr="005B5CD9" w:rsidRDefault="00C9561A" w:rsidP="00C9561A">
      <w:pPr>
        <w:pStyle w:val="NoSpacing"/>
        <w:numPr>
          <w:ilvl w:val="0"/>
          <w:numId w:val="7"/>
        </w:numPr>
        <w:rPr>
          <w:highlight w:val="yellow"/>
        </w:rPr>
      </w:pPr>
      <w:r w:rsidRPr="005B5CD9">
        <w:rPr>
          <w:highlight w:val="yellow"/>
        </w:rPr>
        <w:t>Regular food assistance recipients who live in the 48 counties approved for D-SNAP will have their household allotment increased to the maximum for September and October to bring them up to the total amount they would have received from D-SNAP.</w:t>
      </w:r>
    </w:p>
    <w:p w:rsidR="00C9561A" w:rsidRDefault="00C9561A" w:rsidP="00C9561A">
      <w:pPr>
        <w:pStyle w:val="NoSpacing"/>
        <w:numPr>
          <w:ilvl w:val="0"/>
          <w:numId w:val="7"/>
        </w:numPr>
      </w:pPr>
      <w:r>
        <w:t>Feeding Florida has been providing food packages for those in a presidentially declared disaster county. Each food package contains 10 to 20 food items that can be taken home and prepared as needed. Each of the packages contain 25-30 pounds of shelf-stable food items. Normal operation and distribution of The Emergency Food Assistance Program (TEFAP) has resumed within the Feeding Florida network. Contact them for food pantry/congregate feeding locations</w:t>
      </w:r>
    </w:p>
    <w:p w:rsidR="00C9561A" w:rsidRDefault="00C9561A" w:rsidP="00C9561A">
      <w:pPr>
        <w:pStyle w:val="NoSpacing"/>
        <w:numPr>
          <w:ilvl w:val="0"/>
          <w:numId w:val="7"/>
        </w:numPr>
      </w:pPr>
      <w:r>
        <w:t xml:space="preserve">Four trucks of 30 lb. food boxes are in transit to Feeding Florida to support long term feeding for those in TSA and other locations that limit traditional feeding mechanisms as of 10/16/2017. </w:t>
      </w:r>
    </w:p>
    <w:p w:rsidR="00C9561A" w:rsidRDefault="00C9561A" w:rsidP="00C9561A">
      <w:pPr>
        <w:jc w:val="center"/>
        <w:rPr>
          <w:b/>
          <w:bCs/>
          <w:sz w:val="28"/>
          <w:szCs w:val="28"/>
        </w:rPr>
      </w:pPr>
    </w:p>
    <w:p w:rsidR="005B5CD9" w:rsidRDefault="005B5CD9" w:rsidP="009B0AD8">
      <w:pPr>
        <w:rPr>
          <w:b/>
          <w:bCs/>
          <w:sz w:val="28"/>
          <w:szCs w:val="28"/>
        </w:rPr>
      </w:pPr>
    </w:p>
    <w:p w:rsidR="009B0AD8" w:rsidRDefault="009B0AD8" w:rsidP="009B0AD8">
      <w:pPr>
        <w:rPr>
          <w:b/>
          <w:bCs/>
          <w:sz w:val="28"/>
          <w:szCs w:val="28"/>
        </w:rPr>
      </w:pPr>
    </w:p>
    <w:p w:rsidR="009B0AD8" w:rsidRDefault="009B0AD8" w:rsidP="009B0AD8">
      <w:pPr>
        <w:rPr>
          <w:b/>
          <w:bCs/>
          <w:sz w:val="28"/>
          <w:szCs w:val="28"/>
        </w:rPr>
      </w:pPr>
    </w:p>
    <w:p w:rsidR="009B0AD8" w:rsidRDefault="009B0AD8" w:rsidP="009B0AD8">
      <w:pPr>
        <w:rPr>
          <w:b/>
          <w:bCs/>
          <w:sz w:val="28"/>
          <w:szCs w:val="28"/>
        </w:rPr>
      </w:pPr>
    </w:p>
    <w:p w:rsidR="009B0AD8" w:rsidRDefault="009B0AD8" w:rsidP="009B0AD8">
      <w:pPr>
        <w:rPr>
          <w:b/>
          <w:bCs/>
          <w:sz w:val="28"/>
          <w:szCs w:val="28"/>
        </w:rPr>
      </w:pPr>
    </w:p>
    <w:p w:rsidR="00C9561A" w:rsidRDefault="00C9561A" w:rsidP="00C9561A">
      <w:pPr>
        <w:jc w:val="center"/>
        <w:rPr>
          <w:b/>
          <w:bCs/>
          <w:sz w:val="28"/>
          <w:szCs w:val="28"/>
        </w:rPr>
      </w:pPr>
      <w:r>
        <w:rPr>
          <w:b/>
          <w:bCs/>
          <w:sz w:val="28"/>
          <w:szCs w:val="28"/>
        </w:rPr>
        <w:lastRenderedPageBreak/>
        <w:t xml:space="preserve">Distribution of Emergency Supplies     </w:t>
      </w:r>
    </w:p>
    <w:p w:rsidR="006110AB" w:rsidRDefault="006110AB" w:rsidP="00C9561A">
      <w:pPr>
        <w:jc w:val="center"/>
        <w:rPr>
          <w:b/>
          <w:bCs/>
          <w:sz w:val="28"/>
          <w:szCs w:val="28"/>
        </w:rPr>
      </w:pPr>
    </w:p>
    <w:p w:rsidR="006110AB" w:rsidRDefault="006110AB" w:rsidP="00C9561A">
      <w:pPr>
        <w:jc w:val="center"/>
        <w:rPr>
          <w:b/>
          <w:bCs/>
          <w:sz w:val="28"/>
          <w:szCs w:val="28"/>
        </w:rPr>
      </w:pPr>
    </w:p>
    <w:p w:rsidR="00C9561A" w:rsidRDefault="00C9561A" w:rsidP="00C9561A">
      <w:pPr>
        <w:pStyle w:val="ListParagraph"/>
        <w:widowControl/>
        <w:numPr>
          <w:ilvl w:val="0"/>
          <w:numId w:val="7"/>
        </w:numPr>
      </w:pPr>
      <w:r>
        <w:t xml:space="preserve">Distribution of Emergency Supplies is transitioning to an as needed basis. No fixed bulk distribution sites in operation. </w:t>
      </w:r>
    </w:p>
    <w:p w:rsidR="00C9561A" w:rsidRDefault="00C9561A" w:rsidP="00C9561A">
      <w:pPr>
        <w:pStyle w:val="NoSpacing"/>
        <w:numPr>
          <w:ilvl w:val="0"/>
          <w:numId w:val="7"/>
        </w:numPr>
      </w:pPr>
      <w:r>
        <w:t xml:space="preserve">American Red Cross has provided </w:t>
      </w:r>
      <w:r w:rsidRPr="005B5CD9">
        <w:rPr>
          <w:color w:val="FF0000"/>
        </w:rPr>
        <w:t xml:space="preserve">39,493 (+1) </w:t>
      </w:r>
      <w:r>
        <w:t xml:space="preserve">cumulative clean-up kits, </w:t>
      </w:r>
      <w:r w:rsidRPr="005B5CD9">
        <w:rPr>
          <w:color w:val="FF0000"/>
        </w:rPr>
        <w:t xml:space="preserve">11,110 </w:t>
      </w:r>
      <w:r>
        <w:t xml:space="preserve">(0) comfort kits and </w:t>
      </w:r>
      <w:r w:rsidRPr="005B5CD9">
        <w:rPr>
          <w:color w:val="FF0000"/>
        </w:rPr>
        <w:t xml:space="preserve">977,411 </w:t>
      </w:r>
      <w:r>
        <w:t xml:space="preserve">(+9) bulk items through 10/17/17. </w:t>
      </w:r>
    </w:p>
    <w:p w:rsidR="009B0AD8" w:rsidRDefault="00C9561A" w:rsidP="005B5CD9">
      <w:pPr>
        <w:pStyle w:val="NoSpacing"/>
        <w:numPr>
          <w:ilvl w:val="0"/>
          <w:numId w:val="7"/>
        </w:numPr>
      </w:pPr>
      <w:r>
        <w:t xml:space="preserve">The Salvation Army has provided </w:t>
      </w:r>
      <w:r w:rsidRPr="005B5CD9">
        <w:rPr>
          <w:color w:val="FF0000"/>
        </w:rPr>
        <w:t xml:space="preserve">1,421 </w:t>
      </w:r>
      <w:r>
        <w:t xml:space="preserve">(+0) cleanup kits, and </w:t>
      </w:r>
      <w:r w:rsidRPr="005B5CD9">
        <w:rPr>
          <w:color w:val="FF0000"/>
        </w:rPr>
        <w:t xml:space="preserve">9,669 </w:t>
      </w:r>
      <w:r>
        <w:t xml:space="preserve">(+0) hygiene kits, and </w:t>
      </w:r>
      <w:r w:rsidRPr="005B5CD9">
        <w:rPr>
          <w:color w:val="FF0000"/>
        </w:rPr>
        <w:t xml:space="preserve">225,184 </w:t>
      </w:r>
      <w:r>
        <w:t>(+0) bulk items through 10/9/17.</w:t>
      </w:r>
    </w:p>
    <w:p w:rsidR="005B5CD9" w:rsidRDefault="005B5CD9" w:rsidP="005B5CD9">
      <w:pPr>
        <w:rPr>
          <w:b/>
          <w:bCs/>
          <w:sz w:val="28"/>
          <w:szCs w:val="28"/>
        </w:rPr>
      </w:pPr>
    </w:p>
    <w:p w:rsidR="00C9561A" w:rsidRDefault="006110AB" w:rsidP="00C9561A">
      <w:pPr>
        <w:jc w:val="center"/>
        <w:rPr>
          <w:b/>
          <w:bCs/>
          <w:sz w:val="28"/>
          <w:szCs w:val="28"/>
        </w:rPr>
      </w:pPr>
      <w:proofErr w:type="gramStart"/>
      <w:r>
        <w:rPr>
          <w:b/>
          <w:bCs/>
          <w:sz w:val="28"/>
          <w:szCs w:val="28"/>
        </w:rPr>
        <w:t>FEMA  -</w:t>
      </w:r>
      <w:proofErr w:type="gramEnd"/>
      <w:r>
        <w:rPr>
          <w:b/>
          <w:bCs/>
          <w:sz w:val="28"/>
          <w:szCs w:val="28"/>
        </w:rPr>
        <w:t xml:space="preserve">  </w:t>
      </w:r>
      <w:r w:rsidR="00C9561A">
        <w:rPr>
          <w:b/>
          <w:bCs/>
          <w:sz w:val="28"/>
          <w:szCs w:val="28"/>
        </w:rPr>
        <w:t xml:space="preserve">Meetings and Coordination        </w:t>
      </w:r>
    </w:p>
    <w:p w:rsidR="00C9561A" w:rsidRDefault="00C9561A" w:rsidP="00C9561A">
      <w:pPr>
        <w:pStyle w:val="NoSpacing"/>
        <w:jc w:val="center"/>
      </w:pPr>
    </w:p>
    <w:p w:rsidR="00C9561A" w:rsidRDefault="00C9561A" w:rsidP="00C9561A">
      <w:pPr>
        <w:pStyle w:val="NoSpacing"/>
      </w:pPr>
      <w:r>
        <w:t>Mass Care and Emergency Assistance continues coordination with Direct Housing, Human Services, the Individuals and Households Program, Voluntary Agency Liaisons, the Unmet Needs Task Force, State and voluntary counterparts to maintain situational awareness and assist regarding mass care and emergency assistance, disaster specific and Puerto Rican evacuees.</w:t>
      </w:r>
    </w:p>
    <w:p w:rsidR="00C9561A" w:rsidRDefault="00C9561A" w:rsidP="00C9561A">
      <w:pPr>
        <w:pStyle w:val="NoSpacing"/>
      </w:pPr>
    </w:p>
    <w:p w:rsidR="00C9561A" w:rsidRDefault="00C9561A" w:rsidP="00C9561A">
      <w:pPr>
        <w:pStyle w:val="NoSpacing"/>
        <w:numPr>
          <w:ilvl w:val="0"/>
          <w:numId w:val="8"/>
        </w:numPr>
      </w:pPr>
      <w:bookmarkStart w:id="1" w:name="Business"/>
      <w:bookmarkEnd w:id="1"/>
      <w:r>
        <w:t>Coordinating with FL ESF #18 Business, Industry and Economic Stabilization for outreach to hotels through Visit Florida and the Florida Restaurant and Lodging Association to identify where events may impact vacancies to report this week.</w:t>
      </w:r>
    </w:p>
    <w:p w:rsidR="00C9561A" w:rsidRDefault="00C9561A" w:rsidP="00C9561A">
      <w:pPr>
        <w:pStyle w:val="NoSpacing"/>
        <w:numPr>
          <w:ilvl w:val="0"/>
          <w:numId w:val="8"/>
        </w:numPr>
      </w:pPr>
      <w:r>
        <w:t>Respond to Congressional, Gubernatorial and other informational requests</w:t>
      </w:r>
    </w:p>
    <w:p w:rsidR="00C9561A" w:rsidRDefault="00C9561A" w:rsidP="00C9561A">
      <w:pPr>
        <w:pStyle w:val="NoSpacing"/>
      </w:pPr>
    </w:p>
    <w:p w:rsidR="00C9561A" w:rsidRDefault="00C9561A" w:rsidP="00C9561A">
      <w:pPr>
        <w:pStyle w:val="NoSpacing"/>
        <w:ind w:left="540" w:hanging="540"/>
      </w:pPr>
      <w:r>
        <w:rPr>
          <w:i/>
          <w:iCs/>
        </w:rPr>
        <w:t>Direct Housing Task Force Stand-up</w:t>
      </w:r>
      <w:r>
        <w:t xml:space="preserve">: Address ongoing activities relating to housing and update on current shelter and TSA status </w:t>
      </w:r>
    </w:p>
    <w:p w:rsidR="00C9561A" w:rsidRDefault="00C9561A" w:rsidP="00C9561A">
      <w:pPr>
        <w:pStyle w:val="NoSpacing"/>
        <w:ind w:left="540" w:hanging="540"/>
      </w:pPr>
      <w:r>
        <w:rPr>
          <w:i/>
          <w:iCs/>
        </w:rPr>
        <w:t xml:space="preserve">Housing Recovery Support Function (RSF): </w:t>
      </w:r>
      <w:r>
        <w:t xml:space="preserve">Monitor for long term housing strategies, goals and concerns as </w:t>
      </w:r>
      <w:r w:rsidR="005B5CD9">
        <w:t>survivors’</w:t>
      </w:r>
      <w:r>
        <w:t xml:space="preserve"> transition from</w:t>
      </w:r>
      <w:r>
        <w:rPr>
          <w:i/>
          <w:iCs/>
        </w:rPr>
        <w:t xml:space="preserve"> </w:t>
      </w:r>
      <w:r>
        <w:t>mass care programs to longer term housing solutions</w:t>
      </w:r>
    </w:p>
    <w:p w:rsidR="00C9561A" w:rsidRDefault="00C9561A" w:rsidP="00C9561A">
      <w:pPr>
        <w:pStyle w:val="NoSpacing"/>
        <w:ind w:left="540" w:hanging="540"/>
      </w:pPr>
      <w:r>
        <w:rPr>
          <w:i/>
          <w:iCs/>
        </w:rPr>
        <w:t>Lee County Shelter Transition</w:t>
      </w:r>
      <w:r>
        <w:t>: Discussion of shelter population, aggregate demographics and TSA program and long term shelter transition and recovery strategy. The MARC has assisted households in recovery planning.</w:t>
      </w:r>
    </w:p>
    <w:p w:rsidR="00C9561A" w:rsidRDefault="00C9561A" w:rsidP="00C9561A">
      <w:pPr>
        <w:pStyle w:val="NoSpacing"/>
        <w:ind w:left="540" w:hanging="540"/>
      </w:pPr>
      <w:r>
        <w:rPr>
          <w:i/>
          <w:iCs/>
        </w:rPr>
        <w:t>RSS Coordination Call (Hurricane Harvey &amp; Hurricane Irma)</w:t>
      </w:r>
      <w:r>
        <w:t>: Monitor to evaluate scope of FEMA resources and commitments as may impact Mass Care and Emergency Assistance</w:t>
      </w:r>
    </w:p>
    <w:p w:rsidR="00C9561A" w:rsidRDefault="00C9561A" w:rsidP="00C9561A">
      <w:pPr>
        <w:pStyle w:val="NoSpacing"/>
        <w:ind w:left="540" w:hanging="540"/>
      </w:pPr>
      <w:r>
        <w:rPr>
          <w:i/>
          <w:iCs/>
        </w:rPr>
        <w:t>State Recovery Call:</w:t>
      </w:r>
      <w:r>
        <w:t xml:space="preserve"> Review of recovery functions and monitor for ongoing issues and concerns</w:t>
      </w:r>
    </w:p>
    <w:p w:rsidR="00C9561A" w:rsidRDefault="00C9561A" w:rsidP="00C9561A">
      <w:pPr>
        <w:pStyle w:val="NoSpacing"/>
        <w:ind w:left="540" w:hanging="540"/>
      </w:pPr>
      <w:r>
        <w:rPr>
          <w:i/>
          <w:iCs/>
        </w:rPr>
        <w:t xml:space="preserve">Survivor Assistance Task Force: </w:t>
      </w:r>
      <w:r>
        <w:t>Discussion of unmet needs and service locations across the state</w:t>
      </w:r>
    </w:p>
    <w:p w:rsidR="005B5CD9" w:rsidRPr="009B0AD8" w:rsidRDefault="00C9561A" w:rsidP="009B0AD8">
      <w:pPr>
        <w:pStyle w:val="NoSpacing"/>
        <w:ind w:left="540" w:hanging="540"/>
        <w:rPr>
          <w:lang w:val="en"/>
        </w:rPr>
      </w:pPr>
      <w:r>
        <w:rPr>
          <w:i/>
          <w:iCs/>
        </w:rPr>
        <w:t>Transitional Sheltering Assistance Coordination</w:t>
      </w:r>
      <w:r>
        <w:t xml:space="preserve">: Share best practices and workarounds due staffing limitations and technological constraints between </w:t>
      </w:r>
      <w:r>
        <w:rPr>
          <w:lang w:val="en"/>
        </w:rPr>
        <w:t>DR-4332-TX, DR-4337-FL, and DR-4334-CA</w:t>
      </w:r>
    </w:p>
    <w:p w:rsidR="005B5CD9" w:rsidRDefault="005B5CD9" w:rsidP="001D16D4">
      <w:pPr>
        <w:rPr>
          <w:b/>
          <w:bCs/>
          <w:sz w:val="28"/>
          <w:szCs w:val="28"/>
        </w:rPr>
      </w:pPr>
    </w:p>
    <w:p w:rsidR="001D16D4" w:rsidRDefault="001D16D4" w:rsidP="009B0AD8">
      <w:pPr>
        <w:ind w:left="2160" w:firstLine="720"/>
        <w:rPr>
          <w:b/>
          <w:bCs/>
          <w:sz w:val="28"/>
          <w:szCs w:val="28"/>
        </w:rPr>
      </w:pPr>
      <w:r>
        <w:rPr>
          <w:b/>
          <w:bCs/>
          <w:sz w:val="28"/>
          <w:szCs w:val="28"/>
        </w:rPr>
        <w:t>Feeding Task Force</w:t>
      </w:r>
    </w:p>
    <w:p w:rsidR="006110AB" w:rsidRDefault="006110AB" w:rsidP="005B5CD9">
      <w:pPr>
        <w:jc w:val="center"/>
        <w:rPr>
          <w:b/>
          <w:bCs/>
          <w:sz w:val="28"/>
          <w:szCs w:val="28"/>
        </w:rPr>
      </w:pPr>
    </w:p>
    <w:p w:rsidR="006110AB" w:rsidRDefault="006110AB" w:rsidP="005B5CD9">
      <w:pPr>
        <w:jc w:val="center"/>
      </w:pPr>
    </w:p>
    <w:tbl>
      <w:tblPr>
        <w:tblpPr w:leftFromText="180" w:rightFromText="180" w:bottomFromText="124" w:vertAnchor="text" w:tblpXSpec="right" w:tblpYSpec="center"/>
        <w:tblW w:w="2987" w:type="dxa"/>
        <w:tblCellMar>
          <w:left w:w="0" w:type="dxa"/>
          <w:right w:w="0" w:type="dxa"/>
        </w:tblCellMar>
        <w:tblLook w:val="04A0" w:firstRow="1" w:lastRow="0" w:firstColumn="1" w:lastColumn="0" w:noHBand="0" w:noVBand="1"/>
      </w:tblPr>
      <w:tblGrid>
        <w:gridCol w:w="1991"/>
        <w:gridCol w:w="996"/>
      </w:tblGrid>
      <w:tr w:rsidR="005B5CD9" w:rsidTr="009B0AD8">
        <w:trPr>
          <w:trHeight w:val="316"/>
        </w:trPr>
        <w:tc>
          <w:tcPr>
            <w:tcW w:w="2987" w:type="dxa"/>
            <w:gridSpan w:val="2"/>
            <w:tcBorders>
              <w:top w:val="single" w:sz="8" w:space="0" w:color="auto"/>
              <w:left w:val="single" w:sz="8" w:space="0" w:color="auto"/>
              <w:bottom w:val="single" w:sz="8" w:space="0" w:color="auto"/>
              <w:right w:val="single" w:sz="8" w:space="0" w:color="000000"/>
            </w:tcBorders>
            <w:noWrap/>
            <w:tcMar>
              <w:top w:w="0" w:type="dxa"/>
              <w:left w:w="108" w:type="dxa"/>
              <w:bottom w:w="0" w:type="dxa"/>
              <w:right w:w="108" w:type="dxa"/>
            </w:tcMar>
            <w:vAlign w:val="bottom"/>
            <w:hideMark/>
          </w:tcPr>
          <w:p w:rsidR="005B5CD9" w:rsidRDefault="005B5CD9" w:rsidP="009B0AD8">
            <w:pPr>
              <w:jc w:val="center"/>
              <w:rPr>
                <w:b/>
                <w:bCs/>
              </w:rPr>
            </w:pPr>
            <w:r>
              <w:rPr>
                <w:b/>
                <w:bCs/>
              </w:rPr>
              <w:t>Feeding on 10/17/17 at 1700</w:t>
            </w:r>
          </w:p>
        </w:tc>
      </w:tr>
      <w:tr w:rsidR="005B5CD9" w:rsidTr="009B0AD8">
        <w:trPr>
          <w:trHeight w:val="316"/>
        </w:trPr>
        <w:tc>
          <w:tcPr>
            <w:tcW w:w="199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5B5CD9" w:rsidRDefault="005B5CD9" w:rsidP="009B0AD8">
            <w:pPr>
              <w:jc w:val="center"/>
            </w:pPr>
            <w:r>
              <w:t>Meals Served:</w:t>
            </w:r>
          </w:p>
        </w:tc>
        <w:tc>
          <w:tcPr>
            <w:tcW w:w="9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B5CD9" w:rsidRDefault="005B5CD9" w:rsidP="009B0AD8">
            <w:pPr>
              <w:jc w:val="center"/>
            </w:pPr>
            <w:r>
              <w:t>190</w:t>
            </w:r>
          </w:p>
        </w:tc>
      </w:tr>
      <w:tr w:rsidR="005B5CD9" w:rsidTr="009B0AD8">
        <w:trPr>
          <w:trHeight w:val="316"/>
        </w:trPr>
        <w:tc>
          <w:tcPr>
            <w:tcW w:w="199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5B5CD9" w:rsidRDefault="005B5CD9" w:rsidP="009B0AD8">
            <w:r>
              <w:t>Snacks served:</w:t>
            </w:r>
          </w:p>
        </w:tc>
        <w:tc>
          <w:tcPr>
            <w:tcW w:w="9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B5CD9" w:rsidRDefault="005B5CD9" w:rsidP="009B0AD8">
            <w:pPr>
              <w:jc w:val="center"/>
            </w:pPr>
            <w:r>
              <w:t>893</w:t>
            </w:r>
          </w:p>
        </w:tc>
      </w:tr>
      <w:tr w:rsidR="005B5CD9" w:rsidTr="009B0AD8">
        <w:trPr>
          <w:trHeight w:val="316"/>
        </w:trPr>
        <w:tc>
          <w:tcPr>
            <w:tcW w:w="199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5B5CD9" w:rsidRDefault="005B5CD9" w:rsidP="009B0AD8">
            <w:r>
              <w:t>Total Mobile Kitchens:</w:t>
            </w:r>
          </w:p>
        </w:tc>
        <w:tc>
          <w:tcPr>
            <w:tcW w:w="9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B5CD9" w:rsidRDefault="005B5CD9" w:rsidP="009B0AD8">
            <w:pPr>
              <w:jc w:val="center"/>
            </w:pPr>
            <w:r>
              <w:t>0</w:t>
            </w:r>
          </w:p>
        </w:tc>
      </w:tr>
    </w:tbl>
    <w:p w:rsidR="005B5CD9" w:rsidRPr="001D16D4" w:rsidRDefault="005B5CD9" w:rsidP="005B5CD9">
      <w:pPr>
        <w:pStyle w:val="ListParagraph"/>
        <w:widowControl/>
        <w:numPr>
          <w:ilvl w:val="0"/>
          <w:numId w:val="7"/>
        </w:numPr>
        <w:rPr>
          <w:rFonts w:ascii="Calibri" w:hAnsi="Calibri" w:cs="Calibri"/>
        </w:rPr>
      </w:pPr>
      <w:r>
        <w:t xml:space="preserve">The American Red Cross has provided </w:t>
      </w:r>
      <w:r w:rsidRPr="001D16D4">
        <w:rPr>
          <w:color w:val="FF0000"/>
        </w:rPr>
        <w:t xml:space="preserve">726,217 </w:t>
      </w:r>
      <w:r>
        <w:t xml:space="preserve">meals and </w:t>
      </w:r>
      <w:r w:rsidRPr="001D16D4">
        <w:rPr>
          <w:color w:val="FF0000"/>
        </w:rPr>
        <w:t xml:space="preserve">487,461 </w:t>
      </w:r>
      <w:r>
        <w:t xml:space="preserve">snacks through </w:t>
      </w:r>
      <w:r w:rsidRPr="001D16D4">
        <w:t>10/17/2017</w:t>
      </w:r>
      <w:r>
        <w:t>. They intend to cease feeding 10/21/2017 to coincide with the end of the sheltering mission.</w:t>
      </w:r>
    </w:p>
    <w:p w:rsidR="001D16D4" w:rsidRDefault="001D16D4" w:rsidP="001D16D4">
      <w:pPr>
        <w:pStyle w:val="ListParagraph"/>
        <w:widowControl/>
        <w:ind w:left="720"/>
        <w:rPr>
          <w:rFonts w:ascii="Calibri" w:hAnsi="Calibri" w:cs="Calibri"/>
        </w:rPr>
      </w:pPr>
    </w:p>
    <w:p w:rsidR="005B5CD9" w:rsidRDefault="005B5CD9" w:rsidP="005B5CD9">
      <w:pPr>
        <w:pStyle w:val="ListParagraph"/>
        <w:widowControl/>
        <w:numPr>
          <w:ilvl w:val="0"/>
          <w:numId w:val="7"/>
        </w:numPr>
      </w:pPr>
      <w:r>
        <w:t xml:space="preserve">The Salvation Army has provided </w:t>
      </w:r>
      <w:r w:rsidRPr="001D16D4">
        <w:rPr>
          <w:color w:val="FF0000"/>
        </w:rPr>
        <w:t xml:space="preserve">277,947 </w:t>
      </w:r>
      <w:r>
        <w:t xml:space="preserve">meals, </w:t>
      </w:r>
      <w:r w:rsidRPr="001D16D4">
        <w:rPr>
          <w:color w:val="FF0000"/>
        </w:rPr>
        <w:t xml:space="preserve">416,808 </w:t>
      </w:r>
      <w:r>
        <w:t xml:space="preserve">drinks, and </w:t>
      </w:r>
      <w:r w:rsidRPr="001D16D4">
        <w:rPr>
          <w:color w:val="FF0000"/>
        </w:rPr>
        <w:t xml:space="preserve">284,291 </w:t>
      </w:r>
      <w:r>
        <w:t xml:space="preserve">snacks through </w:t>
      </w:r>
      <w:r w:rsidRPr="001D16D4">
        <w:t>10/09/17</w:t>
      </w:r>
      <w:r>
        <w:t xml:space="preserve"> and has </w:t>
      </w:r>
      <w:r w:rsidRPr="001D16D4">
        <w:rPr>
          <w:highlight w:val="yellow"/>
        </w:rPr>
        <w:t>ceased hot feeding</w:t>
      </w:r>
      <w:r>
        <w:t xml:space="preserve">. Support is now processed through local </w:t>
      </w:r>
      <w:r w:rsidR="001D16D4">
        <w:t xml:space="preserve">facilitation. </w:t>
      </w:r>
    </w:p>
    <w:p w:rsidR="001D16D4" w:rsidRDefault="001D16D4" w:rsidP="001D16D4">
      <w:pPr>
        <w:pStyle w:val="ListParagraph"/>
        <w:widowControl/>
        <w:ind w:left="720"/>
      </w:pPr>
    </w:p>
    <w:p w:rsidR="005B5CD9" w:rsidRPr="006110AB" w:rsidRDefault="005B5CD9" w:rsidP="005B5CD9">
      <w:pPr>
        <w:pStyle w:val="NoSpacing"/>
        <w:numPr>
          <w:ilvl w:val="0"/>
          <w:numId w:val="7"/>
        </w:numPr>
        <w:rPr>
          <w:color w:val="FF0000"/>
        </w:rPr>
      </w:pPr>
      <w:r>
        <w:t xml:space="preserve">Disaster Supplemental Nutrition Assistance Program approved for 48 counties congruent with the individual assistance declarations (Baker, Brevard, Broward, Charlotte, Clay, Collier, Columbia, </w:t>
      </w:r>
      <w:r>
        <w:lastRenderedPageBreak/>
        <w:t xml:space="preserve">Desoto, Dixie, Duval, Flagler, Gilchrist, Glades, Hardee, Hendry, Hernando, Highlands, Hillsborough, Indian River, Lafayette, Lee, Levy, Manatee, Marion, Martin, Miami-Dade, Monroe, Nassau, Okeechobee, Orange, Osceola, Palm Beach, Pasco, Polk, Putnam, Sarasota, Seminole, St. Johns, St. Lucie, Suwanee, and Volusia). Food for Florida pre-registration will be available on the Food for Florida website and open for people in need of food assistance in eligible counties through October 30. </w:t>
      </w:r>
    </w:p>
    <w:p w:rsidR="006110AB" w:rsidRDefault="006110AB" w:rsidP="006110AB">
      <w:pPr>
        <w:pStyle w:val="NoSpacing"/>
        <w:ind w:left="720"/>
        <w:rPr>
          <w:color w:val="FF0000"/>
        </w:rPr>
      </w:pPr>
    </w:p>
    <w:p w:rsidR="005B5CD9" w:rsidRPr="005B5CD9" w:rsidRDefault="005B5CD9" w:rsidP="005B5CD9">
      <w:pPr>
        <w:pStyle w:val="NoSpacing"/>
        <w:numPr>
          <w:ilvl w:val="1"/>
          <w:numId w:val="7"/>
        </w:numPr>
        <w:rPr>
          <w:color w:val="FF0000"/>
        </w:rPr>
      </w:pPr>
      <w:r>
        <w:t xml:space="preserve">Food for Florida sites are currently operating for Palm Beach, Pasco, and Polk counties. For shorter lines </w:t>
      </w:r>
      <w:r w:rsidR="006110AB">
        <w:t>access it is recommended applicants pre-register and attend in their county on the date matching th</w:t>
      </w:r>
      <w:r w:rsidR="001D16D4">
        <w:t xml:space="preserve">e </w:t>
      </w:r>
      <w:proofErr w:type="gramStart"/>
      <w:r w:rsidR="001D16D4">
        <w:t xml:space="preserve">end </w:t>
      </w:r>
      <w:r>
        <w:t xml:space="preserve"> first</w:t>
      </w:r>
      <w:proofErr w:type="gramEnd"/>
      <w:r>
        <w:t xml:space="preserve"> initial of their last name </w:t>
      </w:r>
    </w:p>
    <w:p w:rsidR="005B5CD9" w:rsidRDefault="005B5CD9" w:rsidP="005B5CD9">
      <w:pPr>
        <w:pStyle w:val="NoSpacing"/>
        <w:ind w:left="1440"/>
        <w:rPr>
          <w:color w:val="FF0000"/>
        </w:rPr>
      </w:pPr>
    </w:p>
    <w:p w:rsidR="005B5CD9" w:rsidRDefault="005B5CD9" w:rsidP="005B5CD9">
      <w:pPr>
        <w:pStyle w:val="NoSpacing"/>
        <w:numPr>
          <w:ilvl w:val="0"/>
          <w:numId w:val="7"/>
        </w:numPr>
        <w:rPr>
          <w:highlight w:val="yellow"/>
        </w:rPr>
      </w:pPr>
      <w:r w:rsidRPr="005B5CD9">
        <w:rPr>
          <w:highlight w:val="yellow"/>
        </w:rPr>
        <w:t>Regular food assistance recipients who live in the 48 counties approved for D-SNAP will have their household allotment increased to the maximum for September and October to bring them up to the total amount they would have received from D-SNAP.</w:t>
      </w:r>
    </w:p>
    <w:p w:rsidR="005B5CD9" w:rsidRPr="005B5CD9" w:rsidRDefault="005B5CD9" w:rsidP="005B5CD9">
      <w:pPr>
        <w:pStyle w:val="NoSpacing"/>
        <w:ind w:left="720"/>
        <w:rPr>
          <w:highlight w:val="yellow"/>
        </w:rPr>
      </w:pPr>
    </w:p>
    <w:p w:rsidR="005B5CD9" w:rsidRDefault="005B5CD9" w:rsidP="001D16D4">
      <w:pPr>
        <w:pStyle w:val="NoSpacing"/>
        <w:numPr>
          <w:ilvl w:val="0"/>
          <w:numId w:val="7"/>
        </w:numPr>
      </w:pPr>
      <w:r>
        <w:t>Feeding Florida has been providing food packages for those in a presidentially declared disaster county. Each food package contains 10 to 20 food items that can be taken home and prepared as needed. Each of the packages contain 25-30 pounds of shelf-stable food items. Normal operation and distribution of The Emergency Food Assistance Program (TEFAP) has resumed within the Feeding Florida network. Contact them for food pantry/congregate feeding location</w:t>
      </w:r>
    </w:p>
    <w:p w:rsidR="005B5CD9" w:rsidRDefault="009A60F3" w:rsidP="005B5CD9">
      <w:pPr>
        <w:spacing w:before="100" w:beforeAutospacing="1" w:after="100" w:afterAutospacing="1"/>
        <w:ind w:left="720"/>
      </w:pPr>
      <w:hyperlink r:id="rId16" w:tgtFrame="_blank" w:history="1">
        <w:r w:rsidR="005B5CD9">
          <w:rPr>
            <w:rStyle w:val="Hyperlink"/>
          </w:rPr>
          <w:t>DSNAP Sites</w:t>
        </w:r>
      </w:hyperlink>
      <w:r w:rsidR="005B5CD9">
        <w:t> </w:t>
      </w:r>
      <w:r w:rsidR="005B5CD9">
        <w:rPr>
          <w:rStyle w:val="gmail-m5095059569495992412gmail-m689169373447429052gmail-aqj"/>
        </w:rPr>
        <w:t>10/19/17</w:t>
      </w:r>
      <w:r w:rsidR="005B5CD9">
        <w:t> 0700-1800</w:t>
      </w:r>
    </w:p>
    <w:p w:rsidR="005B5CD9" w:rsidRDefault="005B5CD9" w:rsidP="005B5CD9">
      <w:pPr>
        <w:spacing w:before="100" w:beforeAutospacing="1" w:after="100" w:afterAutospacing="1"/>
        <w:ind w:left="720"/>
      </w:pPr>
      <w:r>
        <w:t>Dixie Co. - </w:t>
      </w:r>
      <w:r>
        <w:rPr>
          <w:i/>
          <w:iCs/>
          <w:color w:val="333333"/>
          <w:shd w:val="clear" w:color="auto" w:fill="FBFBFB"/>
        </w:rPr>
        <w:t>Suwannee River Fairgrounds Pavilion </w:t>
      </w:r>
      <w:r>
        <w:rPr>
          <w:color w:val="333333"/>
          <w:shd w:val="clear" w:color="auto" w:fill="FBFBFB"/>
        </w:rPr>
        <w:t>17851 NW 90th Ave Fanning Springs, FL, 32693 (Surname A-F)</w:t>
      </w:r>
    </w:p>
    <w:p w:rsidR="005B5CD9" w:rsidRDefault="005B5CD9" w:rsidP="005B5CD9">
      <w:pPr>
        <w:spacing w:before="100" w:beforeAutospacing="1" w:after="100" w:afterAutospacing="1"/>
        <w:ind w:left="720"/>
      </w:pPr>
      <w:r>
        <w:rPr>
          <w:color w:val="333333"/>
          <w:shd w:val="clear" w:color="auto" w:fill="FBFBFB"/>
        </w:rPr>
        <w:t>Gilchrist Co. - Suwannee River Fairgrounds Pavilion 17851 NW 90th Ave Fanning Springs, FL, 32693 (Surname A-F)</w:t>
      </w:r>
    </w:p>
    <w:p w:rsidR="005B5CD9" w:rsidRDefault="005B5CD9" w:rsidP="005B5CD9">
      <w:pPr>
        <w:spacing w:before="100" w:beforeAutospacing="1" w:after="100" w:afterAutospacing="1"/>
        <w:ind w:left="720"/>
      </w:pPr>
      <w:r>
        <w:rPr>
          <w:color w:val="333333"/>
          <w:shd w:val="clear" w:color="auto" w:fill="FBFBFB"/>
        </w:rPr>
        <w:t>Levy Co. - </w:t>
      </w:r>
      <w:r>
        <w:rPr>
          <w:i/>
          <w:iCs/>
          <w:color w:val="333333"/>
          <w:shd w:val="clear" w:color="auto" w:fill="FBFBFB"/>
        </w:rPr>
        <w:t>Suwannee River Fairgrounds Pavilion </w:t>
      </w:r>
      <w:r>
        <w:rPr>
          <w:color w:val="333333"/>
          <w:shd w:val="clear" w:color="auto" w:fill="FBFBFB"/>
        </w:rPr>
        <w:t>17851 NW 90th Ave Fanning Springs, FL, 32693 (Surname A-F)</w:t>
      </w:r>
    </w:p>
    <w:p w:rsidR="005B5CD9" w:rsidRDefault="005B5CD9" w:rsidP="005B5CD9">
      <w:pPr>
        <w:spacing w:before="100" w:beforeAutospacing="1" w:after="100" w:afterAutospacing="1"/>
        <w:ind w:left="720"/>
      </w:pPr>
      <w:r>
        <w:t>Palm Beach Co. –  </w:t>
      </w:r>
      <w:r>
        <w:rPr>
          <w:i/>
          <w:iCs/>
        </w:rPr>
        <w:t>John Prince Memorial Park</w:t>
      </w:r>
      <w:r>
        <w:t> </w:t>
      </w:r>
      <w:hyperlink r:id="rId17" w:tgtFrame="_blank" w:history="1">
        <w:r>
          <w:rPr>
            <w:rStyle w:val="Hyperlink"/>
          </w:rPr>
          <w:t>4759 S. Congress Ave., Lake Worth, FL 33461</w:t>
        </w:r>
      </w:hyperlink>
      <w:r>
        <w:t> (Surname K-O)</w:t>
      </w:r>
    </w:p>
    <w:p w:rsidR="005B5CD9" w:rsidRDefault="005B5CD9" w:rsidP="005B5CD9">
      <w:pPr>
        <w:spacing w:before="100" w:beforeAutospacing="1" w:after="100" w:afterAutospacing="1"/>
        <w:ind w:left="720"/>
      </w:pPr>
      <w:r>
        <w:t>Palm Beach Co. –  </w:t>
      </w:r>
      <w:r>
        <w:rPr>
          <w:i/>
          <w:iCs/>
        </w:rPr>
        <w:t>Lake Ida West Park</w:t>
      </w:r>
      <w:r>
        <w:t> </w:t>
      </w:r>
      <w:hyperlink r:id="rId18" w:tgtFrame="_blank" w:history="1">
        <w:r>
          <w:rPr>
            <w:rStyle w:val="Hyperlink"/>
          </w:rPr>
          <w:t>1455 Lake Ida Road, Delray Beach, FL 33444</w:t>
        </w:r>
      </w:hyperlink>
      <w:r>
        <w:t> (Surname K-O)</w:t>
      </w:r>
    </w:p>
    <w:p w:rsidR="00AE4290" w:rsidRPr="009B0AD8" w:rsidRDefault="005B5CD9" w:rsidP="009B0AD8">
      <w:pPr>
        <w:spacing w:before="100" w:beforeAutospacing="1" w:after="100" w:afterAutospacing="1"/>
        <w:ind w:left="720"/>
      </w:pPr>
      <w:r>
        <w:t>Palm Beach Co. - </w:t>
      </w:r>
      <w:r>
        <w:rPr>
          <w:i/>
          <w:iCs/>
          <w:color w:val="333333"/>
          <w:shd w:val="clear" w:color="auto" w:fill="FBFBFB"/>
        </w:rPr>
        <w:t>Glades Pioneer Park </w:t>
      </w:r>
      <w:r>
        <w:rPr>
          <w:color w:val="333333"/>
          <w:shd w:val="clear" w:color="auto" w:fill="FBFBFB"/>
        </w:rPr>
        <w:t>866 S.W. 16th Street Belle Glade, FL 33430 (Surname K-O)</w:t>
      </w:r>
    </w:p>
    <w:p w:rsidR="003C0814" w:rsidRPr="003C0814" w:rsidRDefault="003C0814" w:rsidP="003C0814">
      <w:pPr>
        <w:widowControl/>
        <w:spacing w:before="100" w:beforeAutospacing="1" w:after="100" w:afterAutospacing="1"/>
        <w:rPr>
          <w:rFonts w:ascii="Times New Roman" w:eastAsia="Times New Roman" w:hAnsi="Times New Roman" w:cs="Times New Roman"/>
          <w:sz w:val="24"/>
          <w:szCs w:val="24"/>
        </w:rPr>
      </w:pPr>
      <w:r w:rsidRPr="003C0814">
        <w:rPr>
          <w:rFonts w:ascii="Times New Roman" w:eastAsia="Times New Roman" w:hAnsi="Times New Roman" w:cs="Times New Roman"/>
          <w:b/>
          <w:bCs/>
          <w:sz w:val="24"/>
          <w:szCs w:val="24"/>
        </w:rPr>
        <w:t>Reunification</w:t>
      </w:r>
    </w:p>
    <w:p w:rsidR="003C0814" w:rsidRPr="003C0814" w:rsidRDefault="003C0814" w:rsidP="003C0814">
      <w:pPr>
        <w:widowControl/>
        <w:spacing w:before="100" w:beforeAutospacing="1" w:after="100" w:afterAutospacing="1"/>
        <w:rPr>
          <w:rFonts w:ascii="Times New Roman" w:eastAsia="Times New Roman" w:hAnsi="Times New Roman" w:cs="Times New Roman"/>
          <w:sz w:val="24"/>
          <w:szCs w:val="24"/>
        </w:rPr>
      </w:pPr>
      <w:r w:rsidRPr="003C0814">
        <w:rPr>
          <w:rFonts w:ascii="Times New Roman" w:eastAsia="Times New Roman" w:hAnsi="Times New Roman" w:cs="Times New Roman"/>
          <w:sz w:val="24"/>
          <w:szCs w:val="24"/>
        </w:rPr>
        <w:t xml:space="preserve">American Red Cross: </w:t>
      </w:r>
      <w:r w:rsidRPr="00C64CAB">
        <w:rPr>
          <w:rFonts w:ascii="Times New Roman" w:eastAsia="Times New Roman" w:hAnsi="Times New Roman" w:cs="Times New Roman"/>
          <w:sz w:val="24"/>
          <w:szCs w:val="24"/>
          <w:highlight w:val="yellow"/>
        </w:rPr>
        <w:t>2,826</w:t>
      </w:r>
      <w:r w:rsidR="001D16D4">
        <w:rPr>
          <w:rFonts w:ascii="Times New Roman" w:eastAsia="Times New Roman" w:hAnsi="Times New Roman" w:cs="Times New Roman"/>
          <w:sz w:val="24"/>
          <w:szCs w:val="24"/>
        </w:rPr>
        <w:t xml:space="preserve"> (0) registrations through 10/18</w:t>
      </w:r>
      <w:r w:rsidRPr="003C0814">
        <w:rPr>
          <w:rFonts w:ascii="Times New Roman" w:eastAsia="Times New Roman" w:hAnsi="Times New Roman" w:cs="Times New Roman"/>
          <w:sz w:val="24"/>
          <w:szCs w:val="24"/>
        </w:rPr>
        <w:t xml:space="preserve">/17 for Safe and Well. 42 (0) Disaster Welfare Inquiries with </w:t>
      </w:r>
      <w:r w:rsidRPr="00C64CAB">
        <w:rPr>
          <w:rFonts w:ascii="Times New Roman" w:eastAsia="Times New Roman" w:hAnsi="Times New Roman" w:cs="Times New Roman"/>
          <w:sz w:val="24"/>
          <w:szCs w:val="24"/>
          <w:highlight w:val="yellow"/>
        </w:rPr>
        <w:t>42</w:t>
      </w:r>
      <w:r w:rsidRPr="003C0814">
        <w:rPr>
          <w:rFonts w:ascii="Times New Roman" w:eastAsia="Times New Roman" w:hAnsi="Times New Roman" w:cs="Times New Roman"/>
          <w:sz w:val="24"/>
          <w:szCs w:val="24"/>
        </w:rPr>
        <w:t xml:space="preserve"> </w:t>
      </w:r>
      <w:r w:rsidR="001D16D4">
        <w:rPr>
          <w:rFonts w:ascii="Times New Roman" w:eastAsia="Times New Roman" w:hAnsi="Times New Roman" w:cs="Times New Roman"/>
          <w:sz w:val="24"/>
          <w:szCs w:val="24"/>
        </w:rPr>
        <w:t>(0) completed through 10/18/</w:t>
      </w:r>
      <w:r w:rsidR="00F32B41">
        <w:rPr>
          <w:rFonts w:ascii="Times New Roman" w:eastAsia="Times New Roman" w:hAnsi="Times New Roman" w:cs="Times New Roman"/>
          <w:sz w:val="24"/>
          <w:szCs w:val="24"/>
        </w:rPr>
        <w:t>17.</w:t>
      </w:r>
    </w:p>
    <w:p w:rsidR="003C0814" w:rsidRPr="003C0814" w:rsidRDefault="003C0814" w:rsidP="003C0814">
      <w:pPr>
        <w:widowControl/>
        <w:spacing w:before="100" w:beforeAutospacing="1" w:after="100" w:afterAutospacing="1"/>
        <w:rPr>
          <w:rFonts w:ascii="Times New Roman" w:eastAsia="Times New Roman" w:hAnsi="Times New Roman" w:cs="Times New Roman"/>
          <w:sz w:val="24"/>
          <w:szCs w:val="24"/>
        </w:rPr>
      </w:pPr>
      <w:r w:rsidRPr="003C0814">
        <w:rPr>
          <w:rFonts w:ascii="Times New Roman" w:eastAsia="Times New Roman" w:hAnsi="Times New Roman" w:cs="Times New Roman"/>
          <w:b/>
          <w:bCs/>
          <w:sz w:val="24"/>
          <w:szCs w:val="24"/>
        </w:rPr>
        <w:t>Evacuation</w:t>
      </w:r>
    </w:p>
    <w:p w:rsidR="005E2DC3" w:rsidRPr="007C4555" w:rsidRDefault="003C0814" w:rsidP="007C4555">
      <w:pPr>
        <w:widowControl/>
        <w:spacing w:before="100" w:beforeAutospacing="1" w:after="100" w:afterAutospacing="1"/>
        <w:rPr>
          <w:rFonts w:ascii="Times New Roman" w:eastAsia="Times New Roman" w:hAnsi="Times New Roman" w:cs="Times New Roman"/>
          <w:sz w:val="24"/>
          <w:szCs w:val="24"/>
        </w:rPr>
      </w:pPr>
      <w:r w:rsidRPr="003C0814">
        <w:rPr>
          <w:rFonts w:ascii="Times New Roman" w:eastAsia="Times New Roman" w:hAnsi="Times New Roman" w:cs="Times New Roman"/>
          <w:sz w:val="24"/>
          <w:szCs w:val="24"/>
        </w:rPr>
        <w:t>Monitor evacuation status of Puerto Rico and US Virgin Islands. State Disaster Relief Centers at Miami International Airport, Concourse J, Level 4 and Orlando International Airport, Terminal A, Level 1.</w:t>
      </w:r>
    </w:p>
    <w:p w:rsidR="003C0814" w:rsidRDefault="003C0814" w:rsidP="007C4555">
      <w:pPr>
        <w:pStyle w:val="Heading2"/>
        <w:ind w:left="0"/>
        <w:rPr>
          <w:spacing w:val="-2"/>
          <w:u w:val="thick" w:color="000000"/>
        </w:rPr>
      </w:pPr>
    </w:p>
    <w:p w:rsidR="003C0814" w:rsidRDefault="003C0814" w:rsidP="00490499">
      <w:pPr>
        <w:pStyle w:val="Heading2"/>
        <w:rPr>
          <w:spacing w:val="-2"/>
          <w:u w:val="thick" w:color="000000"/>
        </w:rPr>
      </w:pPr>
    </w:p>
    <w:p w:rsidR="00490499" w:rsidRDefault="00490499" w:rsidP="00490499">
      <w:pPr>
        <w:pStyle w:val="Heading2"/>
        <w:rPr>
          <w:spacing w:val="-2"/>
          <w:u w:val="thick" w:color="000000"/>
        </w:rPr>
      </w:pPr>
      <w:r>
        <w:rPr>
          <w:spacing w:val="-2"/>
          <w:u w:val="thick" w:color="000000"/>
        </w:rPr>
        <w:lastRenderedPageBreak/>
        <w:t>BUSINESS</w:t>
      </w:r>
      <w:r>
        <w:rPr>
          <w:spacing w:val="2"/>
          <w:u w:val="thick" w:color="000000"/>
        </w:rPr>
        <w:t xml:space="preserve"> </w:t>
      </w:r>
      <w:r>
        <w:rPr>
          <w:spacing w:val="-2"/>
          <w:u w:val="thick" w:color="000000"/>
        </w:rPr>
        <w:t>AND</w:t>
      </w:r>
      <w:r>
        <w:rPr>
          <w:spacing w:val="-1"/>
          <w:u w:val="thick" w:color="000000"/>
        </w:rPr>
        <w:t xml:space="preserve"> </w:t>
      </w:r>
      <w:r>
        <w:rPr>
          <w:spacing w:val="-2"/>
          <w:u w:val="thick" w:color="000000"/>
        </w:rPr>
        <w:t>INDUSTRY</w:t>
      </w:r>
    </w:p>
    <w:p w:rsidR="00F32B41" w:rsidRDefault="00F32B41" w:rsidP="00490499">
      <w:pPr>
        <w:pStyle w:val="Heading2"/>
        <w:rPr>
          <w:spacing w:val="-2"/>
          <w:u w:val="thick" w:color="000000"/>
        </w:rPr>
      </w:pPr>
    </w:p>
    <w:p w:rsidR="00360D21" w:rsidRPr="00BE2269" w:rsidRDefault="00360D21" w:rsidP="00490499">
      <w:pPr>
        <w:pStyle w:val="Heading2"/>
        <w:ind w:left="0"/>
        <w:rPr>
          <w:bCs w:val="0"/>
          <w:u w:val="none"/>
        </w:rPr>
      </w:pPr>
    </w:p>
    <w:p w:rsidR="00B546D2" w:rsidRDefault="00360D21" w:rsidP="00AE4290">
      <w:pPr>
        <w:pStyle w:val="BodyText"/>
        <w:spacing w:before="121"/>
        <w:ind w:left="100" w:firstLine="0"/>
        <w:rPr>
          <w:b/>
          <w:spacing w:val="-2"/>
        </w:rPr>
      </w:pPr>
      <w:r w:rsidRPr="00BE2269">
        <w:rPr>
          <w:b/>
          <w:spacing w:val="-1"/>
        </w:rPr>
        <w:t>Florida</w:t>
      </w:r>
      <w:r w:rsidRPr="00BE2269">
        <w:rPr>
          <w:b/>
        </w:rPr>
        <w:t xml:space="preserve"> </w:t>
      </w:r>
      <w:r w:rsidRPr="00BE2269">
        <w:rPr>
          <w:b/>
          <w:spacing w:val="-1"/>
        </w:rPr>
        <w:t>Small</w:t>
      </w:r>
      <w:r w:rsidRPr="00BE2269">
        <w:rPr>
          <w:b/>
        </w:rPr>
        <w:t xml:space="preserve"> </w:t>
      </w:r>
      <w:r w:rsidRPr="00BE2269">
        <w:rPr>
          <w:b/>
          <w:spacing w:val="-1"/>
        </w:rPr>
        <w:t>Business</w:t>
      </w:r>
      <w:r w:rsidRPr="00BE2269">
        <w:rPr>
          <w:b/>
          <w:spacing w:val="1"/>
        </w:rPr>
        <w:t xml:space="preserve"> </w:t>
      </w:r>
      <w:r w:rsidRPr="00BE2269">
        <w:rPr>
          <w:b/>
          <w:spacing w:val="-1"/>
        </w:rPr>
        <w:t>Emergency</w:t>
      </w:r>
      <w:r w:rsidRPr="00BE2269">
        <w:rPr>
          <w:b/>
          <w:spacing w:val="-2"/>
        </w:rPr>
        <w:t xml:space="preserve"> </w:t>
      </w:r>
      <w:r w:rsidRPr="00BE2269">
        <w:rPr>
          <w:b/>
          <w:spacing w:val="-1"/>
        </w:rPr>
        <w:t>Bridge</w:t>
      </w:r>
      <w:r w:rsidRPr="00BE2269">
        <w:rPr>
          <w:b/>
          <w:spacing w:val="-2"/>
        </w:rPr>
        <w:t xml:space="preserve"> </w:t>
      </w:r>
      <w:r w:rsidRPr="00BE2269">
        <w:rPr>
          <w:b/>
          <w:spacing w:val="-1"/>
        </w:rPr>
        <w:t>Loan</w:t>
      </w:r>
      <w:r w:rsidRPr="00BE2269">
        <w:rPr>
          <w:b/>
        </w:rPr>
        <w:t xml:space="preserve"> </w:t>
      </w:r>
      <w:r w:rsidRPr="00BE2269">
        <w:rPr>
          <w:b/>
          <w:spacing w:val="-2"/>
        </w:rPr>
        <w:t>Program</w:t>
      </w:r>
    </w:p>
    <w:p w:rsidR="007C4555" w:rsidRDefault="003D2A60" w:rsidP="00360D21">
      <w:pPr>
        <w:pStyle w:val="BodyText"/>
        <w:spacing w:before="121"/>
        <w:ind w:left="100" w:firstLine="0"/>
      </w:pPr>
      <w:r w:rsidRPr="003D2A60">
        <w:t>As of 10.16.2017</w:t>
      </w:r>
    </w:p>
    <w:p w:rsidR="00F32B41" w:rsidRPr="003D2A60" w:rsidRDefault="00F32B41" w:rsidP="00360D21">
      <w:pPr>
        <w:pStyle w:val="BodyText"/>
        <w:spacing w:before="121"/>
        <w:ind w:left="100" w:firstLine="0"/>
      </w:pPr>
    </w:p>
    <w:p w:rsidR="00BE2269" w:rsidRDefault="00360D21" w:rsidP="00F32B41">
      <w:pPr>
        <w:pStyle w:val="BodyText"/>
        <w:numPr>
          <w:ilvl w:val="0"/>
          <w:numId w:val="1"/>
        </w:numPr>
        <w:tabs>
          <w:tab w:val="left" w:pos="821"/>
        </w:tabs>
        <w:spacing w:before="121" w:line="268" w:lineRule="exact"/>
        <w:ind w:left="820" w:hanging="360"/>
      </w:pPr>
      <w:r>
        <w:rPr>
          <w:spacing w:val="-1"/>
        </w:rPr>
        <w:t>Applications</w:t>
      </w:r>
      <w:r>
        <w:t xml:space="preserve"> </w:t>
      </w:r>
      <w:r>
        <w:rPr>
          <w:spacing w:val="-1"/>
        </w:rPr>
        <w:t>received:</w:t>
      </w:r>
      <w:r>
        <w:rPr>
          <w:spacing w:val="2"/>
        </w:rPr>
        <w:t xml:space="preserve"> </w:t>
      </w:r>
      <w:r w:rsidR="003B5FCB" w:rsidRPr="00C64CAB">
        <w:rPr>
          <w:color w:val="FF0000"/>
          <w:spacing w:val="-2"/>
          <w:highlight w:val="yellow"/>
        </w:rPr>
        <w:t>523</w:t>
      </w:r>
    </w:p>
    <w:p w:rsidR="00F32B41" w:rsidRDefault="00F32B41" w:rsidP="00F32B41">
      <w:pPr>
        <w:pStyle w:val="BodyText"/>
        <w:tabs>
          <w:tab w:val="left" w:pos="821"/>
        </w:tabs>
        <w:spacing w:before="121" w:line="268" w:lineRule="exact"/>
        <w:ind w:left="460" w:firstLine="0"/>
      </w:pPr>
    </w:p>
    <w:p w:rsidR="00360D21" w:rsidRPr="00BE2269" w:rsidRDefault="003B5FCB" w:rsidP="00360D21">
      <w:pPr>
        <w:pStyle w:val="BodyText"/>
        <w:numPr>
          <w:ilvl w:val="0"/>
          <w:numId w:val="1"/>
        </w:numPr>
        <w:tabs>
          <w:tab w:val="left" w:pos="821"/>
        </w:tabs>
        <w:spacing w:line="268" w:lineRule="exact"/>
        <w:ind w:left="820" w:hanging="360"/>
      </w:pPr>
      <w:r>
        <w:rPr>
          <w:spacing w:val="-1"/>
        </w:rPr>
        <w:t>Pending</w:t>
      </w:r>
      <w:r w:rsidRPr="003B5FCB">
        <w:rPr>
          <w:color w:val="FF0000"/>
          <w:spacing w:val="-1"/>
        </w:rPr>
        <w:t xml:space="preserve">: </w:t>
      </w:r>
      <w:r w:rsidRPr="00C64CAB">
        <w:rPr>
          <w:color w:val="FF0000"/>
          <w:spacing w:val="-1"/>
          <w:highlight w:val="yellow"/>
        </w:rPr>
        <w:t>196</w:t>
      </w:r>
    </w:p>
    <w:p w:rsidR="00BE2269" w:rsidRDefault="00BE2269" w:rsidP="00BE2269">
      <w:pPr>
        <w:pStyle w:val="BodyText"/>
        <w:tabs>
          <w:tab w:val="left" w:pos="821"/>
        </w:tabs>
        <w:spacing w:line="268" w:lineRule="exact"/>
        <w:ind w:left="0" w:firstLine="0"/>
      </w:pPr>
    </w:p>
    <w:p w:rsidR="00360D21" w:rsidRPr="00BE2269" w:rsidRDefault="00360D21" w:rsidP="00360D21">
      <w:pPr>
        <w:pStyle w:val="BodyText"/>
        <w:numPr>
          <w:ilvl w:val="0"/>
          <w:numId w:val="1"/>
        </w:numPr>
        <w:tabs>
          <w:tab w:val="left" w:pos="821"/>
        </w:tabs>
        <w:spacing w:line="269" w:lineRule="exact"/>
        <w:ind w:left="820" w:hanging="360"/>
      </w:pPr>
      <w:r>
        <w:rPr>
          <w:spacing w:val="-1"/>
        </w:rPr>
        <w:t>Declined:</w:t>
      </w:r>
      <w:r>
        <w:rPr>
          <w:spacing w:val="1"/>
        </w:rPr>
        <w:t xml:space="preserve"> </w:t>
      </w:r>
      <w:r w:rsidR="003B5FCB" w:rsidRPr="00C64CAB">
        <w:rPr>
          <w:color w:val="FF0000"/>
          <w:highlight w:val="yellow"/>
        </w:rPr>
        <w:t>24</w:t>
      </w:r>
    </w:p>
    <w:p w:rsidR="00BE2269" w:rsidRDefault="00BE2269" w:rsidP="00BE2269">
      <w:pPr>
        <w:pStyle w:val="BodyText"/>
        <w:tabs>
          <w:tab w:val="left" w:pos="821"/>
        </w:tabs>
        <w:spacing w:line="269" w:lineRule="exact"/>
        <w:ind w:left="0" w:firstLine="0"/>
      </w:pPr>
    </w:p>
    <w:p w:rsidR="00360D21" w:rsidRPr="00BE2269" w:rsidRDefault="00360D21" w:rsidP="00360D21">
      <w:pPr>
        <w:pStyle w:val="BodyText"/>
        <w:numPr>
          <w:ilvl w:val="0"/>
          <w:numId w:val="1"/>
        </w:numPr>
        <w:tabs>
          <w:tab w:val="left" w:pos="821"/>
        </w:tabs>
        <w:spacing w:line="268" w:lineRule="exact"/>
        <w:ind w:left="820" w:hanging="360"/>
      </w:pPr>
      <w:r>
        <w:rPr>
          <w:spacing w:val="-1"/>
        </w:rPr>
        <w:t>Approved:</w:t>
      </w:r>
      <w:r>
        <w:rPr>
          <w:spacing w:val="2"/>
        </w:rPr>
        <w:t xml:space="preserve"> </w:t>
      </w:r>
      <w:r w:rsidR="003B5FCB" w:rsidRPr="00C64CAB">
        <w:rPr>
          <w:color w:val="FF0000"/>
          <w:spacing w:val="-1"/>
          <w:highlight w:val="yellow"/>
        </w:rPr>
        <w:t>302</w:t>
      </w:r>
    </w:p>
    <w:p w:rsidR="00BE2269" w:rsidRDefault="00BE2269" w:rsidP="00BE2269">
      <w:pPr>
        <w:pStyle w:val="BodyText"/>
        <w:tabs>
          <w:tab w:val="left" w:pos="821"/>
        </w:tabs>
        <w:spacing w:line="268" w:lineRule="exact"/>
        <w:ind w:left="0" w:firstLine="0"/>
      </w:pPr>
    </w:p>
    <w:p w:rsidR="00360D21" w:rsidRPr="00BE2269" w:rsidRDefault="00360D21" w:rsidP="00360D21">
      <w:pPr>
        <w:pStyle w:val="BodyText"/>
        <w:numPr>
          <w:ilvl w:val="0"/>
          <w:numId w:val="1"/>
        </w:numPr>
        <w:tabs>
          <w:tab w:val="left" w:pos="821"/>
        </w:tabs>
        <w:spacing w:line="268" w:lineRule="exact"/>
        <w:ind w:left="820" w:hanging="360"/>
        <w:rPr>
          <w:color w:val="FF0000"/>
        </w:rPr>
      </w:pPr>
      <w:r>
        <w:rPr>
          <w:spacing w:val="-1"/>
        </w:rPr>
        <w:t>Loan</w:t>
      </w:r>
      <w:r>
        <w:rPr>
          <w:spacing w:val="-2"/>
        </w:rPr>
        <w:t xml:space="preserve"> </w:t>
      </w:r>
      <w:r>
        <w:t>Totals</w:t>
      </w:r>
      <w:r>
        <w:rPr>
          <w:spacing w:val="1"/>
        </w:rPr>
        <w:t xml:space="preserve"> </w:t>
      </w:r>
      <w:r>
        <w:rPr>
          <w:spacing w:val="-2"/>
        </w:rPr>
        <w:t>Requested:</w:t>
      </w:r>
      <w:r w:rsidR="00BE2269">
        <w:rPr>
          <w:spacing w:val="-1"/>
        </w:rPr>
        <w:t xml:space="preserve"> </w:t>
      </w:r>
      <w:r w:rsidR="00BE2269" w:rsidRPr="00BE2269">
        <w:rPr>
          <w:color w:val="FF0000"/>
          <w:spacing w:val="-1"/>
        </w:rPr>
        <w:t>$15,975,042.14</w:t>
      </w:r>
    </w:p>
    <w:p w:rsidR="00BE2269" w:rsidRDefault="00BE2269" w:rsidP="00BE2269">
      <w:pPr>
        <w:pStyle w:val="BodyText"/>
        <w:tabs>
          <w:tab w:val="left" w:pos="821"/>
        </w:tabs>
        <w:spacing w:line="268" w:lineRule="exact"/>
        <w:ind w:left="0" w:firstLine="0"/>
      </w:pPr>
    </w:p>
    <w:p w:rsidR="00F32B41" w:rsidRPr="00F32B41" w:rsidRDefault="00360D21" w:rsidP="00AE4290">
      <w:pPr>
        <w:pStyle w:val="BodyText"/>
        <w:numPr>
          <w:ilvl w:val="0"/>
          <w:numId w:val="1"/>
        </w:numPr>
        <w:tabs>
          <w:tab w:val="left" w:pos="821"/>
        </w:tabs>
        <w:spacing w:line="344" w:lineRule="auto"/>
        <w:ind w:right="6513" w:firstLine="360"/>
      </w:pPr>
      <w:r>
        <w:rPr>
          <w:spacing w:val="-1"/>
        </w:rPr>
        <w:t>Loan</w:t>
      </w:r>
      <w:r>
        <w:rPr>
          <w:spacing w:val="-2"/>
        </w:rPr>
        <w:t xml:space="preserve"> </w:t>
      </w:r>
      <w:r>
        <w:t>Totals</w:t>
      </w:r>
      <w:r>
        <w:rPr>
          <w:spacing w:val="1"/>
        </w:rPr>
        <w:t xml:space="preserve"> </w:t>
      </w:r>
      <w:r>
        <w:rPr>
          <w:spacing w:val="-1"/>
        </w:rPr>
        <w:t>Approved</w:t>
      </w:r>
      <w:r w:rsidRPr="00BE2269">
        <w:rPr>
          <w:color w:val="FF0000"/>
          <w:spacing w:val="-1"/>
        </w:rPr>
        <w:t>:</w:t>
      </w:r>
      <w:r w:rsidRPr="00BE2269">
        <w:rPr>
          <w:color w:val="FF0000"/>
          <w:spacing w:val="2"/>
        </w:rPr>
        <w:t xml:space="preserve"> </w:t>
      </w:r>
      <w:r w:rsidR="00BE2269" w:rsidRPr="00BE2269">
        <w:rPr>
          <w:color w:val="FF0000"/>
          <w:spacing w:val="-1"/>
        </w:rPr>
        <w:t>$8,774,342.00</w:t>
      </w:r>
    </w:p>
    <w:p w:rsidR="00BE2269" w:rsidRPr="00F32B41" w:rsidRDefault="006433E5" w:rsidP="00C64CAB">
      <w:pPr>
        <w:pStyle w:val="BodyText"/>
        <w:spacing w:before="121" w:line="353" w:lineRule="auto"/>
        <w:ind w:left="100" w:right="1069" w:firstLine="0"/>
        <w:rPr>
          <w:spacing w:val="-1"/>
          <w:sz w:val="28"/>
          <w:szCs w:val="28"/>
        </w:rPr>
      </w:pPr>
      <w:r w:rsidRPr="00F32B41">
        <w:rPr>
          <w:spacing w:val="-1"/>
          <w:sz w:val="28"/>
          <w:szCs w:val="28"/>
        </w:rPr>
        <w:t>Disaster</w:t>
      </w:r>
      <w:r w:rsidRPr="00F32B41">
        <w:rPr>
          <w:spacing w:val="2"/>
          <w:sz w:val="28"/>
          <w:szCs w:val="28"/>
        </w:rPr>
        <w:t xml:space="preserve"> </w:t>
      </w:r>
      <w:r w:rsidRPr="00F32B41">
        <w:rPr>
          <w:spacing w:val="-1"/>
          <w:sz w:val="28"/>
          <w:szCs w:val="28"/>
        </w:rPr>
        <w:t>Dislocated</w:t>
      </w:r>
      <w:r w:rsidRPr="00F32B41">
        <w:rPr>
          <w:spacing w:val="-7"/>
          <w:sz w:val="28"/>
          <w:szCs w:val="28"/>
        </w:rPr>
        <w:t xml:space="preserve"> </w:t>
      </w:r>
      <w:r w:rsidRPr="00F32B41">
        <w:rPr>
          <w:spacing w:val="-1"/>
          <w:sz w:val="28"/>
          <w:szCs w:val="28"/>
        </w:rPr>
        <w:t>Worker</w:t>
      </w:r>
      <w:r w:rsidRPr="00F32B41">
        <w:rPr>
          <w:spacing w:val="1"/>
          <w:sz w:val="28"/>
          <w:szCs w:val="28"/>
        </w:rPr>
        <w:t xml:space="preserve"> </w:t>
      </w:r>
      <w:r w:rsidRPr="00F32B41">
        <w:rPr>
          <w:spacing w:val="-2"/>
          <w:sz w:val="28"/>
          <w:szCs w:val="28"/>
        </w:rPr>
        <w:t>Program</w:t>
      </w:r>
      <w:r w:rsidRPr="00F32B41">
        <w:rPr>
          <w:spacing w:val="1"/>
          <w:sz w:val="28"/>
          <w:szCs w:val="28"/>
        </w:rPr>
        <w:t xml:space="preserve"> </w:t>
      </w:r>
      <w:r w:rsidRPr="00F32B41">
        <w:rPr>
          <w:spacing w:val="-1"/>
          <w:sz w:val="28"/>
          <w:szCs w:val="28"/>
        </w:rPr>
        <w:t>is</w:t>
      </w:r>
      <w:r w:rsidRPr="00F32B41">
        <w:rPr>
          <w:spacing w:val="-2"/>
          <w:sz w:val="28"/>
          <w:szCs w:val="28"/>
        </w:rPr>
        <w:t xml:space="preserve"> </w:t>
      </w:r>
      <w:r w:rsidRPr="00F32B41">
        <w:rPr>
          <w:spacing w:val="-1"/>
          <w:sz w:val="28"/>
          <w:szCs w:val="28"/>
        </w:rPr>
        <w:t>activated</w:t>
      </w:r>
    </w:p>
    <w:p w:rsidR="00FF014C" w:rsidRPr="00F32B41" w:rsidRDefault="006433E5">
      <w:pPr>
        <w:pStyle w:val="BodyText"/>
        <w:spacing w:before="5"/>
        <w:ind w:left="100" w:firstLine="0"/>
        <w:rPr>
          <w:spacing w:val="-1"/>
          <w:sz w:val="28"/>
          <w:szCs w:val="28"/>
          <w:u w:val="single" w:color="000000"/>
        </w:rPr>
      </w:pPr>
      <w:r w:rsidRPr="00F32B41">
        <w:rPr>
          <w:spacing w:val="-1"/>
          <w:sz w:val="28"/>
          <w:szCs w:val="28"/>
        </w:rPr>
        <w:t>Irma</w:t>
      </w:r>
      <w:r w:rsidRPr="00F32B41">
        <w:rPr>
          <w:sz w:val="28"/>
          <w:szCs w:val="28"/>
        </w:rPr>
        <w:t xml:space="preserve"> Job</w:t>
      </w:r>
      <w:r w:rsidRPr="00F32B41">
        <w:rPr>
          <w:spacing w:val="-2"/>
          <w:sz w:val="28"/>
          <w:szCs w:val="28"/>
        </w:rPr>
        <w:t xml:space="preserve"> </w:t>
      </w:r>
      <w:r w:rsidRPr="00F32B41">
        <w:rPr>
          <w:spacing w:val="-1"/>
          <w:sz w:val="28"/>
          <w:szCs w:val="28"/>
        </w:rPr>
        <w:t>Portal:</w:t>
      </w:r>
      <w:r w:rsidRPr="00F32B41">
        <w:rPr>
          <w:sz w:val="28"/>
          <w:szCs w:val="28"/>
        </w:rPr>
        <w:t xml:space="preserve"> </w:t>
      </w:r>
      <w:hyperlink r:id="rId19">
        <w:r w:rsidRPr="00F32B41">
          <w:rPr>
            <w:spacing w:val="-1"/>
            <w:sz w:val="28"/>
            <w:szCs w:val="28"/>
            <w:highlight w:val="yellow"/>
            <w:u w:val="single" w:color="000000"/>
          </w:rPr>
          <w:t>https://irma.employflorida.com</w:t>
        </w:r>
      </w:hyperlink>
    </w:p>
    <w:p w:rsidR="00F32B41" w:rsidRDefault="00F32B41" w:rsidP="00AE4290">
      <w:pPr>
        <w:pStyle w:val="BodyText"/>
        <w:spacing w:before="5"/>
        <w:ind w:left="0" w:firstLine="0"/>
        <w:rPr>
          <w:spacing w:val="-1"/>
          <w:u w:val="single" w:color="000000"/>
        </w:rPr>
      </w:pPr>
    </w:p>
    <w:p w:rsidR="00C64CAB" w:rsidRDefault="00C64CAB">
      <w:pPr>
        <w:pStyle w:val="BodyText"/>
        <w:spacing w:before="5"/>
        <w:ind w:left="100" w:firstLine="0"/>
        <w:rPr>
          <w:spacing w:val="-1"/>
          <w:u w:val="single" w:color="000000"/>
        </w:rPr>
      </w:pPr>
    </w:p>
    <w:p w:rsidR="00C64CAB" w:rsidRPr="00F32B41" w:rsidRDefault="00C64CAB">
      <w:pPr>
        <w:pStyle w:val="BodyText"/>
        <w:spacing w:before="5"/>
        <w:ind w:left="100" w:firstLine="0"/>
        <w:rPr>
          <w:spacing w:val="-1"/>
          <w:u w:color="000000"/>
        </w:rPr>
      </w:pPr>
      <w:r w:rsidRPr="00F32B41">
        <w:rPr>
          <w:spacing w:val="-1"/>
          <w:sz w:val="28"/>
          <w:szCs w:val="28"/>
          <w:u w:color="000000"/>
        </w:rPr>
        <w:t xml:space="preserve">Business Damage Assessments:  </w:t>
      </w:r>
      <w:r w:rsidR="001D16D4">
        <w:rPr>
          <w:spacing w:val="-1"/>
          <w:sz w:val="28"/>
          <w:szCs w:val="28"/>
          <w:highlight w:val="yellow"/>
          <w:u w:color="000000"/>
        </w:rPr>
        <w:t>943</w:t>
      </w:r>
      <w:r w:rsidRPr="00F32B41">
        <w:rPr>
          <w:spacing w:val="-1"/>
          <w:sz w:val="28"/>
          <w:szCs w:val="28"/>
          <w:u w:color="000000"/>
        </w:rPr>
        <w:t xml:space="preserve"> </w:t>
      </w:r>
      <w:r w:rsidRPr="00B546D2">
        <w:rPr>
          <w:spacing w:val="-1"/>
          <w:sz w:val="24"/>
          <w:szCs w:val="24"/>
          <w:u w:color="000000"/>
        </w:rPr>
        <w:t>Submitted through F</w:t>
      </w:r>
      <w:r w:rsidR="00F32B41" w:rsidRPr="00B546D2">
        <w:rPr>
          <w:spacing w:val="-1"/>
          <w:sz w:val="24"/>
          <w:szCs w:val="24"/>
          <w:u w:color="000000"/>
        </w:rPr>
        <w:t>LVBEOC</w:t>
      </w:r>
      <w:r w:rsidR="00F32B41" w:rsidRPr="00F32B41">
        <w:rPr>
          <w:spacing w:val="-1"/>
          <w:sz w:val="28"/>
          <w:szCs w:val="28"/>
          <w:u w:color="000000"/>
        </w:rPr>
        <w:t xml:space="preserve"> as </w:t>
      </w:r>
      <w:proofErr w:type="gramStart"/>
      <w:r w:rsidR="00F32B41" w:rsidRPr="00F32B41">
        <w:rPr>
          <w:spacing w:val="-1"/>
          <w:sz w:val="28"/>
          <w:szCs w:val="28"/>
          <w:u w:color="000000"/>
        </w:rPr>
        <w:t xml:space="preserve">of </w:t>
      </w:r>
      <w:r w:rsidR="00F32B41" w:rsidRPr="00B546D2">
        <w:rPr>
          <w:spacing w:val="-1"/>
          <w:u w:color="000000"/>
        </w:rPr>
        <w:t xml:space="preserve"> </w:t>
      </w:r>
      <w:r w:rsidR="001D16D4">
        <w:rPr>
          <w:spacing w:val="-1"/>
          <w:highlight w:val="yellow"/>
          <w:u w:color="000000"/>
        </w:rPr>
        <w:t>10.18</w:t>
      </w:r>
      <w:r w:rsidRPr="00B546D2">
        <w:rPr>
          <w:spacing w:val="-1"/>
          <w:highlight w:val="yellow"/>
          <w:u w:color="000000"/>
        </w:rPr>
        <w:t>.2017</w:t>
      </w:r>
      <w:proofErr w:type="gramEnd"/>
    </w:p>
    <w:p w:rsidR="00F32B41" w:rsidRPr="00F32B41" w:rsidRDefault="00F32B41">
      <w:pPr>
        <w:pStyle w:val="BodyText"/>
        <w:spacing w:before="5"/>
        <w:ind w:left="100" w:firstLine="0"/>
        <w:rPr>
          <w:spacing w:val="-1"/>
          <w:sz w:val="28"/>
          <w:szCs w:val="28"/>
          <w:u w:color="000000"/>
        </w:rPr>
      </w:pPr>
    </w:p>
    <w:p w:rsidR="00F32B41" w:rsidRDefault="00C64CAB">
      <w:pPr>
        <w:pStyle w:val="BodyText"/>
        <w:spacing w:before="5"/>
        <w:ind w:left="100" w:firstLine="0"/>
        <w:rPr>
          <w:spacing w:val="-1"/>
          <w:sz w:val="28"/>
          <w:szCs w:val="28"/>
          <w:u w:color="000000"/>
        </w:rPr>
      </w:pPr>
      <w:r w:rsidRPr="00F32B41">
        <w:rPr>
          <w:spacing w:val="-1"/>
          <w:sz w:val="28"/>
          <w:szCs w:val="28"/>
          <w:u w:color="000000"/>
        </w:rPr>
        <w:t xml:space="preserve">Disaster Unemployment Assistance Program:  In Counties approved for IA </w:t>
      </w:r>
    </w:p>
    <w:p w:rsidR="00F32B41" w:rsidRPr="00F32B41" w:rsidRDefault="00F32B41">
      <w:pPr>
        <w:pStyle w:val="BodyText"/>
        <w:spacing w:before="5"/>
        <w:ind w:left="100" w:firstLine="0"/>
        <w:rPr>
          <w:spacing w:val="-1"/>
          <w:sz w:val="28"/>
          <w:szCs w:val="28"/>
          <w:u w:color="000000"/>
        </w:rPr>
      </w:pPr>
    </w:p>
    <w:p w:rsidR="00C64CAB" w:rsidRPr="00AE4290" w:rsidRDefault="00AE4290">
      <w:pPr>
        <w:pStyle w:val="BodyText"/>
        <w:spacing w:before="5"/>
        <w:ind w:left="100" w:firstLine="0"/>
        <w:rPr>
          <w:spacing w:val="-1"/>
          <w:sz w:val="24"/>
          <w:szCs w:val="24"/>
          <w:u w:color="000000"/>
        </w:rPr>
      </w:pPr>
      <w:r>
        <w:rPr>
          <w:spacing w:val="-1"/>
          <w:sz w:val="24"/>
          <w:szCs w:val="24"/>
          <w:u w:color="000000"/>
        </w:rPr>
        <w:t>DUA C</w:t>
      </w:r>
      <w:r w:rsidR="00C64CAB" w:rsidRPr="00AE4290">
        <w:rPr>
          <w:spacing w:val="-1"/>
          <w:sz w:val="24"/>
          <w:szCs w:val="24"/>
          <w:u w:color="000000"/>
        </w:rPr>
        <w:t xml:space="preserve">laims </w:t>
      </w:r>
      <w:r w:rsidR="00F32B41" w:rsidRPr="00AE4290">
        <w:rPr>
          <w:spacing w:val="-1"/>
          <w:sz w:val="24"/>
          <w:szCs w:val="24"/>
          <w:u w:color="000000"/>
        </w:rPr>
        <w:t xml:space="preserve">  </w:t>
      </w:r>
      <w:r w:rsidR="001D16D4" w:rsidRPr="00AE4290">
        <w:rPr>
          <w:spacing w:val="-1"/>
          <w:sz w:val="24"/>
          <w:szCs w:val="24"/>
          <w:highlight w:val="yellow"/>
          <w:u w:color="000000"/>
        </w:rPr>
        <w:t>3,652</w:t>
      </w:r>
    </w:p>
    <w:p w:rsidR="00F32B41" w:rsidRPr="00F32B41" w:rsidRDefault="00F32B41">
      <w:pPr>
        <w:pStyle w:val="BodyText"/>
        <w:spacing w:before="5"/>
        <w:ind w:left="100" w:firstLine="0"/>
        <w:rPr>
          <w:spacing w:val="-1"/>
          <w:sz w:val="28"/>
          <w:szCs w:val="28"/>
          <w:u w:color="000000"/>
        </w:rPr>
      </w:pPr>
    </w:p>
    <w:p w:rsidR="003D2A60" w:rsidRPr="00AE4290" w:rsidRDefault="00C64CAB" w:rsidP="00F32B41">
      <w:pPr>
        <w:pStyle w:val="BodyText"/>
        <w:spacing w:before="5"/>
        <w:ind w:left="100" w:firstLine="0"/>
        <w:rPr>
          <w:spacing w:val="-1"/>
          <w:sz w:val="24"/>
          <w:szCs w:val="24"/>
          <w:u w:color="000000"/>
        </w:rPr>
      </w:pPr>
      <w:r w:rsidRPr="00AE4290">
        <w:rPr>
          <w:spacing w:val="-1"/>
          <w:sz w:val="24"/>
          <w:szCs w:val="24"/>
          <w:highlight w:val="yellow"/>
          <w:u w:color="000000"/>
        </w:rPr>
        <w:t>DUA Extension - 10.31.2017</w:t>
      </w:r>
    </w:p>
    <w:p w:rsidR="003D2A60" w:rsidRPr="00F32B41" w:rsidRDefault="003D2A60" w:rsidP="00A31D8D">
      <w:pPr>
        <w:widowControl/>
        <w:kinsoku w:val="0"/>
        <w:overflowPunct w:val="0"/>
        <w:autoSpaceDE w:val="0"/>
        <w:autoSpaceDN w:val="0"/>
        <w:adjustRightInd w:val="0"/>
        <w:spacing w:before="11"/>
        <w:rPr>
          <w:rFonts w:ascii="Times New Roman" w:hAnsi="Times New Roman" w:cs="Times New Roman"/>
          <w:sz w:val="28"/>
          <w:szCs w:val="28"/>
        </w:rPr>
      </w:pPr>
    </w:p>
    <w:p w:rsidR="00F32B41" w:rsidRDefault="00F32B41" w:rsidP="00A31D8D">
      <w:pPr>
        <w:widowControl/>
        <w:kinsoku w:val="0"/>
        <w:overflowPunct w:val="0"/>
        <w:autoSpaceDE w:val="0"/>
        <w:autoSpaceDN w:val="0"/>
        <w:adjustRightInd w:val="0"/>
        <w:spacing w:before="11"/>
        <w:rPr>
          <w:rFonts w:ascii="Times New Roman" w:hAnsi="Times New Roman" w:cs="Times New Roman"/>
          <w:sz w:val="6"/>
          <w:szCs w:val="6"/>
        </w:rPr>
      </w:pPr>
    </w:p>
    <w:p w:rsidR="00F32B41" w:rsidRDefault="00F32B41"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9B0AD8" w:rsidRDefault="009B0AD8" w:rsidP="00A31D8D">
      <w:pPr>
        <w:widowControl/>
        <w:kinsoku w:val="0"/>
        <w:overflowPunct w:val="0"/>
        <w:autoSpaceDE w:val="0"/>
        <w:autoSpaceDN w:val="0"/>
        <w:adjustRightInd w:val="0"/>
        <w:spacing w:before="11"/>
        <w:rPr>
          <w:rFonts w:ascii="Times New Roman" w:hAnsi="Times New Roman" w:cs="Times New Roman"/>
          <w:sz w:val="6"/>
          <w:szCs w:val="6"/>
        </w:rPr>
      </w:pPr>
    </w:p>
    <w:p w:rsidR="00F32B41" w:rsidRDefault="00F32B41" w:rsidP="00A31D8D">
      <w:pPr>
        <w:widowControl/>
        <w:kinsoku w:val="0"/>
        <w:overflowPunct w:val="0"/>
        <w:autoSpaceDE w:val="0"/>
        <w:autoSpaceDN w:val="0"/>
        <w:adjustRightInd w:val="0"/>
        <w:spacing w:before="11"/>
        <w:rPr>
          <w:rFonts w:ascii="Times New Roman" w:hAnsi="Times New Roman" w:cs="Times New Roman"/>
          <w:sz w:val="6"/>
          <w:szCs w:val="6"/>
        </w:rPr>
      </w:pPr>
    </w:p>
    <w:p w:rsidR="00F32B41" w:rsidRDefault="00F32B41" w:rsidP="00995EC3">
      <w:pPr>
        <w:widowControl/>
        <w:kinsoku w:val="0"/>
        <w:overflowPunct w:val="0"/>
        <w:autoSpaceDE w:val="0"/>
        <w:autoSpaceDN w:val="0"/>
        <w:adjustRightInd w:val="0"/>
        <w:spacing w:line="200" w:lineRule="atLeast"/>
        <w:rPr>
          <w:rFonts w:ascii="Times New Roman" w:hAnsi="Times New Roman" w:cs="Times New Roman"/>
          <w:sz w:val="20"/>
          <w:szCs w:val="20"/>
        </w:rPr>
      </w:pPr>
    </w:p>
    <w:p w:rsidR="00DB4B7E" w:rsidRDefault="00DB4B7E" w:rsidP="00DB4B7E">
      <w:pPr>
        <w:spacing w:before="11"/>
        <w:rPr>
          <w:rFonts w:ascii="Times New Roman" w:eastAsia="Times New Roman" w:hAnsi="Times New Roman" w:cs="Times New Roman"/>
          <w:sz w:val="6"/>
          <w:szCs w:val="6"/>
        </w:rPr>
      </w:pPr>
    </w:p>
    <w:p w:rsidR="009B0AD8" w:rsidRDefault="009B0AD8" w:rsidP="00DB4B7E">
      <w:pPr>
        <w:spacing w:line="200" w:lineRule="atLeast"/>
        <w:ind w:left="101"/>
        <w:rPr>
          <w:rFonts w:ascii="Times New Roman" w:eastAsia="Times New Roman" w:hAnsi="Times New Roman" w:cs="Times New Roman"/>
          <w:sz w:val="20"/>
          <w:szCs w:val="20"/>
        </w:rPr>
      </w:pPr>
    </w:p>
    <w:p w:rsidR="009B0AD8" w:rsidRDefault="009B0AD8" w:rsidP="00DB4B7E">
      <w:pPr>
        <w:spacing w:line="200" w:lineRule="atLeast"/>
        <w:ind w:left="101"/>
        <w:rPr>
          <w:rFonts w:ascii="Times New Roman" w:eastAsia="Times New Roman" w:hAnsi="Times New Roman" w:cs="Times New Roman"/>
          <w:sz w:val="20"/>
          <w:szCs w:val="20"/>
        </w:rPr>
      </w:pPr>
    </w:p>
    <w:p w:rsidR="009B0AD8" w:rsidRDefault="009B0AD8" w:rsidP="00DB4B7E">
      <w:pPr>
        <w:spacing w:line="200" w:lineRule="atLeast"/>
        <w:ind w:left="101"/>
        <w:rPr>
          <w:rFonts w:ascii="Times New Roman" w:eastAsia="Times New Roman" w:hAnsi="Times New Roman" w:cs="Times New Roman"/>
          <w:sz w:val="20"/>
          <w:szCs w:val="20"/>
        </w:rPr>
      </w:pPr>
    </w:p>
    <w:p w:rsidR="009B0AD8" w:rsidRDefault="009B0AD8" w:rsidP="00DB4B7E">
      <w:pPr>
        <w:spacing w:line="200" w:lineRule="atLeast"/>
        <w:ind w:left="101"/>
        <w:rPr>
          <w:rFonts w:ascii="Times New Roman" w:eastAsia="Times New Roman" w:hAnsi="Times New Roman" w:cs="Times New Roman"/>
          <w:sz w:val="20"/>
          <w:szCs w:val="20"/>
        </w:rPr>
      </w:pPr>
    </w:p>
    <w:p w:rsidR="009B0AD8" w:rsidRDefault="009B0AD8" w:rsidP="00DB4B7E">
      <w:pPr>
        <w:spacing w:line="200" w:lineRule="atLeast"/>
        <w:ind w:left="101"/>
        <w:rPr>
          <w:rFonts w:ascii="Times New Roman" w:eastAsia="Times New Roman" w:hAnsi="Times New Roman" w:cs="Times New Roman"/>
          <w:sz w:val="20"/>
          <w:szCs w:val="20"/>
        </w:rPr>
      </w:pPr>
    </w:p>
    <w:p w:rsidR="009B0AD8" w:rsidRDefault="009B0AD8" w:rsidP="00DB4B7E">
      <w:pPr>
        <w:spacing w:line="200" w:lineRule="atLeast"/>
        <w:ind w:left="101"/>
        <w:rPr>
          <w:rFonts w:ascii="Times New Roman" w:eastAsia="Times New Roman" w:hAnsi="Times New Roman" w:cs="Times New Roman"/>
          <w:sz w:val="20"/>
          <w:szCs w:val="20"/>
        </w:rPr>
      </w:pPr>
    </w:p>
    <w:p w:rsidR="00DB4B7E" w:rsidRDefault="00DB4B7E" w:rsidP="00DB4B7E">
      <w:pPr>
        <w:spacing w:line="200" w:lineRule="atLeast"/>
        <w:ind w:left="10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663E54B" wp14:editId="71605CD6">
            <wp:extent cx="1482605" cy="881062"/>
            <wp:effectExtent l="0" t="0" r="0" b="0"/>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1482605" cy="881062"/>
                    </a:xfrm>
                    <a:prstGeom prst="rect">
                      <a:avLst/>
                    </a:prstGeom>
                  </pic:spPr>
                </pic:pic>
              </a:graphicData>
            </a:graphic>
          </wp:inline>
        </w:drawing>
      </w:r>
    </w:p>
    <w:p w:rsidR="00DB4B7E" w:rsidRDefault="00DB4B7E" w:rsidP="00DB4B7E">
      <w:pPr>
        <w:spacing w:line="200" w:lineRule="atLeast"/>
        <w:ind w:left="101"/>
        <w:rPr>
          <w:rFonts w:ascii="Times New Roman" w:eastAsia="Times New Roman" w:hAnsi="Times New Roman" w:cs="Times New Roman"/>
          <w:sz w:val="20"/>
          <w:szCs w:val="20"/>
        </w:rPr>
      </w:pPr>
    </w:p>
    <w:p w:rsidR="00DB4B7E" w:rsidRDefault="00DB4B7E" w:rsidP="00DB4B7E">
      <w:pPr>
        <w:spacing w:line="200" w:lineRule="atLeast"/>
        <w:ind w:left="101"/>
        <w:rPr>
          <w:rFonts w:ascii="Times New Roman" w:eastAsia="Times New Roman" w:hAnsi="Times New Roman" w:cs="Times New Roman"/>
          <w:sz w:val="20"/>
          <w:szCs w:val="20"/>
        </w:rPr>
      </w:pPr>
    </w:p>
    <w:p w:rsidR="00DB4B7E" w:rsidRDefault="00DB4B7E" w:rsidP="00DB4B7E">
      <w:pPr>
        <w:spacing w:line="200" w:lineRule="atLeast"/>
        <w:ind w:left="101"/>
        <w:rPr>
          <w:rFonts w:ascii="Times New Roman" w:eastAsia="Times New Roman" w:hAnsi="Times New Roman" w:cs="Times New Roman"/>
          <w:sz w:val="20"/>
          <w:szCs w:val="20"/>
        </w:rPr>
      </w:pPr>
    </w:p>
    <w:p w:rsidR="00DB4B7E" w:rsidRDefault="00DB4B7E" w:rsidP="00DB4B7E">
      <w:pPr>
        <w:spacing w:line="200" w:lineRule="atLeast"/>
        <w:ind w:left="101"/>
        <w:rPr>
          <w:rFonts w:ascii="Times New Roman" w:eastAsia="Times New Roman" w:hAnsi="Times New Roman" w:cs="Times New Roman"/>
          <w:sz w:val="20"/>
          <w:szCs w:val="20"/>
        </w:rPr>
      </w:pPr>
    </w:p>
    <w:p w:rsidR="00DB4B7E" w:rsidRDefault="00DB4B7E" w:rsidP="00DB4B7E">
      <w:pPr>
        <w:spacing w:line="200" w:lineRule="atLeast"/>
        <w:ind w:left="101"/>
        <w:rPr>
          <w:rFonts w:ascii="Times New Roman" w:eastAsia="Times New Roman" w:hAnsi="Times New Roman" w:cs="Times New Roman"/>
          <w:sz w:val="20"/>
          <w:szCs w:val="20"/>
        </w:rPr>
      </w:pPr>
    </w:p>
    <w:p w:rsidR="00DB4B7E" w:rsidRDefault="00DB4B7E" w:rsidP="00DB4B7E">
      <w:pPr>
        <w:spacing w:before="6"/>
        <w:rPr>
          <w:rFonts w:ascii="Times New Roman" w:eastAsia="Times New Roman" w:hAnsi="Times New Roman" w:cs="Times New Roman"/>
          <w:sz w:val="25"/>
          <w:szCs w:val="25"/>
        </w:rPr>
      </w:pPr>
    </w:p>
    <w:tbl>
      <w:tblPr>
        <w:tblW w:w="9890" w:type="dxa"/>
        <w:tblInd w:w="100" w:type="dxa"/>
        <w:tblLayout w:type="fixed"/>
        <w:tblCellMar>
          <w:left w:w="0" w:type="dxa"/>
          <w:right w:w="0" w:type="dxa"/>
        </w:tblCellMar>
        <w:tblLook w:val="01E0" w:firstRow="1" w:lastRow="1" w:firstColumn="1" w:lastColumn="1" w:noHBand="0" w:noVBand="0"/>
      </w:tblPr>
      <w:tblGrid>
        <w:gridCol w:w="4592"/>
        <w:gridCol w:w="1593"/>
        <w:gridCol w:w="1814"/>
        <w:gridCol w:w="30"/>
        <w:gridCol w:w="1861"/>
      </w:tblGrid>
      <w:tr w:rsidR="00DB4B7E" w:rsidTr="00D64F8C">
        <w:trPr>
          <w:trHeight w:hRule="exact" w:val="371"/>
        </w:trPr>
        <w:tc>
          <w:tcPr>
            <w:tcW w:w="9890" w:type="dxa"/>
            <w:gridSpan w:val="5"/>
            <w:tcBorders>
              <w:top w:val="nil"/>
              <w:left w:val="nil"/>
              <w:bottom w:val="nil"/>
              <w:right w:val="nil"/>
            </w:tcBorders>
          </w:tcPr>
          <w:p w:rsidR="00DB4B7E" w:rsidRDefault="00DB4B7E" w:rsidP="006D3CC7">
            <w:pPr>
              <w:pStyle w:val="TableParagraph"/>
              <w:spacing w:before="26"/>
              <w:ind w:left="2676"/>
              <w:rPr>
                <w:rFonts w:ascii="Times New Roman" w:eastAsia="Times New Roman" w:hAnsi="Times New Roman" w:cs="Times New Roman"/>
                <w:sz w:val="27"/>
                <w:szCs w:val="27"/>
              </w:rPr>
            </w:pPr>
            <w:r>
              <w:rPr>
                <w:rFonts w:ascii="Times New Roman"/>
                <w:b/>
                <w:spacing w:val="-1"/>
                <w:sz w:val="27"/>
              </w:rPr>
              <w:t>Florida</w:t>
            </w:r>
            <w:r>
              <w:rPr>
                <w:rFonts w:ascii="Times New Roman"/>
                <w:b/>
                <w:spacing w:val="1"/>
                <w:sz w:val="27"/>
              </w:rPr>
              <w:t xml:space="preserve"> </w:t>
            </w:r>
            <w:r>
              <w:rPr>
                <w:rFonts w:ascii="Times New Roman"/>
                <w:b/>
                <w:spacing w:val="-1"/>
                <w:sz w:val="27"/>
              </w:rPr>
              <w:t xml:space="preserve">Presidential </w:t>
            </w:r>
            <w:r>
              <w:rPr>
                <w:rFonts w:ascii="Times New Roman"/>
                <w:b/>
                <w:sz w:val="27"/>
              </w:rPr>
              <w:t>Disaster</w:t>
            </w:r>
            <w:r>
              <w:rPr>
                <w:rFonts w:ascii="Times New Roman"/>
                <w:b/>
                <w:spacing w:val="-1"/>
                <w:sz w:val="27"/>
              </w:rPr>
              <w:t xml:space="preserve"> Declaration</w:t>
            </w:r>
            <w:r>
              <w:rPr>
                <w:rFonts w:ascii="Times New Roman"/>
                <w:b/>
                <w:sz w:val="27"/>
              </w:rPr>
              <w:t xml:space="preserve"> #15302</w:t>
            </w:r>
          </w:p>
        </w:tc>
      </w:tr>
      <w:tr w:rsidR="00DB4B7E" w:rsidTr="00D64F8C">
        <w:trPr>
          <w:trHeight w:hRule="exact" w:val="350"/>
        </w:trPr>
        <w:tc>
          <w:tcPr>
            <w:tcW w:w="9890" w:type="dxa"/>
            <w:gridSpan w:val="5"/>
            <w:tcBorders>
              <w:top w:val="nil"/>
              <w:left w:val="nil"/>
              <w:bottom w:val="nil"/>
              <w:right w:val="nil"/>
            </w:tcBorders>
          </w:tcPr>
          <w:p w:rsidR="00DB4B7E" w:rsidRDefault="00DB4B7E" w:rsidP="006D3CC7">
            <w:pPr>
              <w:pStyle w:val="TableParagraph"/>
              <w:spacing w:before="5"/>
              <w:ind w:left="1016"/>
              <w:jc w:val="center"/>
              <w:rPr>
                <w:rFonts w:ascii="Times New Roman" w:eastAsia="Times New Roman" w:hAnsi="Times New Roman" w:cs="Times New Roman"/>
                <w:sz w:val="27"/>
                <w:szCs w:val="27"/>
              </w:rPr>
            </w:pPr>
            <w:r>
              <w:rPr>
                <w:rFonts w:ascii="Times New Roman"/>
                <w:b/>
                <w:spacing w:val="-1"/>
                <w:sz w:val="27"/>
              </w:rPr>
              <w:t>FEMA</w:t>
            </w:r>
            <w:r>
              <w:rPr>
                <w:rFonts w:ascii="Times New Roman"/>
                <w:b/>
                <w:spacing w:val="1"/>
                <w:sz w:val="27"/>
              </w:rPr>
              <w:t xml:space="preserve"> </w:t>
            </w:r>
            <w:r>
              <w:rPr>
                <w:rFonts w:ascii="Times New Roman"/>
                <w:b/>
                <w:sz w:val="27"/>
              </w:rPr>
              <w:t>- 4337</w:t>
            </w:r>
            <w:r>
              <w:rPr>
                <w:rFonts w:ascii="Times New Roman"/>
                <w:b/>
                <w:spacing w:val="1"/>
                <w:sz w:val="27"/>
              </w:rPr>
              <w:t xml:space="preserve"> </w:t>
            </w:r>
            <w:r>
              <w:rPr>
                <w:rFonts w:ascii="Times New Roman"/>
                <w:b/>
                <w:sz w:val="27"/>
              </w:rPr>
              <w:t>- DR</w:t>
            </w:r>
          </w:p>
        </w:tc>
      </w:tr>
      <w:tr w:rsidR="00DB4B7E" w:rsidTr="00D64F8C">
        <w:trPr>
          <w:trHeight w:hRule="exact" w:val="350"/>
        </w:trPr>
        <w:tc>
          <w:tcPr>
            <w:tcW w:w="9890" w:type="dxa"/>
            <w:gridSpan w:val="5"/>
            <w:tcBorders>
              <w:top w:val="nil"/>
              <w:left w:val="nil"/>
              <w:bottom w:val="nil"/>
              <w:right w:val="nil"/>
            </w:tcBorders>
          </w:tcPr>
          <w:p w:rsidR="00DB4B7E" w:rsidRDefault="00DB4B7E" w:rsidP="006D3CC7">
            <w:pPr>
              <w:pStyle w:val="TableParagraph"/>
              <w:spacing w:before="5"/>
              <w:ind w:left="1015"/>
              <w:jc w:val="center"/>
              <w:rPr>
                <w:rFonts w:ascii="Times New Roman" w:eastAsia="Times New Roman" w:hAnsi="Times New Roman" w:cs="Times New Roman"/>
                <w:sz w:val="27"/>
                <w:szCs w:val="27"/>
              </w:rPr>
            </w:pPr>
            <w:r>
              <w:rPr>
                <w:rFonts w:ascii="Times New Roman"/>
                <w:b/>
                <w:spacing w:val="-1"/>
                <w:sz w:val="27"/>
              </w:rPr>
              <w:t xml:space="preserve">Hurricane </w:t>
            </w:r>
            <w:r>
              <w:rPr>
                <w:rFonts w:ascii="Times New Roman"/>
                <w:b/>
                <w:sz w:val="27"/>
              </w:rPr>
              <w:t>Irma</w:t>
            </w:r>
          </w:p>
        </w:tc>
      </w:tr>
      <w:tr w:rsidR="00DB4B7E" w:rsidTr="00D64F8C">
        <w:trPr>
          <w:trHeight w:hRule="exact" w:val="904"/>
        </w:trPr>
        <w:tc>
          <w:tcPr>
            <w:tcW w:w="9890" w:type="dxa"/>
            <w:gridSpan w:val="5"/>
            <w:tcBorders>
              <w:top w:val="nil"/>
              <w:left w:val="nil"/>
              <w:bottom w:val="single" w:sz="8" w:space="0" w:color="404040"/>
              <w:right w:val="nil"/>
            </w:tcBorders>
          </w:tcPr>
          <w:p w:rsidR="00DB4B7E" w:rsidRDefault="00DB4B7E" w:rsidP="006D3CC7">
            <w:pPr>
              <w:pStyle w:val="TableParagraph"/>
              <w:spacing w:before="5"/>
              <w:ind w:left="3836"/>
              <w:rPr>
                <w:rFonts w:ascii="Times New Roman"/>
                <w:b/>
                <w:spacing w:val="-1"/>
                <w:sz w:val="27"/>
              </w:rPr>
            </w:pPr>
            <w:r>
              <w:rPr>
                <w:rFonts w:ascii="Times New Roman"/>
                <w:b/>
                <w:sz w:val="27"/>
              </w:rPr>
              <w:t xml:space="preserve">Physical </w:t>
            </w:r>
            <w:r>
              <w:rPr>
                <w:rFonts w:ascii="Times New Roman"/>
                <w:b/>
                <w:spacing w:val="-1"/>
                <w:sz w:val="27"/>
              </w:rPr>
              <w:t>Deadline:</w:t>
            </w:r>
            <w:r>
              <w:rPr>
                <w:rFonts w:ascii="Times New Roman"/>
                <w:b/>
                <w:sz w:val="27"/>
              </w:rPr>
              <w:t xml:space="preserve"> </w:t>
            </w:r>
            <w:r>
              <w:rPr>
                <w:rFonts w:ascii="Times New Roman"/>
                <w:b/>
                <w:spacing w:val="-1"/>
                <w:sz w:val="27"/>
              </w:rPr>
              <w:t>11/9/2017</w:t>
            </w:r>
          </w:p>
          <w:p w:rsidR="00DB4B7E" w:rsidRDefault="00DB4B7E" w:rsidP="006D3CC7">
            <w:pPr>
              <w:pStyle w:val="TableParagraph"/>
              <w:spacing w:before="5"/>
              <w:ind w:left="3836"/>
              <w:rPr>
                <w:rFonts w:ascii="Times New Roman"/>
                <w:b/>
                <w:spacing w:val="-1"/>
                <w:sz w:val="27"/>
              </w:rPr>
            </w:pPr>
          </w:p>
          <w:p w:rsidR="00D64F8C" w:rsidRDefault="00D64F8C" w:rsidP="006D3CC7">
            <w:pPr>
              <w:pStyle w:val="TableParagraph"/>
              <w:spacing w:before="5"/>
              <w:ind w:left="3836"/>
              <w:rPr>
                <w:rFonts w:ascii="Times New Roman"/>
                <w:b/>
                <w:spacing w:val="-1"/>
                <w:sz w:val="27"/>
              </w:rPr>
            </w:pPr>
          </w:p>
          <w:p w:rsidR="00D64F8C" w:rsidRDefault="00D64F8C" w:rsidP="006D3CC7">
            <w:pPr>
              <w:pStyle w:val="TableParagraph"/>
              <w:spacing w:before="5"/>
              <w:ind w:left="3836"/>
              <w:rPr>
                <w:rFonts w:ascii="Times New Roman"/>
                <w:b/>
                <w:spacing w:val="-1"/>
                <w:sz w:val="27"/>
              </w:rPr>
            </w:pPr>
          </w:p>
          <w:p w:rsidR="00D64F8C" w:rsidRDefault="00D64F8C" w:rsidP="006D3CC7">
            <w:pPr>
              <w:pStyle w:val="TableParagraph"/>
              <w:spacing w:before="5"/>
              <w:ind w:left="3836"/>
              <w:rPr>
                <w:rFonts w:ascii="Times New Roman"/>
                <w:b/>
                <w:spacing w:val="-1"/>
                <w:sz w:val="27"/>
              </w:rPr>
            </w:pPr>
          </w:p>
          <w:p w:rsidR="00DB4B7E" w:rsidRDefault="00DB4B7E" w:rsidP="006D3CC7">
            <w:pPr>
              <w:pStyle w:val="TableParagraph"/>
              <w:spacing w:before="5"/>
              <w:ind w:left="3836"/>
              <w:rPr>
                <w:rFonts w:ascii="Times New Roman"/>
                <w:b/>
                <w:spacing w:val="-1"/>
                <w:sz w:val="27"/>
              </w:rPr>
            </w:pPr>
          </w:p>
          <w:p w:rsidR="00D64F8C" w:rsidRDefault="00D64F8C" w:rsidP="006D3CC7">
            <w:pPr>
              <w:pStyle w:val="TableParagraph"/>
              <w:spacing w:before="5"/>
              <w:ind w:left="3836"/>
              <w:rPr>
                <w:rFonts w:ascii="Times New Roman"/>
                <w:b/>
                <w:spacing w:val="-1"/>
                <w:sz w:val="27"/>
              </w:rPr>
            </w:pPr>
          </w:p>
          <w:p w:rsidR="00D64F8C" w:rsidRDefault="00D64F8C" w:rsidP="006D3CC7">
            <w:pPr>
              <w:pStyle w:val="TableParagraph"/>
              <w:spacing w:before="5"/>
              <w:ind w:left="3836"/>
              <w:rPr>
                <w:rFonts w:ascii="Times New Roman"/>
                <w:b/>
                <w:spacing w:val="-1"/>
                <w:sz w:val="27"/>
              </w:rPr>
            </w:pPr>
          </w:p>
          <w:p w:rsidR="00DB4B7E" w:rsidRDefault="00DB4B7E" w:rsidP="006D3CC7">
            <w:pPr>
              <w:pStyle w:val="TableParagraph"/>
              <w:spacing w:before="5"/>
              <w:ind w:left="3836"/>
              <w:rPr>
                <w:rFonts w:ascii="Times New Roman"/>
                <w:b/>
                <w:spacing w:val="-1"/>
                <w:sz w:val="27"/>
              </w:rPr>
            </w:pPr>
          </w:p>
          <w:p w:rsidR="00DB4B7E" w:rsidRDefault="00DB4B7E" w:rsidP="006D3CC7">
            <w:pPr>
              <w:pStyle w:val="TableParagraph"/>
              <w:spacing w:before="5"/>
              <w:ind w:left="3836"/>
              <w:rPr>
                <w:rFonts w:ascii="Times New Roman"/>
                <w:b/>
                <w:spacing w:val="-1"/>
                <w:sz w:val="27"/>
              </w:rPr>
            </w:pPr>
          </w:p>
          <w:p w:rsidR="00DB4B7E" w:rsidRDefault="00DB4B7E" w:rsidP="006D3CC7">
            <w:pPr>
              <w:pStyle w:val="TableParagraph"/>
              <w:spacing w:before="5"/>
              <w:ind w:left="3836"/>
              <w:rPr>
                <w:rFonts w:ascii="Times New Roman"/>
                <w:b/>
                <w:spacing w:val="-1"/>
                <w:sz w:val="27"/>
              </w:rPr>
            </w:pPr>
          </w:p>
          <w:p w:rsidR="00DB4B7E" w:rsidRDefault="00DB4B7E" w:rsidP="006D3CC7">
            <w:pPr>
              <w:pStyle w:val="TableParagraph"/>
              <w:spacing w:before="5"/>
              <w:ind w:left="3836"/>
              <w:rPr>
                <w:rFonts w:ascii="Times New Roman" w:eastAsia="Times New Roman" w:hAnsi="Times New Roman" w:cs="Times New Roman"/>
                <w:sz w:val="27"/>
                <w:szCs w:val="27"/>
              </w:rPr>
            </w:pPr>
          </w:p>
        </w:tc>
      </w:tr>
      <w:tr w:rsidR="00DB4B7E" w:rsidTr="00D64F8C">
        <w:trPr>
          <w:trHeight w:hRule="exact" w:val="449"/>
        </w:trPr>
        <w:tc>
          <w:tcPr>
            <w:tcW w:w="9890" w:type="dxa"/>
            <w:gridSpan w:val="5"/>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spacing w:before="74"/>
              <w:ind w:left="3275"/>
              <w:rPr>
                <w:rFonts w:ascii="Times New Roman" w:eastAsia="Times New Roman" w:hAnsi="Times New Roman" w:cs="Times New Roman"/>
                <w:sz w:val="23"/>
                <w:szCs w:val="23"/>
              </w:rPr>
            </w:pPr>
            <w:r>
              <w:rPr>
                <w:rFonts w:ascii="Times New Roman"/>
                <w:b/>
                <w:sz w:val="23"/>
              </w:rPr>
              <w:t>Loan</w:t>
            </w:r>
            <w:r>
              <w:rPr>
                <w:rFonts w:ascii="Times New Roman"/>
                <w:b/>
                <w:spacing w:val="6"/>
                <w:sz w:val="23"/>
              </w:rPr>
              <w:t xml:space="preserve"> </w:t>
            </w:r>
            <w:r>
              <w:rPr>
                <w:rFonts w:ascii="Times New Roman"/>
                <w:b/>
                <w:spacing w:val="-1"/>
                <w:sz w:val="23"/>
              </w:rPr>
              <w:t>Activity</w:t>
            </w:r>
            <w:r>
              <w:rPr>
                <w:rFonts w:ascii="Times New Roman"/>
                <w:b/>
                <w:spacing w:val="6"/>
                <w:sz w:val="23"/>
              </w:rPr>
              <w:t xml:space="preserve"> </w:t>
            </w:r>
            <w:r>
              <w:rPr>
                <w:rFonts w:ascii="Times New Roman"/>
                <w:b/>
                <w:sz w:val="23"/>
              </w:rPr>
              <w:t>as</w:t>
            </w:r>
            <w:r>
              <w:rPr>
                <w:rFonts w:ascii="Times New Roman"/>
                <w:b/>
                <w:spacing w:val="6"/>
                <w:sz w:val="23"/>
              </w:rPr>
              <w:t xml:space="preserve"> </w:t>
            </w:r>
            <w:r>
              <w:rPr>
                <w:rFonts w:ascii="Times New Roman"/>
                <w:b/>
                <w:sz w:val="23"/>
              </w:rPr>
              <w:t>of</w:t>
            </w:r>
            <w:r>
              <w:rPr>
                <w:rFonts w:ascii="Times New Roman"/>
                <w:b/>
                <w:spacing w:val="8"/>
                <w:sz w:val="23"/>
              </w:rPr>
              <w:t xml:space="preserve"> </w:t>
            </w:r>
            <w:r>
              <w:rPr>
                <w:rFonts w:ascii="Times New Roman"/>
                <w:b/>
                <w:spacing w:val="-1"/>
                <w:sz w:val="23"/>
              </w:rPr>
              <w:t>COB:</w:t>
            </w:r>
            <w:r>
              <w:rPr>
                <w:rFonts w:ascii="Times New Roman"/>
                <w:b/>
                <w:spacing w:val="6"/>
                <w:sz w:val="23"/>
              </w:rPr>
              <w:t xml:space="preserve"> </w:t>
            </w:r>
            <w:r>
              <w:rPr>
                <w:rFonts w:ascii="Times New Roman"/>
                <w:b/>
                <w:sz w:val="23"/>
              </w:rPr>
              <w:t>10/17/17</w:t>
            </w:r>
          </w:p>
        </w:tc>
      </w:tr>
      <w:tr w:rsidR="00DB4B7E" w:rsidTr="00D64F8C">
        <w:trPr>
          <w:trHeight w:hRule="exact" w:val="889"/>
        </w:trPr>
        <w:tc>
          <w:tcPr>
            <w:tcW w:w="4592" w:type="dxa"/>
            <w:tcBorders>
              <w:top w:val="single" w:sz="8" w:space="0" w:color="404040"/>
              <w:left w:val="single" w:sz="8" w:space="0" w:color="404040"/>
              <w:bottom w:val="single" w:sz="8" w:space="0" w:color="404040"/>
              <w:right w:val="single" w:sz="8" w:space="0" w:color="404040"/>
            </w:tcBorders>
            <w:shd w:val="clear" w:color="auto" w:fill="D9D9D9"/>
          </w:tcPr>
          <w:p w:rsidR="00DB4B7E" w:rsidRDefault="00DB4B7E" w:rsidP="006D3CC7">
            <w:pPr>
              <w:pStyle w:val="TableParagraph"/>
              <w:spacing w:before="3"/>
              <w:rPr>
                <w:rFonts w:ascii="Times New Roman" w:eastAsia="Times New Roman" w:hAnsi="Times New Roman" w:cs="Times New Roman"/>
                <w:sz w:val="25"/>
                <w:szCs w:val="25"/>
              </w:rPr>
            </w:pPr>
          </w:p>
          <w:p w:rsidR="00DB4B7E" w:rsidRDefault="00DB4B7E" w:rsidP="006D3CC7">
            <w:pPr>
              <w:pStyle w:val="TableParagraph"/>
              <w:tabs>
                <w:tab w:val="left" w:pos="3455"/>
              </w:tabs>
              <w:ind w:left="327"/>
              <w:rPr>
                <w:rFonts w:ascii="Times New Roman" w:eastAsia="Times New Roman" w:hAnsi="Times New Roman" w:cs="Times New Roman"/>
                <w:sz w:val="23"/>
                <w:szCs w:val="23"/>
              </w:rPr>
            </w:pPr>
            <w:r>
              <w:rPr>
                <w:rFonts w:ascii="Times New Roman"/>
                <w:spacing w:val="-2"/>
                <w:position w:val="1"/>
                <w:sz w:val="23"/>
              </w:rPr>
              <w:t>LOAN</w:t>
            </w:r>
            <w:r>
              <w:rPr>
                <w:rFonts w:ascii="Times New Roman"/>
                <w:spacing w:val="21"/>
                <w:position w:val="1"/>
                <w:sz w:val="23"/>
              </w:rPr>
              <w:t xml:space="preserve"> </w:t>
            </w:r>
            <w:r>
              <w:rPr>
                <w:rFonts w:ascii="Times New Roman"/>
                <w:spacing w:val="-2"/>
                <w:position w:val="1"/>
                <w:sz w:val="23"/>
              </w:rPr>
              <w:t>APPLICATIONS</w:t>
            </w:r>
            <w:r>
              <w:rPr>
                <w:rFonts w:ascii="Times New Roman"/>
                <w:spacing w:val="-2"/>
                <w:position w:val="1"/>
                <w:sz w:val="23"/>
              </w:rPr>
              <w:tab/>
            </w:r>
            <w:r>
              <w:rPr>
                <w:rFonts w:ascii="Times New Roman"/>
                <w:spacing w:val="-1"/>
                <w:sz w:val="23"/>
              </w:rPr>
              <w:t>HOME</w:t>
            </w:r>
          </w:p>
        </w:tc>
        <w:tc>
          <w:tcPr>
            <w:tcW w:w="1593" w:type="dxa"/>
            <w:tcBorders>
              <w:top w:val="single" w:sz="8" w:space="0" w:color="404040"/>
              <w:left w:val="single" w:sz="8" w:space="0" w:color="404040"/>
              <w:bottom w:val="single" w:sz="8" w:space="0" w:color="404040"/>
              <w:right w:val="single" w:sz="8" w:space="0" w:color="404040"/>
            </w:tcBorders>
            <w:shd w:val="clear" w:color="auto" w:fill="D9D9D9"/>
          </w:tcPr>
          <w:p w:rsidR="00DB4B7E" w:rsidRDefault="00DB4B7E" w:rsidP="006D3CC7">
            <w:pPr>
              <w:pStyle w:val="TableParagraph"/>
              <w:spacing w:before="2"/>
              <w:rPr>
                <w:rFonts w:ascii="Times New Roman" w:eastAsia="Times New Roman" w:hAnsi="Times New Roman" w:cs="Times New Roman"/>
                <w:sz w:val="26"/>
                <w:szCs w:val="26"/>
              </w:rPr>
            </w:pPr>
          </w:p>
          <w:p w:rsidR="00DB4B7E" w:rsidRDefault="00DB4B7E" w:rsidP="006D3CC7">
            <w:pPr>
              <w:pStyle w:val="TableParagraph"/>
              <w:ind w:left="246"/>
              <w:rPr>
                <w:rFonts w:ascii="Times New Roman" w:eastAsia="Times New Roman" w:hAnsi="Times New Roman" w:cs="Times New Roman"/>
                <w:sz w:val="23"/>
                <w:szCs w:val="23"/>
              </w:rPr>
            </w:pPr>
            <w:r>
              <w:rPr>
                <w:rFonts w:ascii="Times New Roman"/>
                <w:spacing w:val="-1"/>
                <w:sz w:val="23"/>
              </w:rPr>
              <w:t>BUSINESS</w:t>
            </w:r>
          </w:p>
        </w:tc>
        <w:tc>
          <w:tcPr>
            <w:tcW w:w="1814" w:type="dxa"/>
            <w:tcBorders>
              <w:top w:val="single" w:sz="8" w:space="0" w:color="404040"/>
              <w:left w:val="single" w:sz="8" w:space="0" w:color="404040"/>
              <w:bottom w:val="single" w:sz="8" w:space="0" w:color="404040"/>
              <w:right w:val="single" w:sz="8" w:space="0" w:color="404040"/>
            </w:tcBorders>
            <w:shd w:val="clear" w:color="auto" w:fill="D9D9D9"/>
          </w:tcPr>
          <w:p w:rsidR="00DB4B7E" w:rsidRDefault="00DB4B7E" w:rsidP="006D3CC7">
            <w:pPr>
              <w:pStyle w:val="TableParagraph"/>
              <w:spacing w:before="154" w:line="266" w:lineRule="auto"/>
              <w:ind w:left="118" w:right="114" w:firstLine="160"/>
              <w:rPr>
                <w:rFonts w:ascii="Times New Roman" w:eastAsia="Times New Roman" w:hAnsi="Times New Roman" w:cs="Times New Roman"/>
                <w:sz w:val="23"/>
                <w:szCs w:val="23"/>
              </w:rPr>
            </w:pPr>
            <w:r>
              <w:rPr>
                <w:rFonts w:ascii="Times New Roman"/>
                <w:spacing w:val="-1"/>
                <w:sz w:val="23"/>
              </w:rPr>
              <w:t>ECONOMIC</w:t>
            </w:r>
            <w:r>
              <w:rPr>
                <w:rFonts w:ascii="Times New Roman"/>
                <w:spacing w:val="23"/>
                <w:w w:val="101"/>
                <w:sz w:val="23"/>
              </w:rPr>
              <w:t xml:space="preserve"> </w:t>
            </w:r>
            <w:r>
              <w:rPr>
                <w:rFonts w:ascii="Times New Roman"/>
                <w:spacing w:val="-1"/>
                <w:sz w:val="23"/>
              </w:rPr>
              <w:t>INJURY</w:t>
            </w:r>
            <w:r>
              <w:rPr>
                <w:rFonts w:ascii="Times New Roman"/>
                <w:spacing w:val="14"/>
                <w:sz w:val="23"/>
              </w:rPr>
              <w:t xml:space="preserve"> </w:t>
            </w:r>
            <w:r>
              <w:rPr>
                <w:rFonts w:ascii="Times New Roman"/>
                <w:spacing w:val="-2"/>
                <w:sz w:val="23"/>
              </w:rPr>
              <w:t>(EIDL)</w:t>
            </w:r>
          </w:p>
        </w:tc>
        <w:tc>
          <w:tcPr>
            <w:tcW w:w="30" w:type="dxa"/>
            <w:tcBorders>
              <w:top w:val="single" w:sz="8" w:space="0" w:color="404040"/>
              <w:left w:val="single" w:sz="8" w:space="0" w:color="404040"/>
              <w:bottom w:val="single" w:sz="8" w:space="0" w:color="404040"/>
              <w:right w:val="nil"/>
            </w:tcBorders>
            <w:shd w:val="clear" w:color="auto" w:fill="D9D9D9"/>
          </w:tcPr>
          <w:p w:rsidR="00DB4B7E" w:rsidRDefault="00DB4B7E" w:rsidP="006D3CC7"/>
        </w:tc>
        <w:tc>
          <w:tcPr>
            <w:tcW w:w="1861" w:type="dxa"/>
            <w:tcBorders>
              <w:top w:val="single" w:sz="8" w:space="0" w:color="404040"/>
              <w:left w:val="nil"/>
              <w:bottom w:val="single" w:sz="8" w:space="0" w:color="404040"/>
              <w:right w:val="single" w:sz="8" w:space="0" w:color="404040"/>
            </w:tcBorders>
            <w:shd w:val="clear" w:color="auto" w:fill="D9D9D9"/>
          </w:tcPr>
          <w:p w:rsidR="00DB4B7E" w:rsidRDefault="00DB4B7E" w:rsidP="006D3CC7">
            <w:pPr>
              <w:pStyle w:val="TableParagraph"/>
              <w:spacing w:before="2"/>
              <w:rPr>
                <w:rFonts w:ascii="Times New Roman" w:eastAsia="Times New Roman" w:hAnsi="Times New Roman" w:cs="Times New Roman"/>
                <w:sz w:val="26"/>
                <w:szCs w:val="26"/>
              </w:rPr>
            </w:pPr>
          </w:p>
          <w:p w:rsidR="00DB4B7E" w:rsidRDefault="00DB4B7E" w:rsidP="006D3CC7">
            <w:pPr>
              <w:pStyle w:val="TableParagraph"/>
              <w:ind w:right="579"/>
              <w:jc w:val="right"/>
              <w:rPr>
                <w:rFonts w:ascii="Times New Roman" w:eastAsia="Times New Roman" w:hAnsi="Times New Roman" w:cs="Times New Roman"/>
                <w:sz w:val="23"/>
                <w:szCs w:val="23"/>
              </w:rPr>
            </w:pPr>
            <w:r>
              <w:rPr>
                <w:rFonts w:ascii="Times New Roman"/>
                <w:spacing w:val="-1"/>
                <w:sz w:val="23"/>
              </w:rPr>
              <w:t>TOTAL</w:t>
            </w:r>
          </w:p>
        </w:tc>
      </w:tr>
      <w:tr w:rsidR="00DB4B7E" w:rsidTr="00D64F8C">
        <w:trPr>
          <w:trHeight w:hRule="exact" w:val="550"/>
        </w:trPr>
        <w:tc>
          <w:tcPr>
            <w:tcW w:w="4592"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tabs>
                <w:tab w:val="left" w:pos="3410"/>
              </w:tabs>
              <w:spacing w:before="120"/>
              <w:ind w:left="30"/>
              <w:rPr>
                <w:rFonts w:ascii="Times New Roman" w:eastAsia="Times New Roman" w:hAnsi="Times New Roman" w:cs="Times New Roman"/>
                <w:sz w:val="23"/>
                <w:szCs w:val="23"/>
              </w:rPr>
            </w:pPr>
            <w:r>
              <w:rPr>
                <w:rFonts w:ascii="Times New Roman"/>
                <w:spacing w:val="-2"/>
                <w:position w:val="1"/>
                <w:sz w:val="23"/>
              </w:rPr>
              <w:t>FEMA</w:t>
            </w:r>
            <w:r>
              <w:rPr>
                <w:rFonts w:ascii="Times New Roman"/>
                <w:spacing w:val="13"/>
                <w:position w:val="1"/>
                <w:sz w:val="23"/>
              </w:rPr>
              <w:t xml:space="preserve"> </w:t>
            </w:r>
            <w:r>
              <w:rPr>
                <w:rFonts w:ascii="Times New Roman"/>
                <w:spacing w:val="-1"/>
                <w:position w:val="1"/>
                <w:sz w:val="23"/>
              </w:rPr>
              <w:t>Registrations</w:t>
            </w:r>
            <w:r>
              <w:rPr>
                <w:rFonts w:ascii="Times New Roman"/>
                <w:spacing w:val="13"/>
                <w:position w:val="1"/>
                <w:sz w:val="23"/>
              </w:rPr>
              <w:t xml:space="preserve"> </w:t>
            </w:r>
            <w:r>
              <w:rPr>
                <w:rFonts w:ascii="Times New Roman"/>
                <w:spacing w:val="-1"/>
                <w:position w:val="1"/>
                <w:sz w:val="23"/>
              </w:rPr>
              <w:t>Referred</w:t>
            </w:r>
            <w:r>
              <w:rPr>
                <w:rFonts w:ascii="Times New Roman"/>
                <w:spacing w:val="-1"/>
                <w:position w:val="1"/>
                <w:sz w:val="23"/>
              </w:rPr>
              <w:tab/>
            </w:r>
            <w:r w:rsidR="00583991" w:rsidRPr="00583991">
              <w:rPr>
                <w:rFonts w:ascii="Times New Roman"/>
                <w:color w:val="FF0000"/>
                <w:sz w:val="23"/>
              </w:rPr>
              <w:t>933,884</w:t>
            </w:r>
          </w:p>
        </w:tc>
        <w:tc>
          <w:tcPr>
            <w:tcW w:w="1593" w:type="dxa"/>
            <w:tcBorders>
              <w:top w:val="single" w:sz="8" w:space="0" w:color="404040"/>
              <w:left w:val="single" w:sz="8" w:space="0" w:color="404040"/>
              <w:bottom w:val="single" w:sz="8" w:space="0" w:color="404040"/>
              <w:right w:val="single" w:sz="8" w:space="0" w:color="404040"/>
            </w:tcBorders>
          </w:tcPr>
          <w:p w:rsidR="00DB4B7E" w:rsidRDefault="00D64F8C" w:rsidP="006D3CC7">
            <w:pPr>
              <w:pStyle w:val="TableParagraph"/>
              <w:spacing w:before="130"/>
              <w:ind w:left="407"/>
              <w:rPr>
                <w:rFonts w:ascii="Times New Roman" w:eastAsia="Times New Roman" w:hAnsi="Times New Roman" w:cs="Times New Roman"/>
                <w:sz w:val="23"/>
                <w:szCs w:val="23"/>
              </w:rPr>
            </w:pPr>
            <w:r>
              <w:rPr>
                <w:rFonts w:ascii="Times New Roman"/>
                <w:color w:val="FF0000"/>
                <w:sz w:val="23"/>
              </w:rPr>
              <w:t>231,870</w:t>
            </w:r>
          </w:p>
        </w:tc>
        <w:tc>
          <w:tcPr>
            <w:tcW w:w="1814" w:type="dxa"/>
            <w:tcBorders>
              <w:top w:val="single" w:sz="8" w:space="0" w:color="404040"/>
              <w:left w:val="single" w:sz="8" w:space="0" w:color="404040"/>
              <w:bottom w:val="single" w:sz="8" w:space="0" w:color="404040"/>
              <w:right w:val="single" w:sz="8" w:space="0" w:color="404040"/>
            </w:tcBorders>
          </w:tcPr>
          <w:p w:rsidR="00DB4B7E" w:rsidRDefault="00D64F8C" w:rsidP="006D3CC7">
            <w:pPr>
              <w:pStyle w:val="TableParagraph"/>
              <w:spacing w:before="130"/>
              <w:ind w:left="2"/>
              <w:jc w:val="center"/>
              <w:rPr>
                <w:rFonts w:ascii="Times New Roman" w:eastAsia="Times New Roman" w:hAnsi="Times New Roman" w:cs="Times New Roman"/>
                <w:sz w:val="23"/>
                <w:szCs w:val="23"/>
              </w:rPr>
            </w:pPr>
            <w:r>
              <w:rPr>
                <w:rFonts w:ascii="Times New Roman"/>
                <w:color w:val="FF0000"/>
                <w:sz w:val="23"/>
              </w:rPr>
              <w:t>3,815</w:t>
            </w:r>
          </w:p>
        </w:tc>
        <w:tc>
          <w:tcPr>
            <w:tcW w:w="30" w:type="dxa"/>
            <w:tcBorders>
              <w:top w:val="single" w:sz="8" w:space="0" w:color="404040"/>
              <w:left w:val="single" w:sz="8" w:space="0" w:color="404040"/>
              <w:bottom w:val="single" w:sz="8" w:space="0" w:color="404040"/>
              <w:right w:val="nil"/>
            </w:tcBorders>
          </w:tcPr>
          <w:p w:rsidR="00DB4B7E" w:rsidRDefault="00DB4B7E" w:rsidP="006D3CC7"/>
        </w:tc>
        <w:tc>
          <w:tcPr>
            <w:tcW w:w="1861" w:type="dxa"/>
            <w:tcBorders>
              <w:top w:val="single" w:sz="8" w:space="0" w:color="404040"/>
              <w:left w:val="nil"/>
              <w:bottom w:val="single" w:sz="8" w:space="0" w:color="404040"/>
              <w:right w:val="single" w:sz="8" w:space="0" w:color="404040"/>
            </w:tcBorders>
          </w:tcPr>
          <w:p w:rsidR="00DB4B7E" w:rsidRDefault="00D64F8C" w:rsidP="006D3CC7">
            <w:pPr>
              <w:pStyle w:val="TableParagraph"/>
              <w:spacing w:before="130"/>
              <w:ind w:right="496"/>
              <w:jc w:val="right"/>
              <w:rPr>
                <w:rFonts w:ascii="Times New Roman" w:eastAsia="Times New Roman" w:hAnsi="Times New Roman" w:cs="Times New Roman"/>
                <w:sz w:val="23"/>
                <w:szCs w:val="23"/>
              </w:rPr>
            </w:pPr>
            <w:r>
              <w:rPr>
                <w:rFonts w:ascii="Times New Roman"/>
                <w:color w:val="FF0000"/>
                <w:sz w:val="23"/>
              </w:rPr>
              <w:t>1,169,569</w:t>
            </w:r>
          </w:p>
        </w:tc>
      </w:tr>
      <w:tr w:rsidR="00DB4B7E" w:rsidTr="00D64F8C">
        <w:trPr>
          <w:trHeight w:hRule="exact" w:val="550"/>
        </w:trPr>
        <w:tc>
          <w:tcPr>
            <w:tcW w:w="4592"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tabs>
                <w:tab w:val="left" w:pos="3475"/>
              </w:tabs>
              <w:spacing w:before="120"/>
              <w:ind w:left="30"/>
              <w:rPr>
                <w:rFonts w:ascii="Times New Roman" w:eastAsia="Times New Roman" w:hAnsi="Times New Roman" w:cs="Times New Roman"/>
                <w:sz w:val="23"/>
                <w:szCs w:val="23"/>
              </w:rPr>
            </w:pPr>
            <w:r>
              <w:rPr>
                <w:rFonts w:ascii="Times New Roman"/>
                <w:position w:val="1"/>
                <w:sz w:val="23"/>
              </w:rPr>
              <w:t>Applications</w:t>
            </w:r>
            <w:r>
              <w:rPr>
                <w:rFonts w:ascii="Times New Roman"/>
                <w:spacing w:val="20"/>
                <w:position w:val="1"/>
                <w:sz w:val="23"/>
              </w:rPr>
              <w:t xml:space="preserve"> </w:t>
            </w:r>
            <w:r>
              <w:rPr>
                <w:rFonts w:ascii="Times New Roman"/>
                <w:position w:val="1"/>
                <w:sz w:val="23"/>
              </w:rPr>
              <w:t>Received</w:t>
            </w:r>
            <w:r>
              <w:rPr>
                <w:rFonts w:ascii="Times New Roman"/>
                <w:position w:val="1"/>
                <w:sz w:val="23"/>
              </w:rPr>
              <w:tab/>
            </w:r>
            <w:r w:rsidR="00583991">
              <w:rPr>
                <w:rFonts w:ascii="Times New Roman"/>
                <w:color w:val="FF0000"/>
                <w:sz w:val="23"/>
              </w:rPr>
              <w:t>51,014</w:t>
            </w:r>
          </w:p>
        </w:tc>
        <w:tc>
          <w:tcPr>
            <w:tcW w:w="1593" w:type="dxa"/>
            <w:tcBorders>
              <w:top w:val="single" w:sz="8" w:space="0" w:color="404040"/>
              <w:left w:val="single" w:sz="8" w:space="0" w:color="404040"/>
              <w:bottom w:val="single" w:sz="8" w:space="0" w:color="404040"/>
              <w:right w:val="single" w:sz="8" w:space="0" w:color="404040"/>
            </w:tcBorders>
          </w:tcPr>
          <w:p w:rsidR="00DB4B7E" w:rsidRDefault="00D64F8C" w:rsidP="006D3CC7">
            <w:pPr>
              <w:pStyle w:val="TableParagraph"/>
              <w:spacing w:before="130"/>
              <w:ind w:left="18"/>
              <w:jc w:val="center"/>
              <w:rPr>
                <w:rFonts w:ascii="Times New Roman" w:eastAsia="Times New Roman" w:hAnsi="Times New Roman" w:cs="Times New Roman"/>
                <w:sz w:val="23"/>
                <w:szCs w:val="23"/>
              </w:rPr>
            </w:pPr>
            <w:r>
              <w:rPr>
                <w:rFonts w:ascii="Times New Roman"/>
                <w:color w:val="FF0000"/>
                <w:spacing w:val="1"/>
                <w:sz w:val="23"/>
              </w:rPr>
              <w:t>3,918</w:t>
            </w:r>
          </w:p>
        </w:tc>
        <w:tc>
          <w:tcPr>
            <w:tcW w:w="1814" w:type="dxa"/>
            <w:tcBorders>
              <w:top w:val="single" w:sz="8" w:space="0" w:color="404040"/>
              <w:left w:val="single" w:sz="8" w:space="0" w:color="404040"/>
              <w:bottom w:val="single" w:sz="8" w:space="0" w:color="404040"/>
              <w:right w:val="single" w:sz="8" w:space="0" w:color="404040"/>
            </w:tcBorders>
          </w:tcPr>
          <w:p w:rsidR="00DB4B7E" w:rsidRDefault="00D64F8C" w:rsidP="006D3CC7">
            <w:pPr>
              <w:pStyle w:val="TableParagraph"/>
              <w:spacing w:before="130"/>
              <w:ind w:left="18"/>
              <w:jc w:val="center"/>
              <w:rPr>
                <w:rFonts w:ascii="Times New Roman" w:eastAsia="Times New Roman" w:hAnsi="Times New Roman" w:cs="Times New Roman"/>
                <w:sz w:val="23"/>
                <w:szCs w:val="23"/>
              </w:rPr>
            </w:pPr>
            <w:r>
              <w:rPr>
                <w:rFonts w:ascii="Times New Roman"/>
                <w:color w:val="FF0000"/>
                <w:spacing w:val="1"/>
                <w:sz w:val="23"/>
              </w:rPr>
              <w:t>2,135</w:t>
            </w:r>
          </w:p>
        </w:tc>
        <w:tc>
          <w:tcPr>
            <w:tcW w:w="30" w:type="dxa"/>
            <w:tcBorders>
              <w:top w:val="single" w:sz="8" w:space="0" w:color="404040"/>
              <w:left w:val="single" w:sz="8" w:space="0" w:color="404040"/>
              <w:bottom w:val="single" w:sz="8" w:space="0" w:color="404040"/>
              <w:right w:val="nil"/>
            </w:tcBorders>
          </w:tcPr>
          <w:p w:rsidR="00DB4B7E" w:rsidRDefault="00DB4B7E" w:rsidP="006D3CC7"/>
        </w:tc>
        <w:tc>
          <w:tcPr>
            <w:tcW w:w="1861" w:type="dxa"/>
            <w:tcBorders>
              <w:top w:val="single" w:sz="8" w:space="0" w:color="404040"/>
              <w:left w:val="nil"/>
              <w:bottom w:val="single" w:sz="8" w:space="0" w:color="404040"/>
              <w:right w:val="single" w:sz="8" w:space="0" w:color="404040"/>
            </w:tcBorders>
          </w:tcPr>
          <w:p w:rsidR="00DB4B7E" w:rsidRDefault="00D64F8C" w:rsidP="006D3CC7">
            <w:pPr>
              <w:pStyle w:val="TableParagraph"/>
              <w:spacing w:before="130"/>
              <w:ind w:right="642"/>
              <w:jc w:val="right"/>
              <w:rPr>
                <w:rFonts w:ascii="Times New Roman" w:eastAsia="Times New Roman" w:hAnsi="Times New Roman" w:cs="Times New Roman"/>
                <w:sz w:val="23"/>
                <w:szCs w:val="23"/>
              </w:rPr>
            </w:pPr>
            <w:r>
              <w:rPr>
                <w:rFonts w:ascii="Times New Roman"/>
                <w:color w:val="FF0000"/>
                <w:sz w:val="23"/>
              </w:rPr>
              <w:t>57,067</w:t>
            </w:r>
          </w:p>
        </w:tc>
      </w:tr>
      <w:tr w:rsidR="00DB4B7E" w:rsidTr="00D64F8C">
        <w:trPr>
          <w:trHeight w:hRule="exact" w:val="550"/>
        </w:trPr>
        <w:tc>
          <w:tcPr>
            <w:tcW w:w="4592"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tabs>
                <w:tab w:val="left" w:pos="3475"/>
              </w:tabs>
              <w:spacing w:before="120"/>
              <w:ind w:left="30"/>
              <w:rPr>
                <w:rFonts w:ascii="Times New Roman" w:eastAsia="Times New Roman" w:hAnsi="Times New Roman" w:cs="Times New Roman"/>
                <w:sz w:val="23"/>
                <w:szCs w:val="23"/>
              </w:rPr>
            </w:pPr>
            <w:r>
              <w:rPr>
                <w:rFonts w:ascii="Times New Roman"/>
                <w:position w:val="1"/>
                <w:sz w:val="23"/>
              </w:rPr>
              <w:t>Applications</w:t>
            </w:r>
            <w:r>
              <w:rPr>
                <w:rFonts w:ascii="Times New Roman"/>
                <w:spacing w:val="10"/>
                <w:position w:val="1"/>
                <w:sz w:val="23"/>
              </w:rPr>
              <w:t xml:space="preserve"> </w:t>
            </w:r>
            <w:r>
              <w:rPr>
                <w:rFonts w:ascii="Times New Roman"/>
                <w:position w:val="1"/>
                <w:sz w:val="23"/>
              </w:rPr>
              <w:t>in</w:t>
            </w:r>
            <w:r>
              <w:rPr>
                <w:rFonts w:ascii="Times New Roman"/>
                <w:spacing w:val="11"/>
                <w:position w:val="1"/>
                <w:sz w:val="23"/>
              </w:rPr>
              <w:t xml:space="preserve"> </w:t>
            </w:r>
            <w:r>
              <w:rPr>
                <w:rFonts w:ascii="Times New Roman"/>
                <w:spacing w:val="-1"/>
                <w:position w:val="1"/>
                <w:sz w:val="23"/>
              </w:rPr>
              <w:t>Process</w:t>
            </w:r>
            <w:r>
              <w:rPr>
                <w:rFonts w:ascii="Times New Roman"/>
                <w:spacing w:val="-1"/>
                <w:position w:val="1"/>
                <w:sz w:val="23"/>
              </w:rPr>
              <w:tab/>
            </w:r>
            <w:r w:rsidR="00583991" w:rsidRPr="00583991">
              <w:rPr>
                <w:rFonts w:ascii="Times New Roman"/>
                <w:color w:val="FF0000"/>
                <w:sz w:val="23"/>
              </w:rPr>
              <w:t>20,663</w:t>
            </w:r>
          </w:p>
        </w:tc>
        <w:tc>
          <w:tcPr>
            <w:tcW w:w="1593"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spacing w:before="130"/>
              <w:ind w:left="18"/>
              <w:jc w:val="center"/>
              <w:rPr>
                <w:rFonts w:ascii="Times New Roman" w:eastAsia="Times New Roman" w:hAnsi="Times New Roman" w:cs="Times New Roman"/>
                <w:sz w:val="23"/>
                <w:szCs w:val="23"/>
              </w:rPr>
            </w:pPr>
            <w:r w:rsidRPr="00D64F8C">
              <w:rPr>
                <w:rFonts w:ascii="Times New Roman"/>
                <w:color w:val="FF0000"/>
                <w:spacing w:val="1"/>
                <w:sz w:val="23"/>
              </w:rPr>
              <w:t>2</w:t>
            </w:r>
            <w:r w:rsidR="00D64F8C">
              <w:rPr>
                <w:rFonts w:ascii="Times New Roman"/>
                <w:color w:val="FF0000"/>
                <w:spacing w:val="1"/>
                <w:sz w:val="23"/>
              </w:rPr>
              <w:t>,330</w:t>
            </w:r>
          </w:p>
        </w:tc>
        <w:tc>
          <w:tcPr>
            <w:tcW w:w="1814" w:type="dxa"/>
            <w:tcBorders>
              <w:top w:val="single" w:sz="8" w:space="0" w:color="404040"/>
              <w:left w:val="single" w:sz="8" w:space="0" w:color="404040"/>
              <w:bottom w:val="single" w:sz="8" w:space="0" w:color="404040"/>
              <w:right w:val="single" w:sz="8" w:space="0" w:color="404040"/>
            </w:tcBorders>
          </w:tcPr>
          <w:p w:rsidR="00DB4B7E" w:rsidRDefault="00D64F8C" w:rsidP="006D3CC7">
            <w:pPr>
              <w:pStyle w:val="TableParagraph"/>
              <w:spacing w:before="130"/>
              <w:ind w:left="18"/>
              <w:jc w:val="center"/>
              <w:rPr>
                <w:rFonts w:ascii="Times New Roman" w:eastAsia="Times New Roman" w:hAnsi="Times New Roman" w:cs="Times New Roman"/>
                <w:sz w:val="23"/>
                <w:szCs w:val="23"/>
              </w:rPr>
            </w:pPr>
            <w:r>
              <w:rPr>
                <w:rFonts w:ascii="Times New Roman"/>
                <w:color w:val="FF0000"/>
                <w:spacing w:val="1"/>
                <w:sz w:val="23"/>
              </w:rPr>
              <w:t>1,143</w:t>
            </w:r>
          </w:p>
        </w:tc>
        <w:tc>
          <w:tcPr>
            <w:tcW w:w="30" w:type="dxa"/>
            <w:tcBorders>
              <w:top w:val="single" w:sz="8" w:space="0" w:color="404040"/>
              <w:left w:val="single" w:sz="8" w:space="0" w:color="404040"/>
              <w:bottom w:val="single" w:sz="8" w:space="0" w:color="404040"/>
              <w:right w:val="nil"/>
            </w:tcBorders>
          </w:tcPr>
          <w:p w:rsidR="00DB4B7E" w:rsidRDefault="00DB4B7E" w:rsidP="006D3CC7"/>
        </w:tc>
        <w:tc>
          <w:tcPr>
            <w:tcW w:w="1861" w:type="dxa"/>
            <w:tcBorders>
              <w:top w:val="single" w:sz="8" w:space="0" w:color="404040"/>
              <w:left w:val="nil"/>
              <w:bottom w:val="single" w:sz="8" w:space="0" w:color="404040"/>
              <w:right w:val="single" w:sz="8" w:space="0" w:color="404040"/>
            </w:tcBorders>
          </w:tcPr>
          <w:p w:rsidR="00DB4B7E" w:rsidRDefault="00D64F8C" w:rsidP="006D3CC7">
            <w:pPr>
              <w:pStyle w:val="TableParagraph"/>
              <w:spacing w:before="130"/>
              <w:ind w:right="642"/>
              <w:jc w:val="right"/>
              <w:rPr>
                <w:rFonts w:ascii="Times New Roman" w:eastAsia="Times New Roman" w:hAnsi="Times New Roman" w:cs="Times New Roman"/>
                <w:sz w:val="23"/>
                <w:szCs w:val="23"/>
              </w:rPr>
            </w:pPr>
            <w:r>
              <w:rPr>
                <w:rFonts w:ascii="Times New Roman"/>
                <w:color w:val="FF0000"/>
                <w:sz w:val="23"/>
              </w:rPr>
              <w:t>24,136</w:t>
            </w:r>
          </w:p>
        </w:tc>
      </w:tr>
      <w:tr w:rsidR="00DB4B7E" w:rsidTr="00D64F8C">
        <w:trPr>
          <w:trHeight w:hRule="exact" w:val="550"/>
        </w:trPr>
        <w:tc>
          <w:tcPr>
            <w:tcW w:w="4592"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tabs>
                <w:tab w:val="left" w:pos="3583"/>
              </w:tabs>
              <w:spacing w:before="120"/>
              <w:ind w:left="30"/>
              <w:rPr>
                <w:rFonts w:ascii="Times New Roman" w:eastAsia="Times New Roman" w:hAnsi="Times New Roman" w:cs="Times New Roman"/>
                <w:sz w:val="23"/>
                <w:szCs w:val="23"/>
              </w:rPr>
            </w:pPr>
            <w:r>
              <w:rPr>
                <w:rFonts w:ascii="Times New Roman"/>
                <w:position w:val="1"/>
                <w:sz w:val="23"/>
              </w:rPr>
              <w:t>%</w:t>
            </w:r>
            <w:r>
              <w:rPr>
                <w:rFonts w:ascii="Times New Roman"/>
                <w:spacing w:val="11"/>
                <w:position w:val="1"/>
                <w:sz w:val="23"/>
              </w:rPr>
              <w:t xml:space="preserve"> </w:t>
            </w:r>
            <w:r>
              <w:rPr>
                <w:rFonts w:ascii="Times New Roman"/>
                <w:position w:val="1"/>
                <w:sz w:val="23"/>
              </w:rPr>
              <w:t>Processed</w:t>
            </w:r>
            <w:r>
              <w:rPr>
                <w:rFonts w:ascii="Times New Roman"/>
                <w:position w:val="1"/>
                <w:sz w:val="23"/>
              </w:rPr>
              <w:tab/>
            </w:r>
            <w:r>
              <w:rPr>
                <w:rFonts w:ascii="Times New Roman"/>
                <w:spacing w:val="1"/>
                <w:sz w:val="23"/>
              </w:rPr>
              <w:t>59%</w:t>
            </w:r>
          </w:p>
        </w:tc>
        <w:tc>
          <w:tcPr>
            <w:tcW w:w="1593"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spacing w:before="130"/>
              <w:ind w:left="17"/>
              <w:jc w:val="center"/>
              <w:rPr>
                <w:rFonts w:ascii="Times New Roman" w:eastAsia="Times New Roman" w:hAnsi="Times New Roman" w:cs="Times New Roman"/>
                <w:sz w:val="23"/>
                <w:szCs w:val="23"/>
              </w:rPr>
            </w:pPr>
            <w:r>
              <w:rPr>
                <w:rFonts w:ascii="Times New Roman"/>
                <w:spacing w:val="1"/>
                <w:sz w:val="23"/>
              </w:rPr>
              <w:t>41%</w:t>
            </w:r>
          </w:p>
        </w:tc>
        <w:tc>
          <w:tcPr>
            <w:tcW w:w="1814" w:type="dxa"/>
            <w:tcBorders>
              <w:top w:val="single" w:sz="8" w:space="0" w:color="404040"/>
              <w:left w:val="single" w:sz="8" w:space="0" w:color="404040"/>
              <w:bottom w:val="single" w:sz="8" w:space="0" w:color="404040"/>
              <w:right w:val="single" w:sz="8" w:space="0" w:color="404040"/>
            </w:tcBorders>
          </w:tcPr>
          <w:p w:rsidR="00DB4B7E" w:rsidRDefault="00D64F8C" w:rsidP="006D3CC7">
            <w:pPr>
              <w:pStyle w:val="TableParagraph"/>
              <w:spacing w:before="130"/>
              <w:ind w:left="16"/>
              <w:jc w:val="center"/>
              <w:rPr>
                <w:rFonts w:ascii="Times New Roman" w:eastAsia="Times New Roman" w:hAnsi="Times New Roman" w:cs="Times New Roman"/>
                <w:sz w:val="23"/>
                <w:szCs w:val="23"/>
              </w:rPr>
            </w:pPr>
            <w:r w:rsidRPr="00D64F8C">
              <w:rPr>
                <w:rFonts w:ascii="Times New Roman"/>
                <w:color w:val="FF0000"/>
                <w:spacing w:val="1"/>
                <w:sz w:val="23"/>
              </w:rPr>
              <w:t>46%</w:t>
            </w:r>
          </w:p>
        </w:tc>
        <w:tc>
          <w:tcPr>
            <w:tcW w:w="30" w:type="dxa"/>
            <w:tcBorders>
              <w:top w:val="single" w:sz="8" w:space="0" w:color="404040"/>
              <w:left w:val="single" w:sz="8" w:space="0" w:color="404040"/>
              <w:bottom w:val="single" w:sz="8" w:space="0" w:color="404040"/>
              <w:right w:val="nil"/>
            </w:tcBorders>
          </w:tcPr>
          <w:p w:rsidR="00DB4B7E" w:rsidRDefault="00DB4B7E" w:rsidP="006D3CC7"/>
        </w:tc>
        <w:tc>
          <w:tcPr>
            <w:tcW w:w="1861" w:type="dxa"/>
            <w:tcBorders>
              <w:top w:val="single" w:sz="8" w:space="0" w:color="404040"/>
              <w:left w:val="nil"/>
              <w:bottom w:val="single" w:sz="8" w:space="0" w:color="404040"/>
              <w:right w:val="single" w:sz="8" w:space="0" w:color="404040"/>
            </w:tcBorders>
          </w:tcPr>
          <w:p w:rsidR="00DB4B7E" w:rsidRDefault="00D64F8C" w:rsidP="006D3CC7">
            <w:pPr>
              <w:pStyle w:val="TableParagraph"/>
              <w:spacing w:before="130"/>
              <w:ind w:right="747"/>
              <w:jc w:val="right"/>
              <w:rPr>
                <w:rFonts w:ascii="Times New Roman" w:eastAsia="Times New Roman" w:hAnsi="Times New Roman" w:cs="Times New Roman"/>
                <w:sz w:val="23"/>
                <w:szCs w:val="23"/>
              </w:rPr>
            </w:pPr>
            <w:r>
              <w:rPr>
                <w:rFonts w:ascii="Times New Roman"/>
                <w:color w:val="FF0000"/>
                <w:spacing w:val="1"/>
                <w:sz w:val="23"/>
              </w:rPr>
              <w:t>58</w:t>
            </w:r>
            <w:r w:rsidR="00DB4B7E" w:rsidRPr="00D64F8C">
              <w:rPr>
                <w:rFonts w:ascii="Times New Roman"/>
                <w:color w:val="FF0000"/>
                <w:spacing w:val="1"/>
                <w:sz w:val="23"/>
              </w:rPr>
              <w:t>%</w:t>
            </w:r>
          </w:p>
        </w:tc>
      </w:tr>
      <w:tr w:rsidR="00DB4B7E" w:rsidTr="00D64F8C">
        <w:trPr>
          <w:trHeight w:hRule="exact" w:val="550"/>
        </w:trPr>
        <w:tc>
          <w:tcPr>
            <w:tcW w:w="4592"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tabs>
                <w:tab w:val="left" w:pos="3535"/>
              </w:tabs>
              <w:spacing w:before="120"/>
              <w:ind w:left="30"/>
              <w:rPr>
                <w:rFonts w:ascii="Times New Roman" w:eastAsia="Times New Roman" w:hAnsi="Times New Roman" w:cs="Times New Roman"/>
                <w:sz w:val="23"/>
                <w:szCs w:val="23"/>
              </w:rPr>
            </w:pPr>
            <w:r>
              <w:rPr>
                <w:rFonts w:ascii="Times New Roman"/>
                <w:spacing w:val="-2"/>
                <w:position w:val="1"/>
                <w:sz w:val="23"/>
              </w:rPr>
              <w:t>Loans</w:t>
            </w:r>
            <w:r>
              <w:rPr>
                <w:rFonts w:ascii="Times New Roman"/>
                <w:spacing w:val="14"/>
                <w:position w:val="1"/>
                <w:sz w:val="23"/>
              </w:rPr>
              <w:t xml:space="preserve"> </w:t>
            </w:r>
            <w:r>
              <w:rPr>
                <w:rFonts w:ascii="Times New Roman"/>
                <w:spacing w:val="-1"/>
                <w:position w:val="1"/>
                <w:sz w:val="23"/>
              </w:rPr>
              <w:t>Approved</w:t>
            </w:r>
            <w:r>
              <w:rPr>
                <w:rFonts w:ascii="Times New Roman"/>
                <w:spacing w:val="-1"/>
                <w:position w:val="1"/>
                <w:sz w:val="23"/>
              </w:rPr>
              <w:tab/>
            </w:r>
            <w:r w:rsidR="00583991">
              <w:rPr>
                <w:rFonts w:ascii="Times New Roman"/>
                <w:color w:val="FF0000"/>
                <w:sz w:val="23"/>
              </w:rPr>
              <w:t>2,872</w:t>
            </w:r>
          </w:p>
        </w:tc>
        <w:tc>
          <w:tcPr>
            <w:tcW w:w="1593" w:type="dxa"/>
            <w:tcBorders>
              <w:top w:val="single" w:sz="8" w:space="0" w:color="404040"/>
              <w:left w:val="single" w:sz="8" w:space="0" w:color="404040"/>
              <w:bottom w:val="single" w:sz="8" w:space="0" w:color="404040"/>
              <w:right w:val="single" w:sz="8" w:space="0" w:color="404040"/>
            </w:tcBorders>
          </w:tcPr>
          <w:p w:rsidR="00DB4B7E" w:rsidRDefault="00D64F8C" w:rsidP="006D3CC7">
            <w:pPr>
              <w:pStyle w:val="TableParagraph"/>
              <w:spacing w:before="130"/>
              <w:ind w:left="16"/>
              <w:jc w:val="center"/>
              <w:rPr>
                <w:rFonts w:ascii="Times New Roman" w:eastAsia="Times New Roman" w:hAnsi="Times New Roman" w:cs="Times New Roman"/>
                <w:sz w:val="23"/>
                <w:szCs w:val="23"/>
              </w:rPr>
            </w:pPr>
            <w:r>
              <w:rPr>
                <w:rFonts w:ascii="Times New Roman"/>
                <w:color w:val="FF0000"/>
                <w:spacing w:val="1"/>
                <w:sz w:val="23"/>
              </w:rPr>
              <w:t>131</w:t>
            </w:r>
          </w:p>
        </w:tc>
        <w:tc>
          <w:tcPr>
            <w:tcW w:w="1814" w:type="dxa"/>
            <w:tcBorders>
              <w:top w:val="single" w:sz="8" w:space="0" w:color="404040"/>
              <w:left w:val="single" w:sz="8" w:space="0" w:color="404040"/>
              <w:bottom w:val="single" w:sz="8" w:space="0" w:color="404040"/>
              <w:right w:val="single" w:sz="8" w:space="0" w:color="404040"/>
            </w:tcBorders>
          </w:tcPr>
          <w:p w:rsidR="00DB4B7E" w:rsidRDefault="00D64F8C" w:rsidP="006D3CC7">
            <w:pPr>
              <w:pStyle w:val="TableParagraph"/>
              <w:spacing w:before="130"/>
              <w:ind w:left="16"/>
              <w:jc w:val="center"/>
              <w:rPr>
                <w:rFonts w:ascii="Times New Roman" w:eastAsia="Times New Roman" w:hAnsi="Times New Roman" w:cs="Times New Roman"/>
                <w:sz w:val="23"/>
                <w:szCs w:val="23"/>
              </w:rPr>
            </w:pPr>
            <w:r w:rsidRPr="00D64F8C">
              <w:rPr>
                <w:rFonts w:ascii="Times New Roman"/>
                <w:color w:val="FF0000"/>
                <w:spacing w:val="1"/>
                <w:sz w:val="23"/>
              </w:rPr>
              <w:t>133</w:t>
            </w:r>
          </w:p>
        </w:tc>
        <w:tc>
          <w:tcPr>
            <w:tcW w:w="30" w:type="dxa"/>
            <w:tcBorders>
              <w:top w:val="single" w:sz="8" w:space="0" w:color="404040"/>
              <w:left w:val="single" w:sz="8" w:space="0" w:color="404040"/>
              <w:bottom w:val="single" w:sz="8" w:space="0" w:color="404040"/>
              <w:right w:val="nil"/>
            </w:tcBorders>
          </w:tcPr>
          <w:p w:rsidR="00DB4B7E" w:rsidRDefault="00DB4B7E" w:rsidP="006D3CC7"/>
        </w:tc>
        <w:tc>
          <w:tcPr>
            <w:tcW w:w="1861" w:type="dxa"/>
            <w:tcBorders>
              <w:top w:val="single" w:sz="8" w:space="0" w:color="404040"/>
              <w:left w:val="nil"/>
              <w:bottom w:val="single" w:sz="8" w:space="0" w:color="404040"/>
              <w:right w:val="single" w:sz="8" w:space="0" w:color="404040"/>
            </w:tcBorders>
          </w:tcPr>
          <w:p w:rsidR="00DB4B7E" w:rsidRDefault="00D64F8C" w:rsidP="006D3CC7">
            <w:pPr>
              <w:pStyle w:val="TableParagraph"/>
              <w:spacing w:before="130"/>
              <w:ind w:right="729"/>
              <w:jc w:val="right"/>
              <w:rPr>
                <w:rFonts w:ascii="Times New Roman" w:eastAsia="Times New Roman" w:hAnsi="Times New Roman" w:cs="Times New Roman"/>
                <w:sz w:val="23"/>
                <w:szCs w:val="23"/>
              </w:rPr>
            </w:pPr>
            <w:r>
              <w:rPr>
                <w:rFonts w:ascii="Times New Roman"/>
                <w:color w:val="FF0000"/>
                <w:spacing w:val="1"/>
                <w:sz w:val="23"/>
              </w:rPr>
              <w:t>3,136</w:t>
            </w:r>
          </w:p>
        </w:tc>
      </w:tr>
      <w:tr w:rsidR="00DB4B7E" w:rsidTr="00D64F8C">
        <w:trPr>
          <w:trHeight w:hRule="exact" w:val="550"/>
        </w:trPr>
        <w:tc>
          <w:tcPr>
            <w:tcW w:w="4592"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tabs>
                <w:tab w:val="left" w:pos="3172"/>
              </w:tabs>
              <w:spacing w:before="120"/>
              <w:ind w:left="30"/>
              <w:rPr>
                <w:rFonts w:ascii="Times New Roman" w:eastAsia="Times New Roman" w:hAnsi="Times New Roman" w:cs="Times New Roman"/>
                <w:sz w:val="23"/>
                <w:szCs w:val="23"/>
              </w:rPr>
            </w:pPr>
            <w:r>
              <w:rPr>
                <w:rFonts w:ascii="Times New Roman"/>
                <w:spacing w:val="-1"/>
                <w:position w:val="1"/>
                <w:sz w:val="23"/>
              </w:rPr>
              <w:t>Dollars</w:t>
            </w:r>
            <w:r>
              <w:rPr>
                <w:rFonts w:ascii="Times New Roman"/>
                <w:spacing w:val="15"/>
                <w:position w:val="1"/>
                <w:sz w:val="23"/>
              </w:rPr>
              <w:t xml:space="preserve"> </w:t>
            </w:r>
            <w:r>
              <w:rPr>
                <w:rFonts w:ascii="Times New Roman"/>
                <w:spacing w:val="-1"/>
                <w:position w:val="1"/>
                <w:sz w:val="23"/>
              </w:rPr>
              <w:t>Approved</w:t>
            </w:r>
            <w:r>
              <w:rPr>
                <w:rFonts w:ascii="Times New Roman"/>
                <w:spacing w:val="-1"/>
                <w:position w:val="1"/>
                <w:sz w:val="23"/>
              </w:rPr>
              <w:tab/>
            </w:r>
            <w:r w:rsidR="00583991">
              <w:rPr>
                <w:rFonts w:ascii="Times New Roman"/>
                <w:color w:val="FF0000"/>
                <w:sz w:val="23"/>
              </w:rPr>
              <w:t>$100,560,800</w:t>
            </w:r>
          </w:p>
        </w:tc>
        <w:tc>
          <w:tcPr>
            <w:tcW w:w="1593"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spacing w:before="130"/>
              <w:ind w:left="229"/>
              <w:rPr>
                <w:rFonts w:ascii="Times New Roman" w:eastAsia="Times New Roman" w:hAnsi="Times New Roman" w:cs="Times New Roman"/>
                <w:sz w:val="23"/>
                <w:szCs w:val="23"/>
              </w:rPr>
            </w:pPr>
            <w:r>
              <w:rPr>
                <w:rFonts w:ascii="Times New Roman"/>
                <w:sz w:val="23"/>
              </w:rPr>
              <w:t>$</w:t>
            </w:r>
            <w:r w:rsidR="00D64F8C">
              <w:rPr>
                <w:rFonts w:ascii="Times New Roman"/>
                <w:color w:val="FF0000"/>
                <w:sz w:val="23"/>
              </w:rPr>
              <w:t>9,177,200</w:t>
            </w:r>
          </w:p>
        </w:tc>
        <w:tc>
          <w:tcPr>
            <w:tcW w:w="1814" w:type="dxa"/>
            <w:tcBorders>
              <w:top w:val="single" w:sz="8" w:space="0" w:color="404040"/>
              <w:left w:val="single" w:sz="8" w:space="0" w:color="404040"/>
              <w:bottom w:val="single" w:sz="8" w:space="0" w:color="404040"/>
              <w:right w:val="single" w:sz="8" w:space="0" w:color="404040"/>
            </w:tcBorders>
          </w:tcPr>
          <w:p w:rsidR="00DB4B7E" w:rsidRDefault="00DB4B7E" w:rsidP="006D3CC7">
            <w:pPr>
              <w:pStyle w:val="TableParagraph"/>
              <w:spacing w:before="130"/>
              <w:ind w:left="339"/>
              <w:rPr>
                <w:rFonts w:ascii="Times New Roman" w:eastAsia="Times New Roman" w:hAnsi="Times New Roman" w:cs="Times New Roman"/>
                <w:sz w:val="23"/>
                <w:szCs w:val="23"/>
              </w:rPr>
            </w:pPr>
            <w:r>
              <w:rPr>
                <w:rFonts w:ascii="Times New Roman"/>
                <w:sz w:val="23"/>
              </w:rPr>
              <w:t>$</w:t>
            </w:r>
            <w:r w:rsidR="00D64F8C">
              <w:rPr>
                <w:rFonts w:ascii="Times New Roman"/>
                <w:color w:val="FF0000"/>
                <w:sz w:val="23"/>
              </w:rPr>
              <w:t>7,710,700</w:t>
            </w:r>
          </w:p>
        </w:tc>
        <w:tc>
          <w:tcPr>
            <w:tcW w:w="30" w:type="dxa"/>
            <w:tcBorders>
              <w:top w:val="single" w:sz="8" w:space="0" w:color="404040"/>
              <w:left w:val="single" w:sz="8" w:space="0" w:color="404040"/>
              <w:bottom w:val="single" w:sz="8" w:space="0" w:color="404040"/>
              <w:right w:val="nil"/>
            </w:tcBorders>
          </w:tcPr>
          <w:p w:rsidR="00DB4B7E" w:rsidRDefault="00DB4B7E" w:rsidP="006D3CC7"/>
        </w:tc>
        <w:tc>
          <w:tcPr>
            <w:tcW w:w="1861" w:type="dxa"/>
            <w:tcBorders>
              <w:top w:val="single" w:sz="8" w:space="0" w:color="404040"/>
              <w:left w:val="nil"/>
              <w:bottom w:val="single" w:sz="8" w:space="0" w:color="404040"/>
              <w:right w:val="single" w:sz="8" w:space="0" w:color="404040"/>
            </w:tcBorders>
          </w:tcPr>
          <w:p w:rsidR="00DB4B7E" w:rsidRDefault="00DB4B7E" w:rsidP="00D64F8C">
            <w:pPr>
              <w:pStyle w:val="TableParagraph"/>
              <w:spacing w:before="130"/>
              <w:rPr>
                <w:rFonts w:ascii="Times New Roman" w:eastAsia="Times New Roman" w:hAnsi="Times New Roman" w:cs="Times New Roman"/>
                <w:sz w:val="23"/>
                <w:szCs w:val="23"/>
              </w:rPr>
            </w:pPr>
            <w:r>
              <w:rPr>
                <w:rFonts w:ascii="Times New Roman"/>
                <w:sz w:val="23"/>
              </w:rPr>
              <w:t>$</w:t>
            </w:r>
            <w:r w:rsidR="00D64F8C">
              <w:rPr>
                <w:rFonts w:ascii="Times New Roman"/>
                <w:color w:val="FF0000"/>
                <w:sz w:val="23"/>
              </w:rPr>
              <w:t>117,448,700.00</w:t>
            </w:r>
          </w:p>
        </w:tc>
      </w:tr>
      <w:tr w:rsidR="00DB4B7E" w:rsidTr="00D64F8C">
        <w:trPr>
          <w:trHeight w:hRule="exact" w:val="1273"/>
        </w:trPr>
        <w:tc>
          <w:tcPr>
            <w:tcW w:w="9890" w:type="dxa"/>
            <w:gridSpan w:val="5"/>
            <w:tcBorders>
              <w:top w:val="single" w:sz="8" w:space="0" w:color="404040"/>
              <w:left w:val="nil"/>
              <w:bottom w:val="nil"/>
              <w:right w:val="nil"/>
            </w:tcBorders>
          </w:tcPr>
          <w:p w:rsidR="00DB4B7E" w:rsidRDefault="00DB4B7E" w:rsidP="006D3CC7">
            <w:pPr>
              <w:pStyle w:val="TableParagraph"/>
              <w:spacing w:before="154" w:line="265" w:lineRule="auto"/>
              <w:ind w:left="40" w:right="178"/>
              <w:rPr>
                <w:rFonts w:ascii="Times New Roman" w:eastAsia="Times New Roman" w:hAnsi="Times New Roman" w:cs="Times New Roman"/>
                <w:sz w:val="23"/>
                <w:szCs w:val="23"/>
              </w:rPr>
            </w:pPr>
          </w:p>
        </w:tc>
      </w:tr>
    </w:tbl>
    <w:p w:rsidR="00830B52" w:rsidRDefault="00830B52" w:rsidP="00830B52">
      <w:pPr>
        <w:spacing w:line="360" w:lineRule="atLeast"/>
        <w:rPr>
          <w:rFonts w:ascii="Times New Roman" w:hAnsi="Times New Roman" w:cs="Times New Roman"/>
          <w:sz w:val="20"/>
          <w:szCs w:val="20"/>
        </w:rPr>
      </w:pPr>
    </w:p>
    <w:p w:rsidR="00830B52" w:rsidRDefault="00830B52">
      <w:pPr>
        <w:rPr>
          <w:rFonts w:ascii="Times New Roman" w:hAnsi="Times New Roman" w:cs="Times New Roman"/>
          <w:sz w:val="20"/>
          <w:szCs w:val="20"/>
        </w:rPr>
      </w:pPr>
      <w:r>
        <w:rPr>
          <w:rFonts w:ascii="Times New Roman" w:hAnsi="Times New Roman" w:cs="Times New Roman"/>
          <w:sz w:val="20"/>
          <w:szCs w:val="20"/>
        </w:rPr>
        <w:br w:type="page"/>
      </w:r>
    </w:p>
    <w:p w:rsidR="009B0AD8" w:rsidRPr="009B0AD8" w:rsidRDefault="009B0AD8" w:rsidP="009B0AD8">
      <w:pPr>
        <w:widowControl/>
        <w:kinsoku w:val="0"/>
        <w:overflowPunct w:val="0"/>
        <w:autoSpaceDE w:val="0"/>
        <w:autoSpaceDN w:val="0"/>
        <w:adjustRightInd w:val="0"/>
        <w:rPr>
          <w:rFonts w:ascii="Times New Roman" w:hAnsi="Times New Roman" w:cs="Times New Roman"/>
          <w:sz w:val="20"/>
          <w:szCs w:val="20"/>
        </w:rPr>
      </w:pPr>
    </w:p>
    <w:p w:rsidR="009B0AD8" w:rsidRPr="009B0AD8" w:rsidRDefault="009B0AD8" w:rsidP="009B0AD8">
      <w:pPr>
        <w:widowControl/>
        <w:kinsoku w:val="0"/>
        <w:overflowPunct w:val="0"/>
        <w:autoSpaceDE w:val="0"/>
        <w:autoSpaceDN w:val="0"/>
        <w:adjustRightInd w:val="0"/>
        <w:spacing w:before="3"/>
        <w:ind w:left="2231" w:right="1309" w:hanging="920"/>
        <w:outlineLvl w:val="1"/>
        <w:rPr>
          <w:rFonts w:ascii="Calibri" w:hAnsi="Calibri" w:cs="Calibri"/>
          <w:sz w:val="28"/>
          <w:szCs w:val="28"/>
        </w:rPr>
      </w:pPr>
      <w:r w:rsidRPr="009B0AD8">
        <w:rPr>
          <w:rFonts w:ascii="Calibri" w:hAnsi="Calibri" w:cs="Calibri"/>
          <w:spacing w:val="-1"/>
          <w:sz w:val="28"/>
          <w:szCs w:val="28"/>
        </w:rPr>
        <w:t>Puerto</w:t>
      </w:r>
      <w:r w:rsidRPr="009B0AD8">
        <w:rPr>
          <w:rFonts w:ascii="Calibri" w:hAnsi="Calibri" w:cs="Calibri"/>
          <w:spacing w:val="-8"/>
          <w:sz w:val="28"/>
          <w:szCs w:val="28"/>
        </w:rPr>
        <w:t xml:space="preserve"> </w:t>
      </w:r>
      <w:r w:rsidRPr="009B0AD8">
        <w:rPr>
          <w:rFonts w:ascii="Calibri" w:hAnsi="Calibri" w:cs="Calibri"/>
          <w:sz w:val="28"/>
          <w:szCs w:val="28"/>
        </w:rPr>
        <w:t>Rico</w:t>
      </w:r>
      <w:r w:rsidRPr="009B0AD8">
        <w:rPr>
          <w:rFonts w:ascii="Calibri" w:hAnsi="Calibri" w:cs="Calibri"/>
          <w:spacing w:val="-7"/>
          <w:sz w:val="28"/>
          <w:szCs w:val="28"/>
        </w:rPr>
        <w:t xml:space="preserve"> </w:t>
      </w:r>
      <w:r w:rsidRPr="009B0AD8">
        <w:rPr>
          <w:rFonts w:ascii="Calibri" w:hAnsi="Calibri" w:cs="Calibri"/>
          <w:sz w:val="28"/>
          <w:szCs w:val="28"/>
        </w:rPr>
        <w:t>Evacuees</w:t>
      </w:r>
      <w:r w:rsidRPr="009B0AD8">
        <w:rPr>
          <w:rFonts w:ascii="Calibri" w:hAnsi="Calibri" w:cs="Calibri"/>
          <w:spacing w:val="-7"/>
          <w:sz w:val="28"/>
          <w:szCs w:val="28"/>
        </w:rPr>
        <w:t xml:space="preserve"> </w:t>
      </w:r>
      <w:r w:rsidRPr="009B0AD8">
        <w:rPr>
          <w:rFonts w:ascii="Calibri" w:hAnsi="Calibri" w:cs="Calibri"/>
          <w:sz w:val="28"/>
          <w:szCs w:val="28"/>
        </w:rPr>
        <w:t>Task</w:t>
      </w:r>
      <w:r w:rsidRPr="009B0AD8">
        <w:rPr>
          <w:rFonts w:ascii="Calibri" w:hAnsi="Calibri" w:cs="Calibri"/>
          <w:spacing w:val="-6"/>
          <w:sz w:val="28"/>
          <w:szCs w:val="28"/>
        </w:rPr>
        <w:t xml:space="preserve"> </w:t>
      </w:r>
      <w:r w:rsidRPr="009B0AD8">
        <w:rPr>
          <w:rFonts w:ascii="Calibri" w:hAnsi="Calibri" w:cs="Calibri"/>
          <w:spacing w:val="-1"/>
          <w:sz w:val="28"/>
          <w:szCs w:val="28"/>
        </w:rPr>
        <w:t>Force</w:t>
      </w:r>
      <w:r w:rsidRPr="009B0AD8">
        <w:rPr>
          <w:rFonts w:ascii="Calibri" w:hAnsi="Calibri" w:cs="Calibri"/>
          <w:spacing w:val="-7"/>
          <w:sz w:val="28"/>
          <w:szCs w:val="28"/>
        </w:rPr>
        <w:t xml:space="preserve"> </w:t>
      </w:r>
      <w:r w:rsidRPr="009B0AD8">
        <w:rPr>
          <w:rFonts w:ascii="Calibri" w:hAnsi="Calibri" w:cs="Calibri"/>
          <w:sz w:val="28"/>
          <w:szCs w:val="28"/>
        </w:rPr>
        <w:t>‐</w:t>
      </w:r>
      <w:r w:rsidRPr="009B0AD8">
        <w:rPr>
          <w:rFonts w:ascii="Calibri" w:hAnsi="Calibri" w:cs="Calibri"/>
          <w:spacing w:val="-7"/>
          <w:sz w:val="28"/>
          <w:szCs w:val="28"/>
        </w:rPr>
        <w:t xml:space="preserve"> </w:t>
      </w:r>
      <w:r w:rsidRPr="009B0AD8">
        <w:rPr>
          <w:rFonts w:ascii="Calibri" w:hAnsi="Calibri" w:cs="Calibri"/>
          <w:sz w:val="28"/>
          <w:szCs w:val="28"/>
        </w:rPr>
        <w:t>SITUATION</w:t>
      </w:r>
      <w:r w:rsidRPr="009B0AD8">
        <w:rPr>
          <w:rFonts w:ascii="Calibri" w:hAnsi="Calibri" w:cs="Calibri"/>
          <w:spacing w:val="-7"/>
          <w:sz w:val="28"/>
          <w:szCs w:val="28"/>
        </w:rPr>
        <w:t xml:space="preserve"> </w:t>
      </w:r>
      <w:r w:rsidRPr="009B0AD8">
        <w:rPr>
          <w:rFonts w:ascii="Calibri" w:hAnsi="Calibri" w:cs="Calibri"/>
          <w:sz w:val="28"/>
          <w:szCs w:val="28"/>
        </w:rPr>
        <w:t>REPORT</w:t>
      </w:r>
      <w:r w:rsidRPr="009B0AD8">
        <w:rPr>
          <w:rFonts w:ascii="Calibri" w:hAnsi="Calibri" w:cs="Calibri"/>
          <w:spacing w:val="-7"/>
          <w:sz w:val="28"/>
          <w:szCs w:val="28"/>
        </w:rPr>
        <w:t xml:space="preserve"> </w:t>
      </w:r>
      <w:r w:rsidRPr="009B0AD8">
        <w:rPr>
          <w:rFonts w:ascii="Calibri" w:hAnsi="Calibri" w:cs="Calibri"/>
          <w:spacing w:val="-1"/>
          <w:sz w:val="28"/>
          <w:szCs w:val="28"/>
        </w:rPr>
        <w:t>No.</w:t>
      </w:r>
      <w:r w:rsidRPr="009B0AD8">
        <w:rPr>
          <w:rFonts w:ascii="Calibri" w:hAnsi="Calibri" w:cs="Calibri"/>
          <w:spacing w:val="-7"/>
          <w:sz w:val="28"/>
          <w:szCs w:val="28"/>
        </w:rPr>
        <w:t xml:space="preserve"> </w:t>
      </w:r>
      <w:r w:rsidRPr="009B0AD8">
        <w:rPr>
          <w:rFonts w:ascii="Calibri" w:hAnsi="Calibri" w:cs="Calibri"/>
          <w:spacing w:val="-1"/>
          <w:sz w:val="28"/>
          <w:szCs w:val="28"/>
        </w:rPr>
        <w:t>16</w:t>
      </w:r>
      <w:r w:rsidRPr="009B0AD8">
        <w:rPr>
          <w:rFonts w:ascii="Calibri" w:hAnsi="Calibri" w:cs="Calibri"/>
          <w:spacing w:val="25"/>
          <w:w w:val="99"/>
          <w:sz w:val="28"/>
          <w:szCs w:val="28"/>
        </w:rPr>
        <w:t xml:space="preserve"> </w:t>
      </w:r>
      <w:r w:rsidRPr="009B0AD8">
        <w:rPr>
          <w:rFonts w:ascii="Calibri" w:hAnsi="Calibri" w:cs="Calibri"/>
          <w:spacing w:val="-1"/>
          <w:sz w:val="28"/>
          <w:szCs w:val="28"/>
        </w:rPr>
        <w:t>The</w:t>
      </w:r>
      <w:r w:rsidRPr="009B0AD8">
        <w:rPr>
          <w:rFonts w:ascii="Calibri" w:hAnsi="Calibri" w:cs="Calibri"/>
          <w:spacing w:val="-10"/>
          <w:sz w:val="28"/>
          <w:szCs w:val="28"/>
        </w:rPr>
        <w:t xml:space="preserve"> </w:t>
      </w:r>
      <w:r w:rsidRPr="009B0AD8">
        <w:rPr>
          <w:rFonts w:ascii="Calibri" w:hAnsi="Calibri" w:cs="Calibri"/>
          <w:spacing w:val="-1"/>
          <w:sz w:val="28"/>
          <w:szCs w:val="28"/>
        </w:rPr>
        <w:t>Florida</w:t>
      </w:r>
      <w:r w:rsidRPr="009B0AD8">
        <w:rPr>
          <w:rFonts w:ascii="Calibri" w:hAnsi="Calibri" w:cs="Calibri"/>
          <w:spacing w:val="-9"/>
          <w:sz w:val="28"/>
          <w:szCs w:val="28"/>
        </w:rPr>
        <w:t xml:space="preserve"> </w:t>
      </w:r>
      <w:r w:rsidRPr="009B0AD8">
        <w:rPr>
          <w:rFonts w:ascii="Calibri" w:hAnsi="Calibri" w:cs="Calibri"/>
          <w:spacing w:val="-1"/>
          <w:sz w:val="28"/>
          <w:szCs w:val="28"/>
        </w:rPr>
        <w:t>State</w:t>
      </w:r>
      <w:r w:rsidRPr="009B0AD8">
        <w:rPr>
          <w:rFonts w:ascii="Calibri" w:hAnsi="Calibri" w:cs="Calibri"/>
          <w:spacing w:val="-8"/>
          <w:sz w:val="28"/>
          <w:szCs w:val="28"/>
        </w:rPr>
        <w:t xml:space="preserve"> </w:t>
      </w:r>
      <w:r w:rsidRPr="009B0AD8">
        <w:rPr>
          <w:rFonts w:ascii="Calibri" w:hAnsi="Calibri" w:cs="Calibri"/>
          <w:spacing w:val="-1"/>
          <w:sz w:val="28"/>
          <w:szCs w:val="28"/>
        </w:rPr>
        <w:t>Emergency</w:t>
      </w:r>
      <w:r w:rsidRPr="009B0AD8">
        <w:rPr>
          <w:rFonts w:ascii="Calibri" w:hAnsi="Calibri" w:cs="Calibri"/>
          <w:spacing w:val="-10"/>
          <w:sz w:val="28"/>
          <w:szCs w:val="28"/>
        </w:rPr>
        <w:t xml:space="preserve"> </w:t>
      </w:r>
      <w:r w:rsidRPr="009B0AD8">
        <w:rPr>
          <w:rFonts w:ascii="Calibri" w:hAnsi="Calibri" w:cs="Calibri"/>
          <w:spacing w:val="-1"/>
          <w:sz w:val="28"/>
          <w:szCs w:val="28"/>
        </w:rPr>
        <w:t>Response</w:t>
      </w:r>
      <w:r w:rsidRPr="009B0AD8">
        <w:rPr>
          <w:rFonts w:ascii="Calibri" w:hAnsi="Calibri" w:cs="Calibri"/>
          <w:spacing w:val="-9"/>
          <w:sz w:val="28"/>
          <w:szCs w:val="28"/>
        </w:rPr>
        <w:t xml:space="preserve"> </w:t>
      </w:r>
      <w:r w:rsidRPr="009B0AD8">
        <w:rPr>
          <w:rFonts w:ascii="Calibri" w:hAnsi="Calibri" w:cs="Calibri"/>
          <w:sz w:val="28"/>
          <w:szCs w:val="28"/>
        </w:rPr>
        <w:t>Team</w:t>
      </w:r>
    </w:p>
    <w:p w:rsidR="009B0AD8" w:rsidRPr="009B0AD8" w:rsidRDefault="009B0AD8" w:rsidP="009B0AD8">
      <w:pPr>
        <w:widowControl/>
        <w:kinsoku w:val="0"/>
        <w:overflowPunct w:val="0"/>
        <w:autoSpaceDE w:val="0"/>
        <w:autoSpaceDN w:val="0"/>
        <w:adjustRightInd w:val="0"/>
        <w:ind w:left="1671" w:right="1669" w:firstLine="789"/>
        <w:rPr>
          <w:rFonts w:ascii="Calibri" w:hAnsi="Calibri" w:cs="Calibri"/>
          <w:sz w:val="28"/>
          <w:szCs w:val="28"/>
        </w:rPr>
      </w:pPr>
      <w:r w:rsidRPr="009B0AD8">
        <w:rPr>
          <w:rFonts w:ascii="Calibri" w:hAnsi="Calibri" w:cs="Calibri"/>
          <w:spacing w:val="-1"/>
          <w:sz w:val="28"/>
          <w:szCs w:val="28"/>
        </w:rPr>
        <w:t>October</w:t>
      </w:r>
      <w:r w:rsidRPr="009B0AD8">
        <w:rPr>
          <w:rFonts w:ascii="Calibri" w:hAnsi="Calibri" w:cs="Calibri"/>
          <w:spacing w:val="-6"/>
          <w:sz w:val="28"/>
          <w:szCs w:val="28"/>
        </w:rPr>
        <w:t xml:space="preserve"> </w:t>
      </w:r>
      <w:r w:rsidRPr="009B0AD8">
        <w:rPr>
          <w:rFonts w:ascii="Calibri" w:hAnsi="Calibri" w:cs="Calibri"/>
          <w:sz w:val="28"/>
          <w:szCs w:val="28"/>
        </w:rPr>
        <w:t>19,</w:t>
      </w:r>
      <w:r w:rsidRPr="009B0AD8">
        <w:rPr>
          <w:rFonts w:ascii="Calibri" w:hAnsi="Calibri" w:cs="Calibri"/>
          <w:spacing w:val="-6"/>
          <w:sz w:val="28"/>
          <w:szCs w:val="28"/>
        </w:rPr>
        <w:t xml:space="preserve"> </w:t>
      </w:r>
      <w:r w:rsidRPr="009B0AD8">
        <w:rPr>
          <w:rFonts w:ascii="Calibri" w:hAnsi="Calibri" w:cs="Calibri"/>
          <w:spacing w:val="-1"/>
          <w:sz w:val="28"/>
          <w:szCs w:val="28"/>
        </w:rPr>
        <w:t>2017</w:t>
      </w:r>
      <w:r w:rsidRPr="009B0AD8">
        <w:rPr>
          <w:rFonts w:ascii="Calibri" w:hAnsi="Calibri" w:cs="Calibri"/>
          <w:spacing w:val="-7"/>
          <w:sz w:val="28"/>
          <w:szCs w:val="28"/>
        </w:rPr>
        <w:t xml:space="preserve"> </w:t>
      </w:r>
      <w:r w:rsidRPr="009B0AD8">
        <w:rPr>
          <w:rFonts w:ascii="Calibri" w:hAnsi="Calibri" w:cs="Calibri"/>
          <w:sz w:val="28"/>
          <w:szCs w:val="28"/>
        </w:rPr>
        <w:t>‐</w:t>
      </w:r>
      <w:r w:rsidRPr="009B0AD8">
        <w:rPr>
          <w:rFonts w:ascii="Calibri" w:hAnsi="Calibri" w:cs="Calibri"/>
          <w:spacing w:val="-6"/>
          <w:sz w:val="28"/>
          <w:szCs w:val="28"/>
        </w:rPr>
        <w:t xml:space="preserve"> </w:t>
      </w:r>
      <w:r w:rsidRPr="009B0AD8">
        <w:rPr>
          <w:rFonts w:ascii="Calibri" w:hAnsi="Calibri" w:cs="Calibri"/>
          <w:sz w:val="28"/>
          <w:szCs w:val="28"/>
        </w:rPr>
        <w:t>Published</w:t>
      </w:r>
      <w:r w:rsidRPr="009B0AD8">
        <w:rPr>
          <w:rFonts w:ascii="Calibri" w:hAnsi="Calibri" w:cs="Calibri"/>
          <w:spacing w:val="-6"/>
          <w:sz w:val="28"/>
          <w:szCs w:val="28"/>
        </w:rPr>
        <w:t xml:space="preserve"> </w:t>
      </w:r>
      <w:r w:rsidRPr="009B0AD8">
        <w:rPr>
          <w:rFonts w:ascii="Calibri" w:hAnsi="Calibri" w:cs="Calibri"/>
          <w:sz w:val="28"/>
          <w:szCs w:val="28"/>
        </w:rPr>
        <w:t>at</w:t>
      </w:r>
      <w:r w:rsidRPr="009B0AD8">
        <w:rPr>
          <w:rFonts w:ascii="Calibri" w:hAnsi="Calibri" w:cs="Calibri"/>
          <w:spacing w:val="-6"/>
          <w:sz w:val="28"/>
          <w:szCs w:val="28"/>
        </w:rPr>
        <w:t xml:space="preserve"> </w:t>
      </w:r>
      <w:r w:rsidRPr="009B0AD8">
        <w:rPr>
          <w:rFonts w:ascii="Calibri" w:hAnsi="Calibri" w:cs="Calibri"/>
          <w:spacing w:val="-1"/>
          <w:sz w:val="28"/>
          <w:szCs w:val="28"/>
        </w:rPr>
        <w:t>0800</w:t>
      </w:r>
      <w:r w:rsidRPr="009B0AD8">
        <w:rPr>
          <w:rFonts w:ascii="Calibri" w:hAnsi="Calibri" w:cs="Calibri"/>
          <w:spacing w:val="-6"/>
          <w:sz w:val="28"/>
          <w:szCs w:val="28"/>
        </w:rPr>
        <w:t xml:space="preserve"> </w:t>
      </w:r>
      <w:proofErr w:type="spellStart"/>
      <w:r w:rsidRPr="009B0AD8">
        <w:rPr>
          <w:rFonts w:ascii="Calibri" w:hAnsi="Calibri" w:cs="Calibri"/>
          <w:sz w:val="28"/>
          <w:szCs w:val="28"/>
        </w:rPr>
        <w:t>hrs</w:t>
      </w:r>
      <w:proofErr w:type="spellEnd"/>
      <w:r w:rsidRPr="009B0AD8">
        <w:rPr>
          <w:rFonts w:ascii="Calibri" w:hAnsi="Calibri" w:cs="Calibri"/>
          <w:w w:val="99"/>
          <w:sz w:val="28"/>
          <w:szCs w:val="28"/>
        </w:rPr>
        <w:t xml:space="preserve"> </w:t>
      </w:r>
      <w:r w:rsidRPr="009B0AD8">
        <w:rPr>
          <w:rFonts w:ascii="Calibri" w:hAnsi="Calibri" w:cs="Calibri"/>
          <w:spacing w:val="6"/>
          <w:w w:val="99"/>
          <w:sz w:val="28"/>
          <w:szCs w:val="28"/>
        </w:rPr>
        <w:t xml:space="preserve">    </w:t>
      </w:r>
      <w:r w:rsidRPr="009B0AD8">
        <w:rPr>
          <w:rFonts w:ascii="Calibri" w:hAnsi="Calibri" w:cs="Calibri"/>
          <w:spacing w:val="-1"/>
          <w:sz w:val="28"/>
          <w:szCs w:val="28"/>
        </w:rPr>
        <w:t>State</w:t>
      </w:r>
      <w:r w:rsidRPr="009B0AD8">
        <w:rPr>
          <w:rFonts w:ascii="Calibri" w:hAnsi="Calibri" w:cs="Calibri"/>
          <w:spacing w:val="-9"/>
          <w:sz w:val="28"/>
          <w:szCs w:val="28"/>
        </w:rPr>
        <w:t xml:space="preserve"> </w:t>
      </w:r>
      <w:r w:rsidRPr="009B0AD8">
        <w:rPr>
          <w:rFonts w:ascii="Calibri" w:hAnsi="Calibri" w:cs="Calibri"/>
          <w:sz w:val="28"/>
          <w:szCs w:val="28"/>
        </w:rPr>
        <w:t>Emergency</w:t>
      </w:r>
      <w:r w:rsidRPr="009B0AD8">
        <w:rPr>
          <w:rFonts w:ascii="Calibri" w:hAnsi="Calibri" w:cs="Calibri"/>
          <w:spacing w:val="-10"/>
          <w:sz w:val="28"/>
          <w:szCs w:val="28"/>
        </w:rPr>
        <w:t xml:space="preserve"> </w:t>
      </w:r>
      <w:r w:rsidRPr="009B0AD8">
        <w:rPr>
          <w:rFonts w:ascii="Calibri" w:hAnsi="Calibri" w:cs="Calibri"/>
          <w:sz w:val="28"/>
          <w:szCs w:val="28"/>
        </w:rPr>
        <w:t>Operations</w:t>
      </w:r>
      <w:r w:rsidRPr="009B0AD8">
        <w:rPr>
          <w:rFonts w:ascii="Calibri" w:hAnsi="Calibri" w:cs="Calibri"/>
          <w:spacing w:val="-10"/>
          <w:sz w:val="28"/>
          <w:szCs w:val="28"/>
        </w:rPr>
        <w:t xml:space="preserve"> </w:t>
      </w:r>
      <w:r w:rsidRPr="009B0AD8">
        <w:rPr>
          <w:rFonts w:ascii="Calibri" w:hAnsi="Calibri" w:cs="Calibri"/>
          <w:spacing w:val="-1"/>
          <w:sz w:val="28"/>
          <w:szCs w:val="28"/>
        </w:rPr>
        <w:t>Center</w:t>
      </w:r>
      <w:r w:rsidRPr="009B0AD8">
        <w:rPr>
          <w:rFonts w:ascii="Calibri" w:hAnsi="Calibri" w:cs="Calibri"/>
          <w:spacing w:val="-10"/>
          <w:sz w:val="28"/>
          <w:szCs w:val="28"/>
        </w:rPr>
        <w:t xml:space="preserve"> </w:t>
      </w:r>
      <w:r w:rsidRPr="009B0AD8">
        <w:rPr>
          <w:rFonts w:ascii="Calibri" w:hAnsi="Calibri" w:cs="Calibri"/>
          <w:sz w:val="28"/>
          <w:szCs w:val="28"/>
        </w:rPr>
        <w:t>Activation</w:t>
      </w:r>
      <w:r w:rsidRPr="009B0AD8">
        <w:rPr>
          <w:rFonts w:ascii="Calibri" w:hAnsi="Calibri" w:cs="Calibri"/>
          <w:spacing w:val="-11"/>
          <w:sz w:val="28"/>
          <w:szCs w:val="28"/>
        </w:rPr>
        <w:t xml:space="preserve"> </w:t>
      </w:r>
      <w:r w:rsidRPr="009B0AD8">
        <w:rPr>
          <w:rFonts w:ascii="Calibri" w:hAnsi="Calibri" w:cs="Calibri"/>
          <w:sz w:val="28"/>
          <w:szCs w:val="28"/>
        </w:rPr>
        <w:t>Level:</w:t>
      </w:r>
      <w:r w:rsidRPr="009B0AD8">
        <w:rPr>
          <w:rFonts w:ascii="Calibri" w:hAnsi="Calibri" w:cs="Calibri"/>
          <w:spacing w:val="-9"/>
          <w:sz w:val="28"/>
          <w:szCs w:val="28"/>
        </w:rPr>
        <w:t xml:space="preserve"> </w:t>
      </w:r>
      <w:r w:rsidRPr="009B0AD8">
        <w:rPr>
          <w:rFonts w:ascii="Calibri" w:hAnsi="Calibri" w:cs="Calibri"/>
          <w:sz w:val="28"/>
          <w:szCs w:val="28"/>
        </w:rPr>
        <w:t>3</w:t>
      </w:r>
    </w:p>
    <w:p w:rsidR="009B0AD8" w:rsidRPr="009B0AD8" w:rsidRDefault="009B0AD8" w:rsidP="009B0AD8">
      <w:pPr>
        <w:widowControl/>
        <w:kinsoku w:val="0"/>
        <w:overflowPunct w:val="0"/>
        <w:autoSpaceDE w:val="0"/>
        <w:autoSpaceDN w:val="0"/>
        <w:adjustRightInd w:val="0"/>
        <w:rPr>
          <w:rFonts w:ascii="Calibri" w:hAnsi="Calibri" w:cs="Calibri"/>
          <w:sz w:val="20"/>
          <w:szCs w:val="20"/>
        </w:rPr>
      </w:pPr>
    </w:p>
    <w:tbl>
      <w:tblPr>
        <w:tblW w:w="0" w:type="auto"/>
        <w:tblInd w:w="94" w:type="dxa"/>
        <w:tblLayout w:type="fixed"/>
        <w:tblCellMar>
          <w:left w:w="0" w:type="dxa"/>
          <w:right w:w="0" w:type="dxa"/>
        </w:tblCellMar>
        <w:tblLook w:val="0000" w:firstRow="0" w:lastRow="0" w:firstColumn="0" w:lastColumn="0" w:noHBand="0" w:noVBand="0"/>
      </w:tblPr>
      <w:tblGrid>
        <w:gridCol w:w="4765"/>
        <w:gridCol w:w="1170"/>
        <w:gridCol w:w="1350"/>
        <w:gridCol w:w="2065"/>
      </w:tblGrid>
      <w:tr w:rsidR="009B0AD8" w:rsidRPr="009B0AD8">
        <w:trPr>
          <w:trHeight w:hRule="exact" w:val="576"/>
        </w:trPr>
        <w:tc>
          <w:tcPr>
            <w:tcW w:w="9350" w:type="dxa"/>
            <w:gridSpan w:val="4"/>
            <w:tcBorders>
              <w:top w:val="single" w:sz="4" w:space="0" w:color="4471C4"/>
              <w:left w:val="single" w:sz="4" w:space="0" w:color="4471C4"/>
              <w:bottom w:val="single" w:sz="4" w:space="0" w:color="4471C4"/>
              <w:right w:val="single" w:sz="4" w:space="0" w:color="4471C4"/>
            </w:tcBorders>
            <w:shd w:val="clear" w:color="auto" w:fill="4471C4"/>
          </w:tcPr>
          <w:p w:rsidR="009B0AD8" w:rsidRPr="009B0AD8" w:rsidRDefault="009B0AD8" w:rsidP="009B0AD8">
            <w:pPr>
              <w:widowControl/>
              <w:kinsoku w:val="0"/>
              <w:overflowPunct w:val="0"/>
              <w:autoSpaceDE w:val="0"/>
              <w:autoSpaceDN w:val="0"/>
              <w:adjustRightInd w:val="0"/>
              <w:spacing w:line="389" w:lineRule="exact"/>
              <w:ind w:left="1398"/>
              <w:rPr>
                <w:rFonts w:ascii="Times New Roman" w:hAnsi="Times New Roman" w:cs="Times New Roman"/>
                <w:sz w:val="24"/>
                <w:szCs w:val="24"/>
              </w:rPr>
            </w:pPr>
            <w:r w:rsidRPr="009B0AD8">
              <w:rPr>
                <w:rFonts w:ascii="Calibri" w:hAnsi="Calibri" w:cs="Calibri"/>
                <w:b/>
                <w:bCs/>
                <w:color w:val="FFFFFF"/>
                <w:spacing w:val="-1"/>
                <w:sz w:val="32"/>
                <w:szCs w:val="32"/>
              </w:rPr>
              <w:t>Arrivals</w:t>
            </w:r>
            <w:r w:rsidRPr="009B0AD8">
              <w:rPr>
                <w:rFonts w:ascii="Calibri" w:hAnsi="Calibri" w:cs="Calibri"/>
                <w:b/>
                <w:bCs/>
                <w:color w:val="FFFFFF"/>
                <w:sz w:val="32"/>
                <w:szCs w:val="32"/>
              </w:rPr>
              <w:t xml:space="preserve"> (Flights</w:t>
            </w:r>
            <w:r w:rsidRPr="009B0AD8">
              <w:rPr>
                <w:rFonts w:ascii="Calibri" w:hAnsi="Calibri" w:cs="Calibri"/>
                <w:b/>
                <w:bCs/>
                <w:color w:val="FFFFFF"/>
                <w:spacing w:val="-2"/>
                <w:sz w:val="32"/>
                <w:szCs w:val="32"/>
              </w:rPr>
              <w:t xml:space="preserve"> </w:t>
            </w:r>
            <w:r w:rsidRPr="009B0AD8">
              <w:rPr>
                <w:rFonts w:ascii="Calibri" w:hAnsi="Calibri" w:cs="Calibri"/>
                <w:b/>
                <w:bCs/>
                <w:color w:val="FFFFFF"/>
                <w:spacing w:val="-1"/>
                <w:sz w:val="32"/>
                <w:szCs w:val="32"/>
              </w:rPr>
              <w:t xml:space="preserve">and </w:t>
            </w:r>
            <w:r w:rsidRPr="009B0AD8">
              <w:rPr>
                <w:rFonts w:ascii="Calibri" w:hAnsi="Calibri" w:cs="Calibri"/>
                <w:b/>
                <w:bCs/>
                <w:color w:val="FFFFFF"/>
                <w:sz w:val="32"/>
                <w:szCs w:val="32"/>
              </w:rPr>
              <w:t>Ships)</w:t>
            </w:r>
            <w:r w:rsidRPr="009B0AD8">
              <w:rPr>
                <w:rFonts w:ascii="Calibri" w:hAnsi="Calibri" w:cs="Calibri"/>
                <w:b/>
                <w:bCs/>
                <w:color w:val="FFFFFF"/>
                <w:spacing w:val="-2"/>
                <w:sz w:val="32"/>
                <w:szCs w:val="32"/>
              </w:rPr>
              <w:t xml:space="preserve"> </w:t>
            </w:r>
            <w:r w:rsidRPr="009B0AD8">
              <w:rPr>
                <w:rFonts w:ascii="Calibri" w:hAnsi="Calibri" w:cs="Calibri"/>
                <w:b/>
                <w:bCs/>
                <w:color w:val="FFFFFF"/>
                <w:spacing w:val="-1"/>
                <w:sz w:val="32"/>
                <w:szCs w:val="32"/>
              </w:rPr>
              <w:t>Wednesday,</w:t>
            </w:r>
            <w:r w:rsidRPr="009B0AD8">
              <w:rPr>
                <w:rFonts w:ascii="Calibri" w:hAnsi="Calibri" w:cs="Calibri"/>
                <w:b/>
                <w:bCs/>
                <w:color w:val="FFFFFF"/>
                <w:sz w:val="32"/>
                <w:szCs w:val="32"/>
              </w:rPr>
              <w:t xml:space="preserve"> </w:t>
            </w:r>
            <w:r w:rsidRPr="009B0AD8">
              <w:rPr>
                <w:rFonts w:ascii="Calibri" w:hAnsi="Calibri" w:cs="Calibri"/>
                <w:b/>
                <w:bCs/>
                <w:color w:val="FFFFFF"/>
                <w:spacing w:val="-1"/>
                <w:sz w:val="32"/>
                <w:szCs w:val="32"/>
              </w:rPr>
              <w:t>10/18/17</w:t>
            </w:r>
          </w:p>
        </w:tc>
      </w:tr>
      <w:tr w:rsidR="009B0AD8" w:rsidRPr="009B0AD8">
        <w:trPr>
          <w:trHeight w:hRule="exact" w:val="278"/>
        </w:trPr>
        <w:tc>
          <w:tcPr>
            <w:tcW w:w="4765" w:type="dxa"/>
            <w:tcBorders>
              <w:top w:val="single" w:sz="4" w:space="0" w:color="4471C4"/>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4471C4"/>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344"/>
              <w:rPr>
                <w:rFonts w:ascii="Times New Roman" w:hAnsi="Times New Roman" w:cs="Times New Roman"/>
                <w:sz w:val="24"/>
                <w:szCs w:val="24"/>
              </w:rPr>
            </w:pPr>
            <w:r w:rsidRPr="009B0AD8">
              <w:rPr>
                <w:rFonts w:ascii="Calibri" w:hAnsi="Calibri" w:cs="Calibri"/>
                <w:spacing w:val="-1"/>
              </w:rPr>
              <w:t>Ships</w:t>
            </w:r>
          </w:p>
        </w:tc>
        <w:tc>
          <w:tcPr>
            <w:tcW w:w="1350" w:type="dxa"/>
            <w:tcBorders>
              <w:top w:val="single" w:sz="4" w:space="0" w:color="4471C4"/>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378"/>
              <w:rPr>
                <w:rFonts w:ascii="Times New Roman" w:hAnsi="Times New Roman" w:cs="Times New Roman"/>
                <w:sz w:val="24"/>
                <w:szCs w:val="24"/>
              </w:rPr>
            </w:pPr>
            <w:r w:rsidRPr="009B0AD8">
              <w:rPr>
                <w:rFonts w:ascii="Calibri" w:hAnsi="Calibri" w:cs="Calibri"/>
                <w:spacing w:val="-1"/>
              </w:rPr>
              <w:t>Flights</w:t>
            </w:r>
          </w:p>
        </w:tc>
        <w:tc>
          <w:tcPr>
            <w:tcW w:w="2065" w:type="dxa"/>
            <w:tcBorders>
              <w:top w:val="single" w:sz="4" w:space="0" w:color="4471C4"/>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333"/>
              <w:rPr>
                <w:rFonts w:ascii="Times New Roman" w:hAnsi="Times New Roman" w:cs="Times New Roman"/>
                <w:sz w:val="24"/>
                <w:szCs w:val="24"/>
              </w:rPr>
            </w:pPr>
            <w:r w:rsidRPr="009B0AD8">
              <w:rPr>
                <w:rFonts w:ascii="Calibri" w:hAnsi="Calibri" w:cs="Calibri"/>
              </w:rPr>
              <w:t>#</w:t>
            </w:r>
            <w:r w:rsidRPr="009B0AD8">
              <w:rPr>
                <w:rFonts w:ascii="Calibri" w:hAnsi="Calibri" w:cs="Calibri"/>
                <w:spacing w:val="-8"/>
              </w:rPr>
              <w:t xml:space="preserve"> </w:t>
            </w:r>
            <w:r w:rsidRPr="009B0AD8">
              <w:rPr>
                <w:rFonts w:ascii="Calibri" w:hAnsi="Calibri" w:cs="Calibri"/>
              </w:rPr>
              <w:t>of</w:t>
            </w:r>
            <w:r w:rsidRPr="009B0AD8">
              <w:rPr>
                <w:rFonts w:ascii="Calibri" w:hAnsi="Calibri" w:cs="Calibri"/>
                <w:spacing w:val="-7"/>
              </w:rPr>
              <w:t xml:space="preserve"> </w:t>
            </w:r>
            <w:r w:rsidRPr="009B0AD8">
              <w:rPr>
                <w:rFonts w:ascii="Calibri" w:hAnsi="Calibri" w:cs="Calibri"/>
              </w:rPr>
              <w:t>Passengers</w:t>
            </w: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9"/>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8" w:lineRule="exact"/>
              <w:ind w:left="102"/>
              <w:rPr>
                <w:rFonts w:ascii="Times New Roman" w:hAnsi="Times New Roman" w:cs="Times New Roman"/>
                <w:sz w:val="24"/>
                <w:szCs w:val="24"/>
              </w:rPr>
            </w:pPr>
            <w:r w:rsidRPr="009B0AD8">
              <w:rPr>
                <w:rFonts w:ascii="Calibri" w:hAnsi="Calibri" w:cs="Calibri"/>
                <w:b/>
                <w:bCs/>
                <w:spacing w:val="-1"/>
              </w:rPr>
              <w:t>Fort</w:t>
            </w:r>
            <w:r w:rsidRPr="009B0AD8">
              <w:rPr>
                <w:rFonts w:ascii="Calibri" w:hAnsi="Calibri" w:cs="Calibri"/>
                <w:b/>
                <w:bCs/>
                <w:spacing w:val="-16"/>
              </w:rPr>
              <w:t xml:space="preserve"> </w:t>
            </w:r>
            <w:r w:rsidRPr="009B0AD8">
              <w:rPr>
                <w:rFonts w:ascii="Calibri" w:hAnsi="Calibri" w:cs="Calibri"/>
                <w:b/>
                <w:bCs/>
              </w:rPr>
              <w:t>Lauderdale/Hollywood</w:t>
            </w:r>
            <w:r w:rsidRPr="009B0AD8">
              <w:rPr>
                <w:rFonts w:ascii="Calibri" w:hAnsi="Calibri" w:cs="Calibri"/>
                <w:b/>
                <w:bCs/>
                <w:spacing w:val="-17"/>
              </w:rPr>
              <w:t xml:space="preserve"> </w:t>
            </w:r>
            <w:r w:rsidRPr="009B0AD8">
              <w:rPr>
                <w:rFonts w:ascii="Calibri" w:hAnsi="Calibri" w:cs="Calibri"/>
                <w:b/>
                <w:bCs/>
              </w:rPr>
              <w:t>Airport</w:t>
            </w:r>
          </w:p>
        </w:tc>
        <w:tc>
          <w:tcPr>
            <w:tcW w:w="117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43" w:lineRule="exact"/>
              <w:ind w:left="210"/>
              <w:rPr>
                <w:rFonts w:ascii="Times New Roman" w:hAnsi="Times New Roman" w:cs="Times New Roman"/>
                <w:sz w:val="24"/>
                <w:szCs w:val="24"/>
              </w:rPr>
            </w:pPr>
            <w:r w:rsidRPr="009B0AD8">
              <w:rPr>
                <w:rFonts w:ascii="Calibri" w:hAnsi="Calibri" w:cs="Calibri"/>
                <w:sz w:val="20"/>
                <w:szCs w:val="20"/>
              </w:rPr>
              <w:t xml:space="preserve">No </w:t>
            </w:r>
            <w:r w:rsidRPr="009B0AD8">
              <w:rPr>
                <w:rFonts w:ascii="Calibri" w:hAnsi="Calibri" w:cs="Calibri"/>
                <w:spacing w:val="-1"/>
                <w:sz w:val="20"/>
                <w:szCs w:val="20"/>
              </w:rPr>
              <w:t>activity</w:t>
            </w:r>
            <w:r w:rsidRPr="009B0AD8">
              <w:rPr>
                <w:rFonts w:ascii="Calibri" w:hAnsi="Calibri" w:cs="Calibri"/>
                <w:sz w:val="20"/>
                <w:szCs w:val="20"/>
              </w:rPr>
              <w:t xml:space="preserve"> </w:t>
            </w:r>
            <w:r w:rsidRPr="009B0AD8">
              <w:rPr>
                <w:rFonts w:ascii="Calibri" w:hAnsi="Calibri" w:cs="Calibri"/>
                <w:spacing w:val="-1"/>
                <w:sz w:val="20"/>
                <w:szCs w:val="20"/>
              </w:rPr>
              <w:t>reported</w:t>
            </w: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b/>
                <w:bCs/>
              </w:rPr>
              <w:t>Miami</w:t>
            </w:r>
            <w:r w:rsidRPr="009B0AD8">
              <w:rPr>
                <w:rFonts w:ascii="Calibri" w:hAnsi="Calibri" w:cs="Calibri"/>
                <w:b/>
                <w:bCs/>
                <w:spacing w:val="-9"/>
              </w:rPr>
              <w:t xml:space="preserve"> </w:t>
            </w:r>
            <w:r w:rsidRPr="009B0AD8">
              <w:rPr>
                <w:rFonts w:ascii="Calibri" w:hAnsi="Calibri" w:cs="Calibri"/>
                <w:b/>
                <w:bCs/>
                <w:spacing w:val="-1"/>
              </w:rPr>
              <w:t>Intl.</w:t>
            </w:r>
            <w:r w:rsidRPr="009B0AD8">
              <w:rPr>
                <w:rFonts w:ascii="Calibri" w:hAnsi="Calibri" w:cs="Calibri"/>
                <w:b/>
                <w:bCs/>
                <w:spacing w:val="-9"/>
              </w:rPr>
              <w:t xml:space="preserve"> </w:t>
            </w:r>
            <w:r w:rsidRPr="009B0AD8">
              <w:rPr>
                <w:rFonts w:ascii="Calibri" w:hAnsi="Calibri" w:cs="Calibri"/>
                <w:b/>
                <w:bCs/>
                <w:spacing w:val="-1"/>
              </w:rPr>
              <w:t>Airport</w:t>
            </w:r>
          </w:p>
        </w:tc>
        <w:tc>
          <w:tcPr>
            <w:tcW w:w="1170" w:type="dxa"/>
            <w:tcBorders>
              <w:top w:val="single" w:sz="4" w:space="0" w:color="8FAADB"/>
              <w:left w:val="single" w:sz="4" w:space="0" w:color="8FAADB"/>
              <w:bottom w:val="single" w:sz="4" w:space="0" w:color="8FAADB"/>
              <w:right w:val="single" w:sz="4" w:space="0" w:color="8FAADB"/>
            </w:tcBorders>
            <w:shd w:val="clear" w:color="auto" w:fill="DEEAF6"/>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EEAF6"/>
          </w:tcPr>
          <w:p w:rsidR="009B0AD8" w:rsidRPr="009B0AD8" w:rsidRDefault="009B0AD8" w:rsidP="009B0AD8">
            <w:pPr>
              <w:widowControl/>
              <w:kinsoku w:val="0"/>
              <w:overflowPunct w:val="0"/>
              <w:autoSpaceDE w:val="0"/>
              <w:autoSpaceDN w:val="0"/>
              <w:adjustRightInd w:val="0"/>
              <w:spacing w:line="267" w:lineRule="exact"/>
              <w:ind w:right="1"/>
              <w:jc w:val="center"/>
              <w:rPr>
                <w:rFonts w:ascii="Times New Roman" w:hAnsi="Times New Roman" w:cs="Times New Roman"/>
                <w:sz w:val="24"/>
                <w:szCs w:val="24"/>
              </w:rPr>
            </w:pPr>
            <w:r w:rsidRPr="009B0AD8">
              <w:rPr>
                <w:rFonts w:ascii="Calibri" w:hAnsi="Calibri" w:cs="Calibri"/>
              </w:rPr>
              <w:t>13</w:t>
            </w:r>
          </w:p>
        </w:tc>
        <w:tc>
          <w:tcPr>
            <w:tcW w:w="2065" w:type="dxa"/>
            <w:tcBorders>
              <w:top w:val="single" w:sz="4" w:space="0" w:color="8FAADB"/>
              <w:left w:val="single" w:sz="4" w:space="0" w:color="8FAADB"/>
              <w:bottom w:val="single" w:sz="4" w:space="0" w:color="8FAADB"/>
              <w:right w:val="single" w:sz="4" w:space="0" w:color="8FAADB"/>
            </w:tcBorders>
            <w:shd w:val="clear" w:color="auto" w:fill="DEEAF6"/>
          </w:tcPr>
          <w:p w:rsidR="009B0AD8" w:rsidRPr="009B0AD8" w:rsidRDefault="009B0AD8" w:rsidP="009B0AD8">
            <w:pPr>
              <w:widowControl/>
              <w:kinsoku w:val="0"/>
              <w:overflowPunct w:val="0"/>
              <w:autoSpaceDE w:val="0"/>
              <w:autoSpaceDN w:val="0"/>
              <w:adjustRightInd w:val="0"/>
              <w:spacing w:line="267" w:lineRule="exact"/>
              <w:ind w:left="1"/>
              <w:jc w:val="center"/>
              <w:rPr>
                <w:rFonts w:ascii="Times New Roman" w:hAnsi="Times New Roman" w:cs="Times New Roman"/>
                <w:sz w:val="24"/>
                <w:szCs w:val="24"/>
              </w:rPr>
            </w:pPr>
            <w:r w:rsidRPr="009B0AD8">
              <w:rPr>
                <w:rFonts w:ascii="Calibri" w:hAnsi="Calibri" w:cs="Calibri"/>
              </w:rPr>
              <w:t>1,985</w:t>
            </w: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b/>
                <w:bCs/>
                <w:spacing w:val="-1"/>
              </w:rPr>
              <w:t>Miami‐Dade</w:t>
            </w:r>
            <w:r w:rsidRPr="009B0AD8">
              <w:rPr>
                <w:rFonts w:ascii="Calibri" w:hAnsi="Calibri" w:cs="Calibri"/>
                <w:b/>
                <w:bCs/>
                <w:spacing w:val="-19"/>
              </w:rPr>
              <w:t xml:space="preserve"> </w:t>
            </w:r>
            <w:r w:rsidRPr="009B0AD8">
              <w:rPr>
                <w:rFonts w:ascii="Calibri" w:hAnsi="Calibri" w:cs="Calibri"/>
                <w:b/>
                <w:bCs/>
              </w:rPr>
              <w:t>Seaport</w:t>
            </w:r>
          </w:p>
        </w:tc>
        <w:tc>
          <w:tcPr>
            <w:tcW w:w="117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42" w:lineRule="exact"/>
              <w:ind w:left="210"/>
              <w:rPr>
                <w:rFonts w:ascii="Times New Roman" w:hAnsi="Times New Roman" w:cs="Times New Roman"/>
                <w:sz w:val="24"/>
                <w:szCs w:val="24"/>
              </w:rPr>
            </w:pPr>
            <w:r w:rsidRPr="009B0AD8">
              <w:rPr>
                <w:rFonts w:ascii="Calibri" w:hAnsi="Calibri" w:cs="Calibri"/>
                <w:sz w:val="20"/>
                <w:szCs w:val="20"/>
              </w:rPr>
              <w:t xml:space="preserve">No </w:t>
            </w:r>
            <w:r w:rsidRPr="009B0AD8">
              <w:rPr>
                <w:rFonts w:ascii="Calibri" w:hAnsi="Calibri" w:cs="Calibri"/>
                <w:spacing w:val="-1"/>
                <w:sz w:val="20"/>
                <w:szCs w:val="20"/>
              </w:rPr>
              <w:t>activity</w:t>
            </w:r>
            <w:r w:rsidRPr="009B0AD8">
              <w:rPr>
                <w:rFonts w:ascii="Calibri" w:hAnsi="Calibri" w:cs="Calibri"/>
                <w:sz w:val="20"/>
                <w:szCs w:val="20"/>
              </w:rPr>
              <w:t xml:space="preserve"> </w:t>
            </w:r>
            <w:r w:rsidRPr="009B0AD8">
              <w:rPr>
                <w:rFonts w:ascii="Calibri" w:hAnsi="Calibri" w:cs="Calibri"/>
                <w:spacing w:val="-1"/>
                <w:sz w:val="20"/>
                <w:szCs w:val="20"/>
              </w:rPr>
              <w:t>reported</w:t>
            </w: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b/>
                <w:bCs/>
              </w:rPr>
              <w:t>Orlando</w:t>
            </w:r>
            <w:r w:rsidRPr="009B0AD8">
              <w:rPr>
                <w:rFonts w:ascii="Calibri" w:hAnsi="Calibri" w:cs="Calibri"/>
                <w:b/>
                <w:bCs/>
                <w:spacing w:val="-10"/>
              </w:rPr>
              <w:t xml:space="preserve"> </w:t>
            </w:r>
            <w:r w:rsidRPr="009B0AD8">
              <w:rPr>
                <w:rFonts w:ascii="Calibri" w:hAnsi="Calibri" w:cs="Calibri"/>
                <w:b/>
                <w:bCs/>
                <w:spacing w:val="-1"/>
              </w:rPr>
              <w:t>Intl</w:t>
            </w:r>
            <w:r w:rsidRPr="009B0AD8">
              <w:rPr>
                <w:rFonts w:ascii="Calibri" w:hAnsi="Calibri" w:cs="Calibri"/>
                <w:b/>
                <w:bCs/>
                <w:spacing w:val="-8"/>
              </w:rPr>
              <w:t xml:space="preserve"> </w:t>
            </w:r>
            <w:r w:rsidRPr="009B0AD8">
              <w:rPr>
                <w:rFonts w:ascii="Calibri" w:hAnsi="Calibri" w:cs="Calibri"/>
                <w:b/>
                <w:bCs/>
              </w:rPr>
              <w:t>Airport</w:t>
            </w:r>
          </w:p>
        </w:tc>
        <w:tc>
          <w:tcPr>
            <w:tcW w:w="117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right="1"/>
              <w:jc w:val="center"/>
              <w:rPr>
                <w:rFonts w:ascii="Times New Roman" w:hAnsi="Times New Roman" w:cs="Times New Roman"/>
                <w:sz w:val="24"/>
                <w:szCs w:val="24"/>
              </w:rPr>
            </w:pPr>
            <w:r w:rsidRPr="009B0AD8">
              <w:rPr>
                <w:rFonts w:ascii="Calibri" w:hAnsi="Calibri" w:cs="Calibri"/>
              </w:rPr>
              <w:t>14</w:t>
            </w:r>
          </w:p>
        </w:tc>
        <w:tc>
          <w:tcPr>
            <w:tcW w:w="20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1"/>
              <w:jc w:val="center"/>
              <w:rPr>
                <w:rFonts w:ascii="Times New Roman" w:hAnsi="Times New Roman" w:cs="Times New Roman"/>
                <w:sz w:val="24"/>
                <w:szCs w:val="24"/>
              </w:rPr>
            </w:pPr>
            <w:r w:rsidRPr="009B0AD8">
              <w:rPr>
                <w:rFonts w:ascii="Calibri" w:hAnsi="Calibri" w:cs="Calibri"/>
              </w:rPr>
              <w:t>2,073</w:t>
            </w: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80"/>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8" w:lineRule="exact"/>
              <w:ind w:left="102"/>
              <w:rPr>
                <w:rFonts w:ascii="Times New Roman" w:hAnsi="Times New Roman" w:cs="Times New Roman"/>
                <w:sz w:val="24"/>
                <w:szCs w:val="24"/>
              </w:rPr>
            </w:pPr>
            <w:r w:rsidRPr="009B0AD8">
              <w:rPr>
                <w:rFonts w:ascii="Calibri" w:hAnsi="Calibri" w:cs="Calibri"/>
                <w:b/>
                <w:bCs/>
                <w:spacing w:val="-1"/>
              </w:rPr>
              <w:t>Port</w:t>
            </w:r>
            <w:r w:rsidRPr="009B0AD8">
              <w:rPr>
                <w:rFonts w:ascii="Calibri" w:hAnsi="Calibri" w:cs="Calibri"/>
                <w:b/>
                <w:bCs/>
                <w:spacing w:val="-14"/>
              </w:rPr>
              <w:t xml:space="preserve"> </w:t>
            </w:r>
            <w:r w:rsidRPr="009B0AD8">
              <w:rPr>
                <w:rFonts w:ascii="Calibri" w:hAnsi="Calibri" w:cs="Calibri"/>
                <w:b/>
                <w:bCs/>
              </w:rPr>
              <w:t>Everglades</w:t>
            </w:r>
          </w:p>
        </w:tc>
        <w:tc>
          <w:tcPr>
            <w:tcW w:w="117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43" w:lineRule="exact"/>
              <w:ind w:left="210"/>
              <w:rPr>
                <w:rFonts w:ascii="Times New Roman" w:hAnsi="Times New Roman" w:cs="Times New Roman"/>
                <w:sz w:val="24"/>
                <w:szCs w:val="24"/>
              </w:rPr>
            </w:pPr>
            <w:r w:rsidRPr="009B0AD8">
              <w:rPr>
                <w:rFonts w:ascii="Calibri" w:hAnsi="Calibri" w:cs="Calibri"/>
                <w:sz w:val="20"/>
                <w:szCs w:val="20"/>
              </w:rPr>
              <w:t xml:space="preserve">No </w:t>
            </w:r>
            <w:r w:rsidRPr="009B0AD8">
              <w:rPr>
                <w:rFonts w:ascii="Calibri" w:hAnsi="Calibri" w:cs="Calibri"/>
                <w:spacing w:val="-1"/>
                <w:sz w:val="20"/>
                <w:szCs w:val="20"/>
              </w:rPr>
              <w:t>activity</w:t>
            </w:r>
            <w:r w:rsidRPr="009B0AD8">
              <w:rPr>
                <w:rFonts w:ascii="Calibri" w:hAnsi="Calibri" w:cs="Calibri"/>
                <w:sz w:val="20"/>
                <w:szCs w:val="20"/>
              </w:rPr>
              <w:t xml:space="preserve"> </w:t>
            </w:r>
            <w:r w:rsidRPr="009B0AD8">
              <w:rPr>
                <w:rFonts w:ascii="Calibri" w:hAnsi="Calibri" w:cs="Calibri"/>
                <w:spacing w:val="-1"/>
                <w:sz w:val="20"/>
                <w:szCs w:val="20"/>
              </w:rPr>
              <w:t>reported</w:t>
            </w: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b/>
                <w:bCs/>
              </w:rPr>
              <w:t>Sandford/Orlando</w:t>
            </w:r>
            <w:r w:rsidRPr="009B0AD8">
              <w:rPr>
                <w:rFonts w:ascii="Calibri" w:hAnsi="Calibri" w:cs="Calibri"/>
                <w:b/>
                <w:bCs/>
                <w:spacing w:val="-15"/>
              </w:rPr>
              <w:t xml:space="preserve"> </w:t>
            </w:r>
            <w:r w:rsidRPr="009B0AD8">
              <w:rPr>
                <w:rFonts w:ascii="Calibri" w:hAnsi="Calibri" w:cs="Calibri"/>
                <w:b/>
                <w:bCs/>
                <w:spacing w:val="-1"/>
              </w:rPr>
              <w:t>Int.</w:t>
            </w:r>
            <w:r w:rsidRPr="009B0AD8">
              <w:rPr>
                <w:rFonts w:ascii="Calibri" w:hAnsi="Calibri" w:cs="Calibri"/>
                <w:b/>
                <w:bCs/>
                <w:spacing w:val="-14"/>
              </w:rPr>
              <w:t xml:space="preserve"> </w:t>
            </w:r>
            <w:r w:rsidRPr="009B0AD8">
              <w:rPr>
                <w:rFonts w:ascii="Calibri" w:hAnsi="Calibri" w:cs="Calibri"/>
                <w:b/>
                <w:bCs/>
              </w:rPr>
              <w:t>Airport</w:t>
            </w:r>
          </w:p>
        </w:tc>
        <w:tc>
          <w:tcPr>
            <w:tcW w:w="117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42" w:lineRule="exact"/>
              <w:ind w:left="210"/>
              <w:rPr>
                <w:rFonts w:ascii="Times New Roman" w:hAnsi="Times New Roman" w:cs="Times New Roman"/>
                <w:sz w:val="24"/>
                <w:szCs w:val="24"/>
              </w:rPr>
            </w:pPr>
            <w:r w:rsidRPr="009B0AD8">
              <w:rPr>
                <w:rFonts w:ascii="Calibri" w:hAnsi="Calibri" w:cs="Calibri"/>
                <w:sz w:val="20"/>
                <w:szCs w:val="20"/>
              </w:rPr>
              <w:t xml:space="preserve">No </w:t>
            </w:r>
            <w:r w:rsidRPr="009B0AD8">
              <w:rPr>
                <w:rFonts w:ascii="Calibri" w:hAnsi="Calibri" w:cs="Calibri"/>
                <w:spacing w:val="-1"/>
                <w:sz w:val="20"/>
                <w:szCs w:val="20"/>
              </w:rPr>
              <w:t>activity</w:t>
            </w:r>
            <w:r w:rsidRPr="009B0AD8">
              <w:rPr>
                <w:rFonts w:ascii="Calibri" w:hAnsi="Calibri" w:cs="Calibri"/>
                <w:sz w:val="20"/>
                <w:szCs w:val="20"/>
              </w:rPr>
              <w:t xml:space="preserve"> </w:t>
            </w:r>
            <w:r w:rsidRPr="009B0AD8">
              <w:rPr>
                <w:rFonts w:ascii="Calibri" w:hAnsi="Calibri" w:cs="Calibri"/>
                <w:spacing w:val="-1"/>
                <w:sz w:val="20"/>
                <w:szCs w:val="20"/>
              </w:rPr>
              <w:t>reported</w:t>
            </w: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b/>
                <w:bCs/>
                <w:spacing w:val="-1"/>
              </w:rPr>
              <w:t>Port</w:t>
            </w:r>
            <w:r w:rsidRPr="009B0AD8">
              <w:rPr>
                <w:rFonts w:ascii="Calibri" w:hAnsi="Calibri" w:cs="Calibri"/>
                <w:b/>
                <w:bCs/>
                <w:spacing w:val="-7"/>
              </w:rPr>
              <w:t xml:space="preserve"> </w:t>
            </w:r>
            <w:r w:rsidRPr="009B0AD8">
              <w:rPr>
                <w:rFonts w:ascii="Calibri" w:hAnsi="Calibri" w:cs="Calibri"/>
                <w:b/>
                <w:bCs/>
                <w:spacing w:val="-1"/>
              </w:rPr>
              <w:t>of</w:t>
            </w:r>
            <w:r w:rsidRPr="009B0AD8">
              <w:rPr>
                <w:rFonts w:ascii="Calibri" w:hAnsi="Calibri" w:cs="Calibri"/>
                <w:b/>
                <w:bCs/>
                <w:spacing w:val="-6"/>
              </w:rPr>
              <w:t xml:space="preserve"> </w:t>
            </w:r>
            <w:r w:rsidRPr="009B0AD8">
              <w:rPr>
                <w:rFonts w:ascii="Calibri" w:hAnsi="Calibri" w:cs="Calibri"/>
                <w:b/>
                <w:bCs/>
              </w:rPr>
              <w:t>Tampa</w:t>
            </w:r>
          </w:p>
        </w:tc>
        <w:tc>
          <w:tcPr>
            <w:tcW w:w="117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42" w:lineRule="exact"/>
              <w:ind w:left="210"/>
              <w:rPr>
                <w:rFonts w:ascii="Times New Roman" w:hAnsi="Times New Roman" w:cs="Times New Roman"/>
                <w:sz w:val="24"/>
                <w:szCs w:val="24"/>
              </w:rPr>
            </w:pPr>
            <w:r w:rsidRPr="009B0AD8">
              <w:rPr>
                <w:rFonts w:ascii="Calibri" w:hAnsi="Calibri" w:cs="Calibri"/>
                <w:sz w:val="20"/>
                <w:szCs w:val="20"/>
              </w:rPr>
              <w:t xml:space="preserve">No </w:t>
            </w:r>
            <w:r w:rsidRPr="009B0AD8">
              <w:rPr>
                <w:rFonts w:ascii="Calibri" w:hAnsi="Calibri" w:cs="Calibri"/>
                <w:spacing w:val="-1"/>
                <w:sz w:val="20"/>
                <w:szCs w:val="20"/>
              </w:rPr>
              <w:t>activity</w:t>
            </w:r>
            <w:r w:rsidRPr="009B0AD8">
              <w:rPr>
                <w:rFonts w:ascii="Calibri" w:hAnsi="Calibri" w:cs="Calibri"/>
                <w:sz w:val="20"/>
                <w:szCs w:val="20"/>
              </w:rPr>
              <w:t xml:space="preserve"> </w:t>
            </w:r>
            <w:r w:rsidRPr="009B0AD8">
              <w:rPr>
                <w:rFonts w:ascii="Calibri" w:hAnsi="Calibri" w:cs="Calibri"/>
                <w:spacing w:val="-1"/>
                <w:sz w:val="20"/>
                <w:szCs w:val="20"/>
              </w:rPr>
              <w:t>reported</w:t>
            </w:r>
          </w:p>
        </w:tc>
      </w:tr>
      <w:tr w:rsidR="009B0AD8" w:rsidRPr="009B0AD8">
        <w:trPr>
          <w:trHeight w:hRule="exact" w:val="279"/>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b/>
                <w:bCs/>
                <w:spacing w:val="-1"/>
              </w:rPr>
              <w:t>Tampa</w:t>
            </w:r>
            <w:r w:rsidRPr="009B0AD8">
              <w:rPr>
                <w:rFonts w:ascii="Calibri" w:hAnsi="Calibri" w:cs="Calibri"/>
                <w:b/>
                <w:bCs/>
                <w:spacing w:val="-13"/>
              </w:rPr>
              <w:t xml:space="preserve"> </w:t>
            </w:r>
            <w:r w:rsidRPr="009B0AD8">
              <w:rPr>
                <w:rFonts w:ascii="Calibri" w:hAnsi="Calibri" w:cs="Calibri"/>
                <w:b/>
                <w:bCs/>
              </w:rPr>
              <w:t>International</w:t>
            </w:r>
            <w:r w:rsidRPr="009B0AD8">
              <w:rPr>
                <w:rFonts w:ascii="Calibri" w:hAnsi="Calibri" w:cs="Calibri"/>
                <w:b/>
                <w:bCs/>
                <w:spacing w:val="-14"/>
              </w:rPr>
              <w:t xml:space="preserve"> </w:t>
            </w:r>
            <w:r w:rsidRPr="009B0AD8">
              <w:rPr>
                <w:rFonts w:ascii="Calibri" w:hAnsi="Calibri" w:cs="Calibri"/>
                <w:b/>
                <w:bCs/>
              </w:rPr>
              <w:t>Airport</w:t>
            </w:r>
          </w:p>
        </w:tc>
        <w:tc>
          <w:tcPr>
            <w:tcW w:w="117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43" w:lineRule="exact"/>
              <w:jc w:val="center"/>
              <w:rPr>
                <w:rFonts w:ascii="Times New Roman" w:hAnsi="Times New Roman" w:cs="Times New Roman"/>
                <w:sz w:val="24"/>
                <w:szCs w:val="24"/>
              </w:rPr>
            </w:pPr>
            <w:r w:rsidRPr="009B0AD8">
              <w:rPr>
                <w:rFonts w:ascii="Calibri" w:hAnsi="Calibri" w:cs="Calibri"/>
                <w:sz w:val="20"/>
                <w:szCs w:val="20"/>
              </w:rPr>
              <w:t>2</w:t>
            </w:r>
          </w:p>
        </w:tc>
        <w:tc>
          <w:tcPr>
            <w:tcW w:w="20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43" w:lineRule="exact"/>
              <w:jc w:val="center"/>
              <w:rPr>
                <w:rFonts w:ascii="Times New Roman" w:hAnsi="Times New Roman" w:cs="Times New Roman"/>
                <w:sz w:val="24"/>
                <w:szCs w:val="24"/>
              </w:rPr>
            </w:pPr>
            <w:r w:rsidRPr="009B0AD8">
              <w:rPr>
                <w:rFonts w:ascii="Calibri" w:hAnsi="Calibri" w:cs="Calibri"/>
                <w:spacing w:val="-1"/>
                <w:sz w:val="20"/>
                <w:szCs w:val="20"/>
              </w:rPr>
              <w:t>278</w:t>
            </w:r>
          </w:p>
        </w:tc>
      </w:tr>
      <w:tr w:rsidR="009B0AD8" w:rsidRPr="009B0AD8">
        <w:trPr>
          <w:trHeight w:hRule="exact" w:val="279"/>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9"/>
        </w:trPr>
        <w:tc>
          <w:tcPr>
            <w:tcW w:w="47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8" w:lineRule="exact"/>
              <w:ind w:left="102"/>
              <w:rPr>
                <w:rFonts w:ascii="Times New Roman" w:hAnsi="Times New Roman" w:cs="Times New Roman"/>
                <w:sz w:val="24"/>
                <w:szCs w:val="24"/>
              </w:rPr>
            </w:pPr>
            <w:r w:rsidRPr="009B0AD8">
              <w:rPr>
                <w:rFonts w:ascii="Calibri" w:hAnsi="Calibri" w:cs="Calibri"/>
                <w:b/>
                <w:bCs/>
                <w:spacing w:val="-1"/>
              </w:rPr>
              <w:t>Total</w:t>
            </w:r>
            <w:r w:rsidRPr="009B0AD8">
              <w:rPr>
                <w:rFonts w:ascii="Calibri" w:hAnsi="Calibri" w:cs="Calibri"/>
                <w:b/>
                <w:bCs/>
                <w:spacing w:val="-12"/>
              </w:rPr>
              <w:t xml:space="preserve"> </w:t>
            </w:r>
            <w:r w:rsidRPr="009B0AD8">
              <w:rPr>
                <w:rFonts w:ascii="Calibri" w:hAnsi="Calibri" w:cs="Calibri"/>
                <w:b/>
                <w:bCs/>
              </w:rPr>
              <w:t>Arrivals</w:t>
            </w:r>
            <w:r w:rsidRPr="009B0AD8">
              <w:rPr>
                <w:rFonts w:ascii="Calibri" w:hAnsi="Calibri" w:cs="Calibri"/>
                <w:b/>
                <w:bCs/>
                <w:spacing w:val="-11"/>
              </w:rPr>
              <w:t xml:space="preserve"> </w:t>
            </w:r>
            <w:r w:rsidRPr="009B0AD8">
              <w:rPr>
                <w:rFonts w:ascii="Calibri" w:hAnsi="Calibri" w:cs="Calibri"/>
                <w:b/>
                <w:bCs/>
                <w:spacing w:val="-1"/>
              </w:rPr>
              <w:t>Wednesday</w:t>
            </w:r>
            <w:r w:rsidRPr="009B0AD8">
              <w:rPr>
                <w:rFonts w:ascii="Calibri" w:hAnsi="Calibri" w:cs="Calibri"/>
                <w:b/>
                <w:bCs/>
                <w:spacing w:val="-11"/>
              </w:rPr>
              <w:t xml:space="preserve"> </w:t>
            </w:r>
            <w:r w:rsidRPr="009B0AD8">
              <w:rPr>
                <w:rFonts w:ascii="Calibri" w:hAnsi="Calibri" w:cs="Calibri"/>
                <w:b/>
                <w:bCs/>
              </w:rPr>
              <w:t>10/18/2017</w:t>
            </w:r>
          </w:p>
        </w:tc>
        <w:tc>
          <w:tcPr>
            <w:tcW w:w="117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8" w:lineRule="exact"/>
              <w:ind w:right="1"/>
              <w:jc w:val="center"/>
              <w:rPr>
                <w:rFonts w:ascii="Times New Roman" w:hAnsi="Times New Roman" w:cs="Times New Roman"/>
                <w:sz w:val="24"/>
                <w:szCs w:val="24"/>
              </w:rPr>
            </w:pPr>
            <w:r w:rsidRPr="009B0AD8">
              <w:rPr>
                <w:rFonts w:ascii="Calibri" w:hAnsi="Calibri" w:cs="Calibri"/>
              </w:rPr>
              <w:t>29</w:t>
            </w:r>
          </w:p>
        </w:tc>
        <w:tc>
          <w:tcPr>
            <w:tcW w:w="2065" w:type="dxa"/>
            <w:tcBorders>
              <w:top w:val="single" w:sz="4" w:space="0" w:color="8FAADB"/>
              <w:left w:val="single" w:sz="4" w:space="0" w:color="8FAADB"/>
              <w:bottom w:val="single" w:sz="4" w:space="0" w:color="8FAADB"/>
              <w:right w:val="single" w:sz="4" w:space="0" w:color="8FAADB"/>
            </w:tcBorders>
            <w:shd w:val="clear" w:color="auto" w:fill="D9E2F3"/>
          </w:tcPr>
          <w:p w:rsidR="009B0AD8" w:rsidRPr="009B0AD8" w:rsidRDefault="009B0AD8" w:rsidP="009B0AD8">
            <w:pPr>
              <w:widowControl/>
              <w:kinsoku w:val="0"/>
              <w:overflowPunct w:val="0"/>
              <w:autoSpaceDE w:val="0"/>
              <w:autoSpaceDN w:val="0"/>
              <w:adjustRightInd w:val="0"/>
              <w:spacing w:line="268" w:lineRule="exact"/>
              <w:ind w:left="1"/>
              <w:jc w:val="center"/>
              <w:rPr>
                <w:rFonts w:ascii="Times New Roman" w:hAnsi="Times New Roman" w:cs="Times New Roman"/>
                <w:sz w:val="24"/>
                <w:szCs w:val="24"/>
              </w:rPr>
            </w:pPr>
            <w:r w:rsidRPr="009B0AD8">
              <w:rPr>
                <w:rFonts w:ascii="Calibri" w:hAnsi="Calibri" w:cs="Calibri"/>
              </w:rPr>
              <w:t>4,336</w:t>
            </w: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8"/>
        </w:trPr>
        <w:tc>
          <w:tcPr>
            <w:tcW w:w="47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b/>
                <w:bCs/>
                <w:spacing w:val="-1"/>
              </w:rPr>
              <w:t>Total</w:t>
            </w:r>
            <w:r w:rsidRPr="009B0AD8">
              <w:rPr>
                <w:rFonts w:ascii="Calibri" w:hAnsi="Calibri" w:cs="Calibri"/>
                <w:b/>
                <w:bCs/>
                <w:spacing w:val="-9"/>
              </w:rPr>
              <w:t xml:space="preserve"> </w:t>
            </w:r>
            <w:r w:rsidRPr="009B0AD8">
              <w:rPr>
                <w:rFonts w:ascii="Calibri" w:hAnsi="Calibri" w:cs="Calibri"/>
                <w:b/>
                <w:bCs/>
              </w:rPr>
              <w:t>Arrivals</w:t>
            </w:r>
            <w:r w:rsidRPr="009B0AD8">
              <w:rPr>
                <w:rFonts w:ascii="Calibri" w:hAnsi="Calibri" w:cs="Calibri"/>
                <w:b/>
                <w:bCs/>
                <w:spacing w:val="-8"/>
              </w:rPr>
              <w:t xml:space="preserve"> </w:t>
            </w:r>
            <w:r w:rsidRPr="009B0AD8">
              <w:rPr>
                <w:rFonts w:ascii="Calibri" w:hAnsi="Calibri" w:cs="Calibri"/>
                <w:b/>
                <w:bCs/>
              </w:rPr>
              <w:t>since</w:t>
            </w:r>
            <w:r w:rsidRPr="009B0AD8">
              <w:rPr>
                <w:rFonts w:ascii="Calibri" w:hAnsi="Calibri" w:cs="Calibri"/>
                <w:b/>
                <w:bCs/>
                <w:spacing w:val="-9"/>
              </w:rPr>
              <w:t xml:space="preserve"> </w:t>
            </w:r>
            <w:r w:rsidRPr="009B0AD8">
              <w:rPr>
                <w:rFonts w:ascii="Calibri" w:hAnsi="Calibri" w:cs="Calibri"/>
                <w:b/>
                <w:bCs/>
              </w:rPr>
              <w:t>10/03/17</w:t>
            </w:r>
          </w:p>
        </w:tc>
        <w:tc>
          <w:tcPr>
            <w:tcW w:w="117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kinsoku w:val="0"/>
              <w:overflowPunct w:val="0"/>
              <w:autoSpaceDE w:val="0"/>
              <w:autoSpaceDN w:val="0"/>
              <w:adjustRightInd w:val="0"/>
              <w:spacing w:line="267" w:lineRule="exact"/>
              <w:jc w:val="center"/>
              <w:rPr>
                <w:rFonts w:ascii="Times New Roman" w:hAnsi="Times New Roman" w:cs="Times New Roman"/>
                <w:sz w:val="24"/>
                <w:szCs w:val="24"/>
              </w:rPr>
            </w:pPr>
            <w:r w:rsidRPr="009B0AD8">
              <w:rPr>
                <w:rFonts w:ascii="Calibri" w:hAnsi="Calibri" w:cs="Calibri"/>
              </w:rPr>
              <w:t>1</w:t>
            </w:r>
          </w:p>
        </w:tc>
        <w:tc>
          <w:tcPr>
            <w:tcW w:w="1350"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kinsoku w:val="0"/>
              <w:overflowPunct w:val="0"/>
              <w:autoSpaceDE w:val="0"/>
              <w:autoSpaceDN w:val="0"/>
              <w:adjustRightInd w:val="0"/>
              <w:spacing w:line="267" w:lineRule="exact"/>
              <w:jc w:val="center"/>
              <w:rPr>
                <w:rFonts w:ascii="Times New Roman" w:hAnsi="Times New Roman" w:cs="Times New Roman"/>
                <w:sz w:val="24"/>
                <w:szCs w:val="24"/>
              </w:rPr>
            </w:pPr>
            <w:r w:rsidRPr="009B0AD8">
              <w:rPr>
                <w:rFonts w:ascii="Calibri" w:hAnsi="Calibri" w:cs="Calibri"/>
              </w:rPr>
              <w:t>388*</w:t>
            </w:r>
          </w:p>
        </w:tc>
        <w:tc>
          <w:tcPr>
            <w:tcW w:w="2065" w:type="dxa"/>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kinsoku w:val="0"/>
              <w:overflowPunct w:val="0"/>
              <w:autoSpaceDE w:val="0"/>
              <w:autoSpaceDN w:val="0"/>
              <w:adjustRightInd w:val="0"/>
              <w:spacing w:line="267" w:lineRule="exact"/>
              <w:ind w:left="664"/>
              <w:rPr>
                <w:rFonts w:ascii="Times New Roman" w:hAnsi="Times New Roman" w:cs="Times New Roman"/>
                <w:sz w:val="24"/>
                <w:szCs w:val="24"/>
              </w:rPr>
            </w:pPr>
            <w:r w:rsidRPr="009B0AD8">
              <w:rPr>
                <w:rFonts w:ascii="Calibri" w:hAnsi="Calibri" w:cs="Calibri"/>
              </w:rPr>
              <w:t>63,060*</w:t>
            </w:r>
          </w:p>
        </w:tc>
      </w:tr>
      <w:tr w:rsidR="009B0AD8" w:rsidRPr="009B0AD8">
        <w:trPr>
          <w:trHeight w:hRule="exact" w:val="278"/>
        </w:trPr>
        <w:tc>
          <w:tcPr>
            <w:tcW w:w="9350" w:type="dxa"/>
            <w:gridSpan w:val="4"/>
            <w:tcBorders>
              <w:top w:val="single" w:sz="4" w:space="0" w:color="8FAADB"/>
              <w:left w:val="single" w:sz="4" w:space="0" w:color="8FAADB"/>
              <w:bottom w:val="single" w:sz="4" w:space="0" w:color="8FAADB"/>
              <w:right w:val="single" w:sz="4" w:space="0" w:color="8FAADB"/>
            </w:tcBorders>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i/>
                <w:iCs/>
              </w:rPr>
              <w:t>*Number</w:t>
            </w:r>
            <w:r w:rsidRPr="009B0AD8">
              <w:rPr>
                <w:rFonts w:ascii="Calibri" w:hAnsi="Calibri" w:cs="Calibri"/>
                <w:i/>
                <w:iCs/>
                <w:spacing w:val="-8"/>
              </w:rPr>
              <w:t xml:space="preserve"> </w:t>
            </w:r>
            <w:r w:rsidRPr="009B0AD8">
              <w:rPr>
                <w:rFonts w:ascii="Calibri" w:hAnsi="Calibri" w:cs="Calibri"/>
                <w:i/>
                <w:iCs/>
              </w:rPr>
              <w:t>reflects</w:t>
            </w:r>
            <w:r w:rsidRPr="009B0AD8">
              <w:rPr>
                <w:rFonts w:ascii="Calibri" w:hAnsi="Calibri" w:cs="Calibri"/>
                <w:i/>
                <w:iCs/>
                <w:spacing w:val="-7"/>
              </w:rPr>
              <w:t xml:space="preserve"> </w:t>
            </w:r>
            <w:r w:rsidRPr="009B0AD8">
              <w:rPr>
                <w:rFonts w:ascii="Calibri" w:hAnsi="Calibri" w:cs="Calibri"/>
                <w:i/>
                <w:iCs/>
                <w:spacing w:val="-1"/>
              </w:rPr>
              <w:t>additional</w:t>
            </w:r>
            <w:r w:rsidRPr="009B0AD8">
              <w:rPr>
                <w:rFonts w:ascii="Calibri" w:hAnsi="Calibri" w:cs="Calibri"/>
                <w:i/>
                <w:iCs/>
                <w:spacing w:val="-7"/>
              </w:rPr>
              <w:t xml:space="preserve"> </w:t>
            </w:r>
            <w:r w:rsidRPr="009B0AD8">
              <w:rPr>
                <w:rFonts w:ascii="Calibri" w:hAnsi="Calibri" w:cs="Calibri"/>
                <w:i/>
                <w:iCs/>
              </w:rPr>
              <w:t>flight</w:t>
            </w:r>
            <w:r w:rsidRPr="009B0AD8">
              <w:rPr>
                <w:rFonts w:ascii="Calibri" w:hAnsi="Calibri" w:cs="Calibri"/>
                <w:i/>
                <w:iCs/>
                <w:spacing w:val="-8"/>
              </w:rPr>
              <w:t xml:space="preserve"> </w:t>
            </w:r>
            <w:r w:rsidRPr="009B0AD8">
              <w:rPr>
                <w:rFonts w:ascii="Calibri" w:hAnsi="Calibri" w:cs="Calibri"/>
                <w:i/>
                <w:iCs/>
                <w:spacing w:val="-1"/>
              </w:rPr>
              <w:t>data</w:t>
            </w:r>
            <w:r w:rsidRPr="009B0AD8">
              <w:rPr>
                <w:rFonts w:ascii="Calibri" w:hAnsi="Calibri" w:cs="Calibri"/>
                <w:i/>
                <w:iCs/>
                <w:spacing w:val="-6"/>
              </w:rPr>
              <w:t xml:space="preserve"> </w:t>
            </w:r>
            <w:r w:rsidRPr="009B0AD8">
              <w:rPr>
                <w:rFonts w:ascii="Calibri" w:hAnsi="Calibri" w:cs="Calibri"/>
                <w:i/>
                <w:iCs/>
              </w:rPr>
              <w:t>for</w:t>
            </w:r>
            <w:r w:rsidRPr="009B0AD8">
              <w:rPr>
                <w:rFonts w:ascii="Calibri" w:hAnsi="Calibri" w:cs="Calibri"/>
                <w:i/>
                <w:iCs/>
                <w:spacing w:val="-7"/>
              </w:rPr>
              <w:t xml:space="preserve"> </w:t>
            </w:r>
            <w:r w:rsidRPr="009B0AD8">
              <w:rPr>
                <w:rFonts w:ascii="Calibri" w:hAnsi="Calibri" w:cs="Calibri"/>
                <w:i/>
                <w:iCs/>
              </w:rPr>
              <w:t>TPA</w:t>
            </w:r>
            <w:r w:rsidRPr="009B0AD8">
              <w:rPr>
                <w:rFonts w:ascii="Calibri" w:hAnsi="Calibri" w:cs="Calibri"/>
                <w:i/>
                <w:iCs/>
                <w:spacing w:val="-7"/>
              </w:rPr>
              <w:t xml:space="preserve"> </w:t>
            </w:r>
            <w:r w:rsidRPr="009B0AD8">
              <w:rPr>
                <w:rFonts w:ascii="Calibri" w:hAnsi="Calibri" w:cs="Calibri"/>
                <w:i/>
                <w:iCs/>
              </w:rPr>
              <w:t>after</w:t>
            </w:r>
            <w:r w:rsidRPr="009B0AD8">
              <w:rPr>
                <w:rFonts w:ascii="Calibri" w:hAnsi="Calibri" w:cs="Calibri"/>
                <w:i/>
                <w:iCs/>
                <w:spacing w:val="-5"/>
              </w:rPr>
              <w:t xml:space="preserve"> </w:t>
            </w:r>
            <w:r w:rsidRPr="009B0AD8">
              <w:rPr>
                <w:rFonts w:ascii="Calibri" w:hAnsi="Calibri" w:cs="Calibri"/>
                <w:i/>
                <w:iCs/>
                <w:spacing w:val="-1"/>
              </w:rPr>
              <w:t>initial</w:t>
            </w:r>
            <w:r w:rsidRPr="009B0AD8">
              <w:rPr>
                <w:rFonts w:ascii="Calibri" w:hAnsi="Calibri" w:cs="Calibri"/>
                <w:i/>
                <w:iCs/>
                <w:spacing w:val="-5"/>
              </w:rPr>
              <w:t xml:space="preserve"> </w:t>
            </w:r>
            <w:r w:rsidRPr="009B0AD8">
              <w:rPr>
                <w:rFonts w:ascii="Calibri" w:hAnsi="Calibri" w:cs="Calibri"/>
                <w:i/>
                <w:iCs/>
              </w:rPr>
              <w:t>reporting</w:t>
            </w:r>
            <w:r w:rsidRPr="009B0AD8">
              <w:rPr>
                <w:rFonts w:ascii="Calibri" w:hAnsi="Calibri" w:cs="Calibri"/>
                <w:i/>
                <w:iCs/>
                <w:spacing w:val="-7"/>
              </w:rPr>
              <w:t xml:space="preserve"> </w:t>
            </w:r>
            <w:r w:rsidRPr="009B0AD8">
              <w:rPr>
                <w:rFonts w:ascii="Calibri" w:hAnsi="Calibri" w:cs="Calibri"/>
                <w:i/>
                <w:iCs/>
              </w:rPr>
              <w:t>on</w:t>
            </w:r>
            <w:r w:rsidRPr="009B0AD8">
              <w:rPr>
                <w:rFonts w:ascii="Calibri" w:hAnsi="Calibri" w:cs="Calibri"/>
                <w:i/>
                <w:iCs/>
                <w:spacing w:val="-7"/>
              </w:rPr>
              <w:t xml:space="preserve"> </w:t>
            </w:r>
            <w:r w:rsidRPr="009B0AD8">
              <w:rPr>
                <w:rFonts w:ascii="Calibri" w:hAnsi="Calibri" w:cs="Calibri"/>
                <w:i/>
                <w:iCs/>
              </w:rPr>
              <w:t>10/17/17</w:t>
            </w:r>
          </w:p>
        </w:tc>
      </w:tr>
    </w:tbl>
    <w:p w:rsidR="009B0AD8" w:rsidRDefault="009B0AD8" w:rsidP="009B0AD8">
      <w:pPr>
        <w:widowControl/>
        <w:kinsoku w:val="0"/>
        <w:overflowPunct w:val="0"/>
        <w:autoSpaceDE w:val="0"/>
        <w:autoSpaceDN w:val="0"/>
        <w:adjustRightInd w:val="0"/>
        <w:rPr>
          <w:rFonts w:ascii="Calibri" w:hAnsi="Calibri" w:cs="Calibri"/>
          <w:sz w:val="20"/>
          <w:szCs w:val="20"/>
        </w:rPr>
      </w:pPr>
    </w:p>
    <w:p w:rsidR="005B1A4D" w:rsidRDefault="005B1A4D" w:rsidP="009B0AD8">
      <w:pPr>
        <w:widowControl/>
        <w:kinsoku w:val="0"/>
        <w:overflowPunct w:val="0"/>
        <w:autoSpaceDE w:val="0"/>
        <w:autoSpaceDN w:val="0"/>
        <w:adjustRightInd w:val="0"/>
        <w:rPr>
          <w:rFonts w:ascii="Calibri" w:hAnsi="Calibri" w:cs="Calibri"/>
          <w:sz w:val="20"/>
          <w:szCs w:val="20"/>
        </w:rPr>
      </w:pPr>
    </w:p>
    <w:p w:rsidR="005B1A4D" w:rsidRDefault="005B1A4D" w:rsidP="009B0AD8">
      <w:pPr>
        <w:widowControl/>
        <w:kinsoku w:val="0"/>
        <w:overflowPunct w:val="0"/>
        <w:autoSpaceDE w:val="0"/>
        <w:autoSpaceDN w:val="0"/>
        <w:adjustRightInd w:val="0"/>
        <w:rPr>
          <w:rFonts w:ascii="Calibri" w:hAnsi="Calibri" w:cs="Calibri"/>
          <w:sz w:val="20"/>
          <w:szCs w:val="20"/>
        </w:rPr>
      </w:pPr>
    </w:p>
    <w:p w:rsidR="005B1A4D" w:rsidRPr="009B0AD8" w:rsidRDefault="005B1A4D" w:rsidP="009B0AD8">
      <w:pPr>
        <w:widowControl/>
        <w:kinsoku w:val="0"/>
        <w:overflowPunct w:val="0"/>
        <w:autoSpaceDE w:val="0"/>
        <w:autoSpaceDN w:val="0"/>
        <w:adjustRightInd w:val="0"/>
        <w:rPr>
          <w:rFonts w:ascii="Calibri" w:hAnsi="Calibri" w:cs="Calibri"/>
          <w:sz w:val="20"/>
          <w:szCs w:val="20"/>
        </w:rPr>
      </w:pPr>
    </w:p>
    <w:tbl>
      <w:tblPr>
        <w:tblW w:w="0" w:type="auto"/>
        <w:tblInd w:w="94" w:type="dxa"/>
        <w:tblLayout w:type="fixed"/>
        <w:tblCellMar>
          <w:left w:w="0" w:type="dxa"/>
          <w:right w:w="0" w:type="dxa"/>
        </w:tblCellMar>
        <w:tblLook w:val="0000" w:firstRow="0" w:lastRow="0" w:firstColumn="0" w:lastColumn="0" w:noHBand="0" w:noVBand="0"/>
      </w:tblPr>
      <w:tblGrid>
        <w:gridCol w:w="4585"/>
        <w:gridCol w:w="1440"/>
        <w:gridCol w:w="1531"/>
        <w:gridCol w:w="1794"/>
      </w:tblGrid>
      <w:tr w:rsidR="009B0AD8" w:rsidRPr="009B0AD8">
        <w:trPr>
          <w:trHeight w:hRule="exact" w:val="571"/>
        </w:trPr>
        <w:tc>
          <w:tcPr>
            <w:tcW w:w="9350" w:type="dxa"/>
            <w:gridSpan w:val="4"/>
            <w:tcBorders>
              <w:top w:val="single" w:sz="4" w:space="0" w:color="70AD47"/>
              <w:left w:val="single" w:sz="4" w:space="0" w:color="70AD47"/>
              <w:bottom w:val="single" w:sz="4" w:space="0" w:color="70AD47"/>
              <w:right w:val="single" w:sz="4" w:space="0" w:color="70AD47"/>
            </w:tcBorders>
            <w:shd w:val="clear" w:color="auto" w:fill="70AD47"/>
          </w:tcPr>
          <w:p w:rsidR="009B0AD8" w:rsidRPr="009B0AD8" w:rsidRDefault="009B0AD8" w:rsidP="009B0AD8">
            <w:pPr>
              <w:widowControl/>
              <w:kinsoku w:val="0"/>
              <w:overflowPunct w:val="0"/>
              <w:autoSpaceDE w:val="0"/>
              <w:autoSpaceDN w:val="0"/>
              <w:adjustRightInd w:val="0"/>
              <w:spacing w:line="384" w:lineRule="exact"/>
              <w:ind w:left="1352"/>
              <w:rPr>
                <w:rFonts w:ascii="Times New Roman" w:hAnsi="Times New Roman" w:cs="Times New Roman"/>
                <w:sz w:val="24"/>
                <w:szCs w:val="24"/>
              </w:rPr>
            </w:pPr>
            <w:r w:rsidRPr="009B0AD8">
              <w:rPr>
                <w:rFonts w:ascii="Calibri" w:hAnsi="Calibri" w:cs="Calibri"/>
                <w:b/>
                <w:bCs/>
                <w:color w:val="FFFFFF"/>
                <w:spacing w:val="-1"/>
                <w:sz w:val="32"/>
                <w:szCs w:val="32"/>
              </w:rPr>
              <w:t>Relief Center</w:t>
            </w:r>
            <w:r w:rsidRPr="009B0AD8">
              <w:rPr>
                <w:rFonts w:ascii="Calibri" w:hAnsi="Calibri" w:cs="Calibri"/>
                <w:b/>
                <w:bCs/>
                <w:color w:val="FFFFFF"/>
                <w:sz w:val="32"/>
                <w:szCs w:val="32"/>
              </w:rPr>
              <w:t xml:space="preserve"> </w:t>
            </w:r>
            <w:r w:rsidRPr="009B0AD8">
              <w:rPr>
                <w:rFonts w:ascii="Calibri" w:hAnsi="Calibri" w:cs="Calibri"/>
                <w:b/>
                <w:bCs/>
                <w:color w:val="FFFFFF"/>
                <w:spacing w:val="-1"/>
                <w:sz w:val="32"/>
                <w:szCs w:val="32"/>
              </w:rPr>
              <w:t>Clients Served</w:t>
            </w:r>
            <w:r w:rsidRPr="009B0AD8">
              <w:rPr>
                <w:rFonts w:ascii="Calibri" w:hAnsi="Calibri" w:cs="Calibri"/>
                <w:b/>
                <w:bCs/>
                <w:color w:val="FFFFFF"/>
                <w:spacing w:val="-2"/>
                <w:sz w:val="32"/>
                <w:szCs w:val="32"/>
              </w:rPr>
              <w:t xml:space="preserve"> </w:t>
            </w:r>
            <w:r w:rsidRPr="009B0AD8">
              <w:rPr>
                <w:rFonts w:ascii="Calibri" w:hAnsi="Calibri" w:cs="Calibri"/>
                <w:b/>
                <w:bCs/>
                <w:color w:val="FFFFFF"/>
                <w:spacing w:val="-1"/>
                <w:sz w:val="32"/>
                <w:szCs w:val="32"/>
              </w:rPr>
              <w:t>Wednesday 10/18/17</w:t>
            </w:r>
          </w:p>
        </w:tc>
      </w:tr>
      <w:tr w:rsidR="009B0AD8" w:rsidRPr="009B0AD8">
        <w:trPr>
          <w:trHeight w:hRule="exact" w:val="278"/>
        </w:trPr>
        <w:tc>
          <w:tcPr>
            <w:tcW w:w="4585" w:type="dxa"/>
            <w:tcBorders>
              <w:top w:val="single" w:sz="4" w:space="0" w:color="70AD47"/>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440" w:type="dxa"/>
            <w:tcBorders>
              <w:top w:val="single" w:sz="4" w:space="0" w:color="70AD47"/>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kinsoku w:val="0"/>
              <w:overflowPunct w:val="0"/>
              <w:autoSpaceDE w:val="0"/>
              <w:autoSpaceDN w:val="0"/>
              <w:adjustRightInd w:val="0"/>
              <w:spacing w:line="267" w:lineRule="exact"/>
              <w:ind w:left="234"/>
              <w:rPr>
                <w:rFonts w:ascii="Times New Roman" w:hAnsi="Times New Roman" w:cs="Times New Roman"/>
                <w:sz w:val="24"/>
                <w:szCs w:val="24"/>
              </w:rPr>
            </w:pPr>
            <w:r w:rsidRPr="009B0AD8">
              <w:rPr>
                <w:rFonts w:ascii="Calibri" w:hAnsi="Calibri" w:cs="Calibri"/>
              </w:rPr>
              <w:t>Individuals</w:t>
            </w:r>
          </w:p>
        </w:tc>
        <w:tc>
          <w:tcPr>
            <w:tcW w:w="1531" w:type="dxa"/>
            <w:tcBorders>
              <w:top w:val="single" w:sz="4" w:space="0" w:color="70AD47"/>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kinsoku w:val="0"/>
              <w:overflowPunct w:val="0"/>
              <w:autoSpaceDE w:val="0"/>
              <w:autoSpaceDN w:val="0"/>
              <w:adjustRightInd w:val="0"/>
              <w:spacing w:line="267" w:lineRule="exact"/>
              <w:ind w:left="394"/>
              <w:rPr>
                <w:rFonts w:ascii="Times New Roman" w:hAnsi="Times New Roman" w:cs="Times New Roman"/>
                <w:sz w:val="24"/>
                <w:szCs w:val="24"/>
              </w:rPr>
            </w:pPr>
            <w:r w:rsidRPr="009B0AD8">
              <w:rPr>
                <w:rFonts w:ascii="Calibri" w:hAnsi="Calibri" w:cs="Calibri"/>
                <w:spacing w:val="-1"/>
              </w:rPr>
              <w:t>Families</w:t>
            </w:r>
          </w:p>
        </w:tc>
        <w:tc>
          <w:tcPr>
            <w:tcW w:w="1794" w:type="dxa"/>
            <w:tcBorders>
              <w:top w:val="single" w:sz="4" w:space="0" w:color="70AD47"/>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kinsoku w:val="0"/>
              <w:overflowPunct w:val="0"/>
              <w:autoSpaceDE w:val="0"/>
              <w:autoSpaceDN w:val="0"/>
              <w:adjustRightInd w:val="0"/>
              <w:spacing w:line="267" w:lineRule="exact"/>
              <w:ind w:left="340"/>
              <w:rPr>
                <w:rFonts w:ascii="Times New Roman" w:hAnsi="Times New Roman" w:cs="Times New Roman"/>
                <w:sz w:val="24"/>
                <w:szCs w:val="24"/>
              </w:rPr>
            </w:pPr>
            <w:r w:rsidRPr="009B0AD8">
              <w:rPr>
                <w:rFonts w:ascii="Calibri" w:hAnsi="Calibri" w:cs="Calibri"/>
              </w:rPr>
              <w:t>Total</w:t>
            </w:r>
            <w:r w:rsidRPr="009B0AD8">
              <w:rPr>
                <w:rFonts w:ascii="Calibri" w:hAnsi="Calibri" w:cs="Calibri"/>
                <w:spacing w:val="-12"/>
              </w:rPr>
              <w:t xml:space="preserve"> </w:t>
            </w:r>
            <w:r w:rsidRPr="009B0AD8">
              <w:rPr>
                <w:rFonts w:ascii="Calibri" w:hAnsi="Calibri" w:cs="Calibri"/>
              </w:rPr>
              <w:t>served</w:t>
            </w:r>
          </w:p>
        </w:tc>
      </w:tr>
      <w:tr w:rsidR="009B0AD8" w:rsidRPr="009B0AD8">
        <w:trPr>
          <w:trHeight w:hRule="exact" w:val="547"/>
        </w:trPr>
        <w:tc>
          <w:tcPr>
            <w:tcW w:w="4585"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ind w:left="102"/>
              <w:rPr>
                <w:rFonts w:ascii="Calibri" w:hAnsi="Calibri" w:cs="Calibri"/>
              </w:rPr>
            </w:pPr>
            <w:r w:rsidRPr="009B0AD8">
              <w:rPr>
                <w:rFonts w:ascii="Calibri" w:hAnsi="Calibri" w:cs="Calibri"/>
                <w:b/>
                <w:bCs/>
              </w:rPr>
              <w:t>Orlando</w:t>
            </w:r>
            <w:r w:rsidRPr="009B0AD8">
              <w:rPr>
                <w:rFonts w:ascii="Calibri" w:hAnsi="Calibri" w:cs="Calibri"/>
                <w:b/>
                <w:bCs/>
                <w:spacing w:val="-10"/>
              </w:rPr>
              <w:t xml:space="preserve"> </w:t>
            </w:r>
            <w:r w:rsidRPr="009B0AD8">
              <w:rPr>
                <w:rFonts w:ascii="Calibri" w:hAnsi="Calibri" w:cs="Calibri"/>
                <w:b/>
                <w:bCs/>
                <w:spacing w:val="-1"/>
              </w:rPr>
              <w:t>Int.</w:t>
            </w:r>
            <w:r w:rsidRPr="009B0AD8">
              <w:rPr>
                <w:rFonts w:ascii="Calibri" w:hAnsi="Calibri" w:cs="Calibri"/>
                <w:b/>
                <w:bCs/>
                <w:spacing w:val="-8"/>
              </w:rPr>
              <w:t xml:space="preserve"> </w:t>
            </w:r>
            <w:r w:rsidRPr="009B0AD8">
              <w:rPr>
                <w:rFonts w:ascii="Calibri" w:hAnsi="Calibri" w:cs="Calibri"/>
                <w:b/>
                <w:bCs/>
              </w:rPr>
              <w:t>Airport</w:t>
            </w:r>
          </w:p>
          <w:p w:rsidR="009B0AD8" w:rsidRPr="009B0AD8" w:rsidRDefault="009B0AD8" w:rsidP="009B0AD8">
            <w:pPr>
              <w:widowControl/>
              <w:kinsoku w:val="0"/>
              <w:overflowPunct w:val="0"/>
              <w:autoSpaceDE w:val="0"/>
              <w:autoSpaceDN w:val="0"/>
              <w:adjustRightInd w:val="0"/>
              <w:ind w:left="102"/>
              <w:rPr>
                <w:rFonts w:ascii="Times New Roman" w:hAnsi="Times New Roman" w:cs="Times New Roman"/>
                <w:sz w:val="24"/>
                <w:szCs w:val="24"/>
              </w:rPr>
            </w:pPr>
            <w:r w:rsidRPr="009B0AD8">
              <w:rPr>
                <w:rFonts w:ascii="Calibri" w:hAnsi="Calibri" w:cs="Calibri"/>
                <w:b/>
                <w:bCs/>
                <w:spacing w:val="-1"/>
              </w:rPr>
              <w:t>Hours</w:t>
            </w:r>
            <w:r w:rsidRPr="009B0AD8">
              <w:rPr>
                <w:rFonts w:ascii="Calibri" w:hAnsi="Calibri" w:cs="Calibri"/>
                <w:b/>
                <w:bCs/>
                <w:spacing w:val="-7"/>
              </w:rPr>
              <w:t xml:space="preserve"> </w:t>
            </w:r>
            <w:r w:rsidRPr="009B0AD8">
              <w:rPr>
                <w:rFonts w:ascii="Calibri" w:hAnsi="Calibri" w:cs="Calibri"/>
                <w:b/>
                <w:bCs/>
                <w:spacing w:val="-1"/>
              </w:rPr>
              <w:t>of</w:t>
            </w:r>
            <w:r w:rsidRPr="009B0AD8">
              <w:rPr>
                <w:rFonts w:ascii="Calibri" w:hAnsi="Calibri" w:cs="Calibri"/>
                <w:b/>
                <w:bCs/>
                <w:spacing w:val="-8"/>
              </w:rPr>
              <w:t xml:space="preserve"> </w:t>
            </w:r>
            <w:r w:rsidRPr="009B0AD8">
              <w:rPr>
                <w:rFonts w:ascii="Calibri" w:hAnsi="Calibri" w:cs="Calibri"/>
                <w:b/>
                <w:bCs/>
                <w:spacing w:val="-1"/>
              </w:rPr>
              <w:t>Operation:</w:t>
            </w:r>
            <w:r w:rsidRPr="009B0AD8">
              <w:rPr>
                <w:rFonts w:ascii="Calibri" w:hAnsi="Calibri" w:cs="Calibri"/>
                <w:b/>
                <w:bCs/>
                <w:spacing w:val="35"/>
              </w:rPr>
              <w:t xml:space="preserve"> </w:t>
            </w:r>
            <w:r w:rsidRPr="009B0AD8">
              <w:rPr>
                <w:rFonts w:ascii="Calibri" w:hAnsi="Calibri" w:cs="Calibri"/>
                <w:b/>
                <w:bCs/>
              </w:rPr>
              <w:t>0900‐1900</w:t>
            </w:r>
          </w:p>
        </w:tc>
        <w:tc>
          <w:tcPr>
            <w:tcW w:w="1440"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ind w:right="1"/>
              <w:jc w:val="center"/>
              <w:rPr>
                <w:rFonts w:ascii="Times New Roman" w:hAnsi="Times New Roman" w:cs="Times New Roman"/>
                <w:sz w:val="24"/>
                <w:szCs w:val="24"/>
              </w:rPr>
            </w:pPr>
            <w:r w:rsidRPr="009B0AD8">
              <w:rPr>
                <w:rFonts w:ascii="Calibri" w:hAnsi="Calibri" w:cs="Calibri"/>
              </w:rPr>
              <w:t>137</w:t>
            </w:r>
          </w:p>
        </w:tc>
        <w:tc>
          <w:tcPr>
            <w:tcW w:w="1531"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ind w:right="1"/>
              <w:jc w:val="center"/>
              <w:rPr>
                <w:rFonts w:ascii="Times New Roman" w:hAnsi="Times New Roman" w:cs="Times New Roman"/>
                <w:sz w:val="24"/>
                <w:szCs w:val="24"/>
              </w:rPr>
            </w:pPr>
            <w:r w:rsidRPr="009B0AD8">
              <w:rPr>
                <w:rFonts w:ascii="Calibri" w:hAnsi="Calibri" w:cs="Calibri"/>
              </w:rPr>
              <w:t>293</w:t>
            </w:r>
          </w:p>
        </w:tc>
        <w:tc>
          <w:tcPr>
            <w:tcW w:w="1794"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jc w:val="center"/>
              <w:rPr>
                <w:rFonts w:ascii="Times New Roman" w:hAnsi="Times New Roman" w:cs="Times New Roman"/>
                <w:sz w:val="24"/>
                <w:szCs w:val="24"/>
              </w:rPr>
            </w:pPr>
            <w:r w:rsidRPr="009B0AD8">
              <w:rPr>
                <w:rFonts w:ascii="Calibri" w:hAnsi="Calibri" w:cs="Calibri"/>
              </w:rPr>
              <w:t>822</w:t>
            </w:r>
          </w:p>
        </w:tc>
      </w:tr>
      <w:tr w:rsidR="009B0AD8" w:rsidRPr="009B0AD8">
        <w:trPr>
          <w:trHeight w:hRule="exact" w:val="278"/>
        </w:trPr>
        <w:tc>
          <w:tcPr>
            <w:tcW w:w="4585"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440"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531"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794"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547"/>
        </w:trPr>
        <w:tc>
          <w:tcPr>
            <w:tcW w:w="4585"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ind w:left="102"/>
              <w:rPr>
                <w:rFonts w:ascii="Calibri" w:hAnsi="Calibri" w:cs="Calibri"/>
              </w:rPr>
            </w:pPr>
            <w:r w:rsidRPr="009B0AD8">
              <w:rPr>
                <w:rFonts w:ascii="Calibri" w:hAnsi="Calibri" w:cs="Calibri"/>
                <w:b/>
                <w:bCs/>
              </w:rPr>
              <w:t>Miami</w:t>
            </w:r>
            <w:r w:rsidRPr="009B0AD8">
              <w:rPr>
                <w:rFonts w:ascii="Calibri" w:hAnsi="Calibri" w:cs="Calibri"/>
                <w:b/>
                <w:bCs/>
                <w:spacing w:val="-9"/>
              </w:rPr>
              <w:t xml:space="preserve"> </w:t>
            </w:r>
            <w:r w:rsidRPr="009B0AD8">
              <w:rPr>
                <w:rFonts w:ascii="Calibri" w:hAnsi="Calibri" w:cs="Calibri"/>
                <w:b/>
                <w:bCs/>
                <w:spacing w:val="-1"/>
              </w:rPr>
              <w:t>Int.</w:t>
            </w:r>
            <w:r w:rsidRPr="009B0AD8">
              <w:rPr>
                <w:rFonts w:ascii="Calibri" w:hAnsi="Calibri" w:cs="Calibri"/>
                <w:b/>
                <w:bCs/>
                <w:spacing w:val="-8"/>
              </w:rPr>
              <w:t xml:space="preserve"> </w:t>
            </w:r>
            <w:r w:rsidRPr="009B0AD8">
              <w:rPr>
                <w:rFonts w:ascii="Calibri" w:hAnsi="Calibri" w:cs="Calibri"/>
                <w:b/>
                <w:bCs/>
              </w:rPr>
              <w:t>Airport</w:t>
            </w:r>
          </w:p>
          <w:p w:rsidR="009B0AD8" w:rsidRPr="009B0AD8" w:rsidRDefault="009B0AD8" w:rsidP="009B0AD8">
            <w:pPr>
              <w:widowControl/>
              <w:kinsoku w:val="0"/>
              <w:overflowPunct w:val="0"/>
              <w:autoSpaceDE w:val="0"/>
              <w:autoSpaceDN w:val="0"/>
              <w:adjustRightInd w:val="0"/>
              <w:ind w:left="102"/>
              <w:rPr>
                <w:rFonts w:ascii="Times New Roman" w:hAnsi="Times New Roman" w:cs="Times New Roman"/>
                <w:sz w:val="24"/>
                <w:szCs w:val="24"/>
              </w:rPr>
            </w:pPr>
            <w:r w:rsidRPr="009B0AD8">
              <w:rPr>
                <w:rFonts w:ascii="Calibri" w:hAnsi="Calibri" w:cs="Calibri"/>
                <w:b/>
                <w:bCs/>
                <w:spacing w:val="-1"/>
              </w:rPr>
              <w:t>Hours</w:t>
            </w:r>
            <w:r w:rsidRPr="009B0AD8">
              <w:rPr>
                <w:rFonts w:ascii="Calibri" w:hAnsi="Calibri" w:cs="Calibri"/>
                <w:b/>
                <w:bCs/>
                <w:spacing w:val="-10"/>
              </w:rPr>
              <w:t xml:space="preserve"> </w:t>
            </w:r>
            <w:r w:rsidRPr="009B0AD8">
              <w:rPr>
                <w:rFonts w:ascii="Calibri" w:hAnsi="Calibri" w:cs="Calibri"/>
                <w:b/>
                <w:bCs/>
                <w:spacing w:val="-1"/>
              </w:rPr>
              <w:t>of</w:t>
            </w:r>
            <w:r w:rsidRPr="009B0AD8">
              <w:rPr>
                <w:rFonts w:ascii="Calibri" w:hAnsi="Calibri" w:cs="Calibri"/>
                <w:b/>
                <w:bCs/>
                <w:spacing w:val="-10"/>
              </w:rPr>
              <w:t xml:space="preserve"> </w:t>
            </w:r>
            <w:r w:rsidRPr="009B0AD8">
              <w:rPr>
                <w:rFonts w:ascii="Calibri" w:hAnsi="Calibri" w:cs="Calibri"/>
                <w:b/>
                <w:bCs/>
                <w:spacing w:val="-1"/>
              </w:rPr>
              <w:t>Operation:</w:t>
            </w:r>
            <w:r w:rsidRPr="009B0AD8">
              <w:rPr>
                <w:rFonts w:ascii="Calibri" w:hAnsi="Calibri" w:cs="Calibri"/>
                <w:b/>
                <w:bCs/>
                <w:spacing w:val="-10"/>
              </w:rPr>
              <w:t xml:space="preserve"> </w:t>
            </w:r>
            <w:r w:rsidRPr="009B0AD8">
              <w:rPr>
                <w:rFonts w:ascii="Calibri" w:hAnsi="Calibri" w:cs="Calibri"/>
                <w:b/>
                <w:bCs/>
              </w:rPr>
              <w:t>0700‐2300</w:t>
            </w:r>
          </w:p>
        </w:tc>
        <w:tc>
          <w:tcPr>
            <w:tcW w:w="1440"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jc w:val="center"/>
              <w:rPr>
                <w:rFonts w:ascii="Times New Roman" w:hAnsi="Times New Roman" w:cs="Times New Roman"/>
                <w:sz w:val="24"/>
                <w:szCs w:val="24"/>
              </w:rPr>
            </w:pPr>
            <w:r w:rsidRPr="009B0AD8">
              <w:rPr>
                <w:rFonts w:ascii="Calibri" w:hAnsi="Calibri" w:cs="Calibri"/>
              </w:rPr>
              <w:t>14</w:t>
            </w:r>
          </w:p>
        </w:tc>
        <w:tc>
          <w:tcPr>
            <w:tcW w:w="1531"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jc w:val="center"/>
              <w:rPr>
                <w:rFonts w:ascii="Times New Roman" w:hAnsi="Times New Roman" w:cs="Times New Roman"/>
                <w:sz w:val="24"/>
                <w:szCs w:val="24"/>
              </w:rPr>
            </w:pPr>
            <w:r w:rsidRPr="009B0AD8">
              <w:rPr>
                <w:rFonts w:ascii="Calibri" w:hAnsi="Calibri" w:cs="Calibri"/>
              </w:rPr>
              <w:t>43</w:t>
            </w:r>
          </w:p>
        </w:tc>
        <w:tc>
          <w:tcPr>
            <w:tcW w:w="1794"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jc w:val="center"/>
              <w:rPr>
                <w:rFonts w:ascii="Times New Roman" w:hAnsi="Times New Roman" w:cs="Times New Roman"/>
                <w:sz w:val="24"/>
                <w:szCs w:val="24"/>
              </w:rPr>
            </w:pPr>
            <w:r w:rsidRPr="009B0AD8">
              <w:rPr>
                <w:rFonts w:ascii="Calibri" w:hAnsi="Calibri" w:cs="Calibri"/>
              </w:rPr>
              <w:t>126</w:t>
            </w:r>
          </w:p>
        </w:tc>
      </w:tr>
      <w:tr w:rsidR="009B0AD8" w:rsidRPr="009B0AD8">
        <w:trPr>
          <w:trHeight w:hRule="exact" w:val="278"/>
        </w:trPr>
        <w:tc>
          <w:tcPr>
            <w:tcW w:w="4585"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440"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531"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794"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79"/>
        </w:trPr>
        <w:tc>
          <w:tcPr>
            <w:tcW w:w="4585"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ind w:left="102"/>
              <w:rPr>
                <w:rFonts w:ascii="Times New Roman" w:hAnsi="Times New Roman" w:cs="Times New Roman"/>
                <w:sz w:val="24"/>
                <w:szCs w:val="24"/>
              </w:rPr>
            </w:pPr>
            <w:r w:rsidRPr="009B0AD8">
              <w:rPr>
                <w:rFonts w:ascii="Calibri" w:hAnsi="Calibri" w:cs="Calibri"/>
                <w:b/>
                <w:bCs/>
                <w:spacing w:val="-1"/>
              </w:rPr>
              <w:t>Total</w:t>
            </w:r>
            <w:r w:rsidRPr="009B0AD8">
              <w:rPr>
                <w:rFonts w:ascii="Calibri" w:hAnsi="Calibri" w:cs="Calibri"/>
                <w:b/>
                <w:bCs/>
                <w:spacing w:val="-11"/>
              </w:rPr>
              <w:t xml:space="preserve"> </w:t>
            </w:r>
            <w:r w:rsidRPr="009B0AD8">
              <w:rPr>
                <w:rFonts w:ascii="Calibri" w:hAnsi="Calibri" w:cs="Calibri"/>
                <w:b/>
                <w:bCs/>
              </w:rPr>
              <w:t>Clients</w:t>
            </w:r>
            <w:r w:rsidRPr="009B0AD8">
              <w:rPr>
                <w:rFonts w:ascii="Calibri" w:hAnsi="Calibri" w:cs="Calibri"/>
                <w:b/>
                <w:bCs/>
                <w:spacing w:val="-9"/>
              </w:rPr>
              <w:t xml:space="preserve"> </w:t>
            </w:r>
            <w:r w:rsidRPr="009B0AD8">
              <w:rPr>
                <w:rFonts w:ascii="Calibri" w:hAnsi="Calibri" w:cs="Calibri"/>
                <w:b/>
                <w:bCs/>
                <w:spacing w:val="-1"/>
              </w:rPr>
              <w:t>Wednesday</w:t>
            </w:r>
            <w:r w:rsidRPr="009B0AD8">
              <w:rPr>
                <w:rFonts w:ascii="Calibri" w:hAnsi="Calibri" w:cs="Calibri"/>
                <w:b/>
                <w:bCs/>
                <w:spacing w:val="-9"/>
              </w:rPr>
              <w:t xml:space="preserve"> </w:t>
            </w:r>
            <w:r w:rsidRPr="009B0AD8">
              <w:rPr>
                <w:rFonts w:ascii="Calibri" w:hAnsi="Calibri" w:cs="Calibri"/>
                <w:b/>
                <w:bCs/>
              </w:rPr>
              <w:t>10/18/2017</w:t>
            </w:r>
          </w:p>
        </w:tc>
        <w:tc>
          <w:tcPr>
            <w:tcW w:w="1440"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ind w:right="1"/>
              <w:jc w:val="center"/>
              <w:rPr>
                <w:rFonts w:ascii="Times New Roman" w:hAnsi="Times New Roman" w:cs="Times New Roman"/>
                <w:sz w:val="24"/>
                <w:szCs w:val="24"/>
              </w:rPr>
            </w:pPr>
            <w:r w:rsidRPr="009B0AD8">
              <w:rPr>
                <w:rFonts w:ascii="Calibri" w:hAnsi="Calibri" w:cs="Calibri"/>
              </w:rPr>
              <w:t>151</w:t>
            </w:r>
          </w:p>
        </w:tc>
        <w:tc>
          <w:tcPr>
            <w:tcW w:w="1531"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ind w:right="1"/>
              <w:jc w:val="center"/>
              <w:rPr>
                <w:rFonts w:ascii="Times New Roman" w:hAnsi="Times New Roman" w:cs="Times New Roman"/>
                <w:sz w:val="24"/>
                <w:szCs w:val="24"/>
              </w:rPr>
            </w:pPr>
            <w:r w:rsidRPr="009B0AD8">
              <w:rPr>
                <w:rFonts w:ascii="Calibri" w:hAnsi="Calibri" w:cs="Calibri"/>
              </w:rPr>
              <w:t>336</w:t>
            </w:r>
          </w:p>
        </w:tc>
        <w:tc>
          <w:tcPr>
            <w:tcW w:w="1794"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7" w:lineRule="exact"/>
              <w:jc w:val="center"/>
              <w:rPr>
                <w:rFonts w:ascii="Times New Roman" w:hAnsi="Times New Roman" w:cs="Times New Roman"/>
                <w:sz w:val="24"/>
                <w:szCs w:val="24"/>
              </w:rPr>
            </w:pPr>
            <w:r w:rsidRPr="009B0AD8">
              <w:rPr>
                <w:rFonts w:ascii="Calibri" w:hAnsi="Calibri" w:cs="Calibri"/>
              </w:rPr>
              <w:t>948</w:t>
            </w:r>
          </w:p>
        </w:tc>
      </w:tr>
      <w:tr w:rsidR="009B0AD8" w:rsidRPr="009B0AD8">
        <w:trPr>
          <w:trHeight w:hRule="exact" w:val="278"/>
        </w:trPr>
        <w:tc>
          <w:tcPr>
            <w:tcW w:w="4585"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440"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531"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c>
          <w:tcPr>
            <w:tcW w:w="1794" w:type="dxa"/>
            <w:tcBorders>
              <w:top w:val="single" w:sz="4" w:space="0" w:color="A8D08E"/>
              <w:left w:val="single" w:sz="4" w:space="0" w:color="A8D08E"/>
              <w:bottom w:val="single" w:sz="4" w:space="0" w:color="A8D08E"/>
              <w:right w:val="single" w:sz="4" w:space="0" w:color="A8D08E"/>
            </w:tcBorders>
            <w:shd w:val="clear" w:color="auto" w:fill="E2EFD9"/>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280"/>
        </w:trPr>
        <w:tc>
          <w:tcPr>
            <w:tcW w:w="4585"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8" w:lineRule="exact"/>
              <w:ind w:left="102"/>
              <w:rPr>
                <w:rFonts w:ascii="Times New Roman" w:hAnsi="Times New Roman" w:cs="Times New Roman"/>
                <w:sz w:val="24"/>
                <w:szCs w:val="24"/>
              </w:rPr>
            </w:pPr>
            <w:r w:rsidRPr="009B0AD8">
              <w:rPr>
                <w:rFonts w:ascii="Calibri" w:hAnsi="Calibri" w:cs="Calibri"/>
                <w:b/>
                <w:bCs/>
                <w:spacing w:val="-1"/>
              </w:rPr>
              <w:t>Total</w:t>
            </w:r>
            <w:r w:rsidRPr="009B0AD8">
              <w:rPr>
                <w:rFonts w:ascii="Calibri" w:hAnsi="Calibri" w:cs="Calibri"/>
                <w:b/>
                <w:bCs/>
                <w:spacing w:val="-8"/>
              </w:rPr>
              <w:t xml:space="preserve"> </w:t>
            </w:r>
            <w:r w:rsidRPr="009B0AD8">
              <w:rPr>
                <w:rFonts w:ascii="Calibri" w:hAnsi="Calibri" w:cs="Calibri"/>
                <w:b/>
                <w:bCs/>
              </w:rPr>
              <w:t>Clients</w:t>
            </w:r>
            <w:r w:rsidRPr="009B0AD8">
              <w:rPr>
                <w:rFonts w:ascii="Calibri" w:hAnsi="Calibri" w:cs="Calibri"/>
                <w:b/>
                <w:bCs/>
                <w:spacing w:val="-7"/>
              </w:rPr>
              <w:t xml:space="preserve"> </w:t>
            </w:r>
            <w:r w:rsidRPr="009B0AD8">
              <w:rPr>
                <w:rFonts w:ascii="Calibri" w:hAnsi="Calibri" w:cs="Calibri"/>
                <w:b/>
                <w:bCs/>
              </w:rPr>
              <w:t>since</w:t>
            </w:r>
            <w:r w:rsidRPr="009B0AD8">
              <w:rPr>
                <w:rFonts w:ascii="Calibri" w:hAnsi="Calibri" w:cs="Calibri"/>
                <w:b/>
                <w:bCs/>
                <w:spacing w:val="-9"/>
              </w:rPr>
              <w:t xml:space="preserve"> </w:t>
            </w:r>
            <w:r w:rsidRPr="009B0AD8">
              <w:rPr>
                <w:rFonts w:ascii="Calibri" w:hAnsi="Calibri" w:cs="Calibri"/>
                <w:b/>
                <w:bCs/>
              </w:rPr>
              <w:t>10/03/17</w:t>
            </w:r>
          </w:p>
        </w:tc>
        <w:tc>
          <w:tcPr>
            <w:tcW w:w="1440"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8" w:lineRule="exact"/>
              <w:ind w:left="463"/>
              <w:rPr>
                <w:rFonts w:ascii="Times New Roman" w:hAnsi="Times New Roman" w:cs="Times New Roman"/>
                <w:sz w:val="24"/>
                <w:szCs w:val="24"/>
              </w:rPr>
            </w:pPr>
            <w:r w:rsidRPr="009B0AD8">
              <w:rPr>
                <w:rFonts w:ascii="Calibri" w:hAnsi="Calibri" w:cs="Calibri"/>
              </w:rPr>
              <w:t>1,480</w:t>
            </w:r>
          </w:p>
        </w:tc>
        <w:tc>
          <w:tcPr>
            <w:tcW w:w="1531"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8" w:lineRule="exact"/>
              <w:jc w:val="center"/>
              <w:rPr>
                <w:rFonts w:ascii="Times New Roman" w:hAnsi="Times New Roman" w:cs="Times New Roman"/>
                <w:sz w:val="24"/>
                <w:szCs w:val="24"/>
              </w:rPr>
            </w:pPr>
            <w:r w:rsidRPr="009B0AD8">
              <w:rPr>
                <w:rFonts w:ascii="Calibri" w:hAnsi="Calibri" w:cs="Calibri"/>
              </w:rPr>
              <w:t>3,197</w:t>
            </w:r>
          </w:p>
        </w:tc>
        <w:tc>
          <w:tcPr>
            <w:tcW w:w="1794" w:type="dxa"/>
            <w:tcBorders>
              <w:top w:val="single" w:sz="4" w:space="0" w:color="A8D08E"/>
              <w:left w:val="single" w:sz="4" w:space="0" w:color="A8D08E"/>
              <w:bottom w:val="single" w:sz="4" w:space="0" w:color="A8D08E"/>
              <w:right w:val="single" w:sz="4" w:space="0" w:color="A8D08E"/>
            </w:tcBorders>
          </w:tcPr>
          <w:p w:rsidR="009B0AD8" w:rsidRPr="009B0AD8" w:rsidRDefault="009B0AD8" w:rsidP="009B0AD8">
            <w:pPr>
              <w:widowControl/>
              <w:kinsoku w:val="0"/>
              <w:overflowPunct w:val="0"/>
              <w:autoSpaceDE w:val="0"/>
              <w:autoSpaceDN w:val="0"/>
              <w:adjustRightInd w:val="0"/>
              <w:spacing w:line="268" w:lineRule="exact"/>
              <w:ind w:left="584"/>
              <w:rPr>
                <w:rFonts w:ascii="Times New Roman" w:hAnsi="Times New Roman" w:cs="Times New Roman"/>
                <w:sz w:val="24"/>
                <w:szCs w:val="24"/>
              </w:rPr>
            </w:pPr>
            <w:r w:rsidRPr="009B0AD8">
              <w:rPr>
                <w:rFonts w:ascii="Calibri" w:hAnsi="Calibri" w:cs="Calibri"/>
              </w:rPr>
              <w:t>11,235</w:t>
            </w:r>
          </w:p>
        </w:tc>
      </w:tr>
    </w:tbl>
    <w:p w:rsidR="009B0AD8" w:rsidRPr="009B0AD8" w:rsidRDefault="009B0AD8" w:rsidP="009B0AD8">
      <w:pPr>
        <w:widowControl/>
        <w:kinsoku w:val="0"/>
        <w:overflowPunct w:val="0"/>
        <w:autoSpaceDE w:val="0"/>
        <w:autoSpaceDN w:val="0"/>
        <w:adjustRightInd w:val="0"/>
        <w:rPr>
          <w:rFonts w:ascii="Calibri" w:hAnsi="Calibri" w:cs="Calibri"/>
          <w:sz w:val="20"/>
          <w:szCs w:val="20"/>
        </w:rPr>
      </w:pPr>
    </w:p>
    <w:p w:rsidR="009B0AD8" w:rsidRPr="009B0AD8" w:rsidRDefault="009B0AD8" w:rsidP="009B0AD8">
      <w:pPr>
        <w:widowControl/>
        <w:kinsoku w:val="0"/>
        <w:overflowPunct w:val="0"/>
        <w:autoSpaceDE w:val="0"/>
        <w:autoSpaceDN w:val="0"/>
        <w:adjustRightInd w:val="0"/>
        <w:spacing w:before="157"/>
        <w:ind w:left="4703" w:right="4704"/>
        <w:jc w:val="center"/>
        <w:rPr>
          <w:rFonts w:ascii="Calibri" w:hAnsi="Calibri" w:cs="Calibri"/>
        </w:rPr>
      </w:pPr>
    </w:p>
    <w:p w:rsidR="009B0AD8" w:rsidRPr="009B0AD8" w:rsidRDefault="009B0AD8" w:rsidP="009B0AD8">
      <w:pPr>
        <w:widowControl/>
        <w:kinsoku w:val="0"/>
        <w:overflowPunct w:val="0"/>
        <w:autoSpaceDE w:val="0"/>
        <w:autoSpaceDN w:val="0"/>
        <w:adjustRightInd w:val="0"/>
        <w:spacing w:before="157"/>
        <w:ind w:left="4703" w:right="4704"/>
        <w:jc w:val="center"/>
        <w:rPr>
          <w:rFonts w:ascii="Calibri" w:hAnsi="Calibri" w:cs="Calibri"/>
        </w:rPr>
        <w:sectPr w:rsidR="009B0AD8" w:rsidRPr="009B0AD8" w:rsidSect="009B0AD8">
          <w:pgSz w:w="12240" w:h="15840"/>
          <w:pgMar w:top="700" w:right="1340" w:bottom="280" w:left="1340" w:header="720" w:footer="720" w:gutter="0"/>
          <w:cols w:space="720"/>
          <w:noEndnote/>
        </w:sectPr>
      </w:pPr>
    </w:p>
    <w:p w:rsidR="009B0AD8" w:rsidRDefault="009B0AD8" w:rsidP="009B0AD8">
      <w:pPr>
        <w:widowControl/>
        <w:kinsoku w:val="0"/>
        <w:overflowPunct w:val="0"/>
        <w:autoSpaceDE w:val="0"/>
        <w:autoSpaceDN w:val="0"/>
        <w:adjustRightInd w:val="0"/>
        <w:rPr>
          <w:rFonts w:ascii="Calibri" w:hAnsi="Calibri" w:cs="Calibri"/>
          <w:sz w:val="20"/>
          <w:szCs w:val="20"/>
        </w:rPr>
      </w:pPr>
    </w:p>
    <w:p w:rsidR="009B0AD8" w:rsidRDefault="009B0AD8" w:rsidP="009B0AD8">
      <w:pPr>
        <w:widowControl/>
        <w:kinsoku w:val="0"/>
        <w:overflowPunct w:val="0"/>
        <w:autoSpaceDE w:val="0"/>
        <w:autoSpaceDN w:val="0"/>
        <w:adjustRightInd w:val="0"/>
        <w:rPr>
          <w:rFonts w:ascii="Calibri" w:hAnsi="Calibri" w:cs="Calibri"/>
          <w:sz w:val="20"/>
          <w:szCs w:val="20"/>
        </w:rPr>
      </w:pPr>
    </w:p>
    <w:p w:rsidR="009B0AD8" w:rsidRDefault="009B0AD8" w:rsidP="009B0AD8">
      <w:pPr>
        <w:widowControl/>
        <w:kinsoku w:val="0"/>
        <w:overflowPunct w:val="0"/>
        <w:autoSpaceDE w:val="0"/>
        <w:autoSpaceDN w:val="0"/>
        <w:adjustRightInd w:val="0"/>
        <w:rPr>
          <w:rFonts w:ascii="Calibri" w:hAnsi="Calibri" w:cs="Calibri"/>
          <w:sz w:val="20"/>
          <w:szCs w:val="20"/>
        </w:rPr>
      </w:pPr>
    </w:p>
    <w:p w:rsidR="009B0AD8" w:rsidRDefault="009B0AD8" w:rsidP="009B0AD8">
      <w:pPr>
        <w:widowControl/>
        <w:kinsoku w:val="0"/>
        <w:overflowPunct w:val="0"/>
        <w:autoSpaceDE w:val="0"/>
        <w:autoSpaceDN w:val="0"/>
        <w:adjustRightInd w:val="0"/>
        <w:rPr>
          <w:rFonts w:ascii="Calibri" w:hAnsi="Calibri" w:cs="Calibri"/>
          <w:sz w:val="20"/>
          <w:szCs w:val="20"/>
        </w:rPr>
      </w:pPr>
    </w:p>
    <w:p w:rsidR="009B0AD8" w:rsidRPr="009B0AD8" w:rsidRDefault="009B0AD8" w:rsidP="009B0AD8">
      <w:pPr>
        <w:widowControl/>
        <w:kinsoku w:val="0"/>
        <w:overflowPunct w:val="0"/>
        <w:autoSpaceDE w:val="0"/>
        <w:autoSpaceDN w:val="0"/>
        <w:adjustRightInd w:val="0"/>
        <w:rPr>
          <w:rFonts w:ascii="Calibri" w:hAnsi="Calibri" w:cs="Calibri"/>
          <w:sz w:val="20"/>
          <w:szCs w:val="20"/>
        </w:rPr>
      </w:pPr>
    </w:p>
    <w:p w:rsidR="009B0AD8" w:rsidRDefault="009B0AD8" w:rsidP="009B0AD8">
      <w:pPr>
        <w:widowControl/>
        <w:kinsoku w:val="0"/>
        <w:overflowPunct w:val="0"/>
        <w:autoSpaceDE w:val="0"/>
        <w:autoSpaceDN w:val="0"/>
        <w:adjustRightInd w:val="0"/>
        <w:spacing w:before="3"/>
        <w:ind w:left="100"/>
        <w:outlineLvl w:val="0"/>
        <w:rPr>
          <w:rFonts w:ascii="Calibri" w:hAnsi="Calibri" w:cs="Calibri"/>
          <w:b/>
          <w:bCs/>
          <w:sz w:val="28"/>
          <w:szCs w:val="28"/>
          <w:u w:val="thick"/>
        </w:rPr>
      </w:pPr>
    </w:p>
    <w:p w:rsidR="009B0AD8" w:rsidRDefault="009B0AD8" w:rsidP="009B0AD8">
      <w:pPr>
        <w:widowControl/>
        <w:kinsoku w:val="0"/>
        <w:overflowPunct w:val="0"/>
        <w:autoSpaceDE w:val="0"/>
        <w:autoSpaceDN w:val="0"/>
        <w:adjustRightInd w:val="0"/>
        <w:spacing w:before="3"/>
        <w:ind w:left="100"/>
        <w:outlineLvl w:val="0"/>
        <w:rPr>
          <w:rFonts w:ascii="Calibri" w:hAnsi="Calibri" w:cs="Calibri"/>
          <w:b/>
          <w:bCs/>
          <w:sz w:val="28"/>
          <w:szCs w:val="28"/>
          <w:u w:val="thick"/>
        </w:rPr>
      </w:pPr>
      <w:r w:rsidRPr="009B0AD8">
        <w:rPr>
          <w:rFonts w:ascii="Calibri" w:hAnsi="Calibri" w:cs="Calibri"/>
          <w:b/>
          <w:bCs/>
          <w:sz w:val="28"/>
          <w:szCs w:val="28"/>
          <w:u w:val="thick"/>
        </w:rPr>
        <w:t>Finance</w:t>
      </w:r>
    </w:p>
    <w:p w:rsidR="009B0AD8" w:rsidRDefault="009B0AD8" w:rsidP="009B0AD8">
      <w:pPr>
        <w:widowControl/>
        <w:kinsoku w:val="0"/>
        <w:overflowPunct w:val="0"/>
        <w:autoSpaceDE w:val="0"/>
        <w:autoSpaceDN w:val="0"/>
        <w:adjustRightInd w:val="0"/>
        <w:spacing w:before="3"/>
        <w:ind w:left="100"/>
        <w:outlineLvl w:val="0"/>
        <w:rPr>
          <w:rFonts w:ascii="Calibri" w:hAnsi="Calibri" w:cs="Calibri"/>
          <w:b/>
          <w:bCs/>
          <w:sz w:val="28"/>
          <w:szCs w:val="28"/>
          <w:u w:val="thick"/>
        </w:rPr>
      </w:pPr>
    </w:p>
    <w:p w:rsidR="009B0AD8" w:rsidRPr="009B0AD8" w:rsidRDefault="009B0AD8" w:rsidP="009B0AD8">
      <w:pPr>
        <w:widowControl/>
        <w:kinsoku w:val="0"/>
        <w:overflowPunct w:val="0"/>
        <w:autoSpaceDE w:val="0"/>
        <w:autoSpaceDN w:val="0"/>
        <w:adjustRightInd w:val="0"/>
        <w:spacing w:before="3"/>
        <w:ind w:left="100"/>
        <w:outlineLvl w:val="0"/>
        <w:rPr>
          <w:rFonts w:ascii="Calibri" w:hAnsi="Calibri" w:cs="Calibri"/>
          <w:sz w:val="28"/>
          <w:szCs w:val="28"/>
        </w:rPr>
      </w:pPr>
    </w:p>
    <w:p w:rsidR="009B0AD8" w:rsidRDefault="009B0AD8" w:rsidP="009B0AD8">
      <w:pPr>
        <w:widowControl/>
        <w:kinsoku w:val="0"/>
        <w:overflowPunct w:val="0"/>
        <w:autoSpaceDE w:val="0"/>
        <w:autoSpaceDN w:val="0"/>
        <w:adjustRightInd w:val="0"/>
        <w:spacing w:before="1"/>
        <w:ind w:left="100"/>
        <w:rPr>
          <w:rFonts w:ascii="Calibri" w:hAnsi="Calibri" w:cs="Calibri"/>
          <w:sz w:val="24"/>
          <w:szCs w:val="24"/>
        </w:rPr>
      </w:pPr>
      <w:r w:rsidRPr="009B0AD8">
        <w:rPr>
          <w:rFonts w:ascii="Calibri" w:hAnsi="Calibri" w:cs="Calibri"/>
          <w:spacing w:val="-1"/>
          <w:sz w:val="24"/>
          <w:szCs w:val="24"/>
          <w:highlight w:val="yellow"/>
        </w:rPr>
        <w:t>Costs</w:t>
      </w:r>
      <w:r w:rsidRPr="009B0AD8">
        <w:rPr>
          <w:rFonts w:ascii="Calibri" w:hAnsi="Calibri" w:cs="Calibri"/>
          <w:spacing w:val="-6"/>
          <w:sz w:val="24"/>
          <w:szCs w:val="24"/>
          <w:highlight w:val="yellow"/>
        </w:rPr>
        <w:t xml:space="preserve"> </w:t>
      </w:r>
      <w:r w:rsidRPr="009B0AD8">
        <w:rPr>
          <w:rFonts w:ascii="Calibri" w:hAnsi="Calibri" w:cs="Calibri"/>
          <w:sz w:val="24"/>
          <w:szCs w:val="24"/>
          <w:highlight w:val="yellow"/>
        </w:rPr>
        <w:t>incurred</w:t>
      </w:r>
      <w:r w:rsidRPr="009B0AD8">
        <w:rPr>
          <w:rFonts w:ascii="Calibri" w:hAnsi="Calibri" w:cs="Calibri"/>
          <w:spacing w:val="-5"/>
          <w:sz w:val="24"/>
          <w:szCs w:val="24"/>
          <w:highlight w:val="yellow"/>
        </w:rPr>
        <w:t xml:space="preserve"> </w:t>
      </w:r>
      <w:r w:rsidRPr="009B0AD8">
        <w:rPr>
          <w:rFonts w:ascii="Calibri" w:hAnsi="Calibri" w:cs="Calibri"/>
          <w:spacing w:val="-1"/>
          <w:sz w:val="24"/>
          <w:szCs w:val="24"/>
          <w:highlight w:val="yellow"/>
        </w:rPr>
        <w:t>under</w:t>
      </w:r>
      <w:r w:rsidRPr="009B0AD8">
        <w:rPr>
          <w:rFonts w:ascii="Calibri" w:hAnsi="Calibri" w:cs="Calibri"/>
          <w:spacing w:val="-4"/>
          <w:sz w:val="24"/>
          <w:szCs w:val="24"/>
          <w:highlight w:val="yellow"/>
        </w:rPr>
        <w:t xml:space="preserve"> </w:t>
      </w:r>
      <w:r w:rsidRPr="009B0AD8">
        <w:rPr>
          <w:rFonts w:ascii="Calibri" w:hAnsi="Calibri" w:cs="Calibri"/>
          <w:spacing w:val="-1"/>
          <w:sz w:val="24"/>
          <w:szCs w:val="24"/>
          <w:highlight w:val="yellow"/>
        </w:rPr>
        <w:t>Host‐State</w:t>
      </w:r>
      <w:r w:rsidRPr="009B0AD8">
        <w:rPr>
          <w:rFonts w:ascii="Calibri" w:hAnsi="Calibri" w:cs="Calibri"/>
          <w:spacing w:val="-5"/>
          <w:sz w:val="24"/>
          <w:szCs w:val="24"/>
          <w:highlight w:val="yellow"/>
        </w:rPr>
        <w:t xml:space="preserve"> </w:t>
      </w:r>
      <w:r w:rsidRPr="009B0AD8">
        <w:rPr>
          <w:rFonts w:ascii="Calibri" w:hAnsi="Calibri" w:cs="Calibri"/>
          <w:spacing w:val="-1"/>
          <w:sz w:val="24"/>
          <w:szCs w:val="24"/>
          <w:highlight w:val="yellow"/>
        </w:rPr>
        <w:t>Declaration</w:t>
      </w:r>
      <w:r w:rsidRPr="009B0AD8">
        <w:rPr>
          <w:rFonts w:ascii="Calibri" w:hAnsi="Calibri" w:cs="Calibri"/>
          <w:spacing w:val="-4"/>
          <w:sz w:val="24"/>
          <w:szCs w:val="24"/>
          <w:highlight w:val="yellow"/>
        </w:rPr>
        <w:t xml:space="preserve"> </w:t>
      </w:r>
      <w:r w:rsidRPr="009B0AD8">
        <w:rPr>
          <w:rFonts w:ascii="Calibri" w:hAnsi="Calibri" w:cs="Calibri"/>
          <w:spacing w:val="-1"/>
          <w:sz w:val="24"/>
          <w:szCs w:val="24"/>
          <w:highlight w:val="yellow"/>
        </w:rPr>
        <w:t>FEMA‐4339‐DR‐PR</w:t>
      </w:r>
      <w:r w:rsidRPr="009B0AD8">
        <w:rPr>
          <w:rFonts w:ascii="Calibri" w:hAnsi="Calibri" w:cs="Calibri"/>
          <w:spacing w:val="-5"/>
          <w:sz w:val="24"/>
          <w:szCs w:val="24"/>
          <w:highlight w:val="yellow"/>
        </w:rPr>
        <w:t xml:space="preserve"> </w:t>
      </w:r>
      <w:r w:rsidRPr="009B0AD8">
        <w:rPr>
          <w:rFonts w:ascii="Calibri" w:hAnsi="Calibri" w:cs="Calibri"/>
          <w:spacing w:val="-1"/>
          <w:sz w:val="24"/>
          <w:szCs w:val="24"/>
          <w:highlight w:val="yellow"/>
        </w:rPr>
        <w:t>Effective</w:t>
      </w:r>
      <w:r w:rsidRPr="009B0AD8">
        <w:rPr>
          <w:rFonts w:ascii="Calibri" w:hAnsi="Calibri" w:cs="Calibri"/>
          <w:spacing w:val="-4"/>
          <w:sz w:val="24"/>
          <w:szCs w:val="24"/>
          <w:highlight w:val="yellow"/>
        </w:rPr>
        <w:t xml:space="preserve"> </w:t>
      </w:r>
      <w:r w:rsidRPr="009B0AD8">
        <w:rPr>
          <w:rFonts w:ascii="Calibri" w:hAnsi="Calibri" w:cs="Calibri"/>
          <w:sz w:val="24"/>
          <w:szCs w:val="24"/>
          <w:highlight w:val="yellow"/>
        </w:rPr>
        <w:t>10/4/2017:</w:t>
      </w:r>
    </w:p>
    <w:p w:rsidR="009B0AD8" w:rsidRPr="009B0AD8" w:rsidRDefault="009B0AD8" w:rsidP="009B0AD8">
      <w:pPr>
        <w:widowControl/>
        <w:kinsoku w:val="0"/>
        <w:overflowPunct w:val="0"/>
        <w:autoSpaceDE w:val="0"/>
        <w:autoSpaceDN w:val="0"/>
        <w:adjustRightInd w:val="0"/>
        <w:rPr>
          <w:rFonts w:ascii="Calibri" w:hAnsi="Calibri" w:cs="Calibri"/>
          <w:sz w:val="20"/>
          <w:szCs w:val="20"/>
        </w:rPr>
      </w:pPr>
    </w:p>
    <w:tbl>
      <w:tblPr>
        <w:tblW w:w="0" w:type="auto"/>
        <w:tblInd w:w="94" w:type="dxa"/>
        <w:tblLayout w:type="fixed"/>
        <w:tblCellMar>
          <w:left w:w="0" w:type="dxa"/>
          <w:right w:w="0" w:type="dxa"/>
        </w:tblCellMar>
        <w:tblLook w:val="0000" w:firstRow="0" w:lastRow="0" w:firstColumn="0" w:lastColumn="0" w:noHBand="0" w:noVBand="0"/>
      </w:tblPr>
      <w:tblGrid>
        <w:gridCol w:w="3116"/>
        <w:gridCol w:w="3117"/>
        <w:gridCol w:w="3117"/>
      </w:tblGrid>
      <w:tr w:rsidR="009B0AD8" w:rsidRPr="009B0AD8">
        <w:trPr>
          <w:trHeight w:hRule="exact" w:val="304"/>
        </w:trPr>
        <w:tc>
          <w:tcPr>
            <w:tcW w:w="3116" w:type="dxa"/>
            <w:tcBorders>
              <w:top w:val="single" w:sz="4" w:space="0" w:color="000000"/>
              <w:left w:val="single" w:sz="4" w:space="0" w:color="000000"/>
              <w:bottom w:val="single" w:sz="4" w:space="0" w:color="000000"/>
              <w:right w:val="single" w:sz="4" w:space="0" w:color="000000"/>
            </w:tcBorders>
            <w:shd w:val="clear" w:color="auto" w:fill="F1F1F1"/>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b/>
                <w:bCs/>
                <w:spacing w:val="-1"/>
                <w:sz w:val="24"/>
                <w:szCs w:val="24"/>
              </w:rPr>
              <w:t>County/City</w:t>
            </w:r>
          </w:p>
        </w:tc>
        <w:tc>
          <w:tcPr>
            <w:tcW w:w="3117" w:type="dxa"/>
            <w:tcBorders>
              <w:top w:val="single" w:sz="4" w:space="0" w:color="000000"/>
              <w:left w:val="single" w:sz="4" w:space="0" w:color="000000"/>
              <w:bottom w:val="single" w:sz="4" w:space="0" w:color="000000"/>
              <w:right w:val="single" w:sz="4" w:space="0" w:color="000000"/>
            </w:tcBorders>
            <w:shd w:val="clear" w:color="auto" w:fill="F1F1F1"/>
          </w:tcPr>
          <w:p w:rsidR="009B0AD8" w:rsidRPr="009B0AD8" w:rsidRDefault="009B0AD8" w:rsidP="009B0AD8">
            <w:pPr>
              <w:widowControl/>
              <w:kinsoku w:val="0"/>
              <w:overflowPunct w:val="0"/>
              <w:autoSpaceDE w:val="0"/>
              <w:autoSpaceDN w:val="0"/>
              <w:adjustRightInd w:val="0"/>
              <w:spacing w:line="291" w:lineRule="exact"/>
              <w:ind w:left="441"/>
              <w:rPr>
                <w:rFonts w:ascii="Times New Roman" w:hAnsi="Times New Roman" w:cs="Times New Roman"/>
                <w:sz w:val="24"/>
                <w:szCs w:val="24"/>
              </w:rPr>
            </w:pPr>
            <w:r w:rsidRPr="009B0AD8">
              <w:rPr>
                <w:rFonts w:ascii="Calibri" w:hAnsi="Calibri" w:cs="Calibri"/>
                <w:b/>
                <w:bCs/>
                <w:sz w:val="24"/>
                <w:szCs w:val="24"/>
              </w:rPr>
              <w:t>Costs</w:t>
            </w:r>
            <w:r w:rsidRPr="009B0AD8">
              <w:rPr>
                <w:rFonts w:ascii="Calibri" w:hAnsi="Calibri" w:cs="Calibri"/>
                <w:b/>
                <w:bCs/>
                <w:spacing w:val="-3"/>
                <w:sz w:val="24"/>
                <w:szCs w:val="24"/>
              </w:rPr>
              <w:t xml:space="preserve"> </w:t>
            </w:r>
            <w:r w:rsidRPr="009B0AD8">
              <w:rPr>
                <w:rFonts w:ascii="Calibri" w:hAnsi="Calibri" w:cs="Calibri"/>
                <w:b/>
                <w:bCs/>
                <w:sz w:val="24"/>
                <w:szCs w:val="24"/>
              </w:rPr>
              <w:t>Incurred</w:t>
            </w:r>
            <w:r w:rsidRPr="009B0AD8">
              <w:rPr>
                <w:rFonts w:ascii="Calibri" w:hAnsi="Calibri" w:cs="Calibri"/>
                <w:b/>
                <w:bCs/>
                <w:spacing w:val="-4"/>
                <w:sz w:val="24"/>
                <w:szCs w:val="24"/>
              </w:rPr>
              <w:t xml:space="preserve"> </w:t>
            </w:r>
            <w:r w:rsidRPr="009B0AD8">
              <w:rPr>
                <w:rFonts w:ascii="Calibri" w:hAnsi="Calibri" w:cs="Calibri"/>
                <w:b/>
                <w:bCs/>
                <w:spacing w:val="-1"/>
                <w:sz w:val="24"/>
                <w:szCs w:val="24"/>
              </w:rPr>
              <w:t>to</w:t>
            </w:r>
            <w:r w:rsidRPr="009B0AD8">
              <w:rPr>
                <w:rFonts w:ascii="Calibri" w:hAnsi="Calibri" w:cs="Calibri"/>
                <w:b/>
                <w:bCs/>
                <w:spacing w:val="-3"/>
                <w:sz w:val="24"/>
                <w:szCs w:val="24"/>
              </w:rPr>
              <w:t xml:space="preserve"> </w:t>
            </w:r>
            <w:r w:rsidRPr="009B0AD8">
              <w:rPr>
                <w:rFonts w:ascii="Calibri" w:hAnsi="Calibri" w:cs="Calibri"/>
                <w:b/>
                <w:bCs/>
                <w:spacing w:val="-1"/>
                <w:sz w:val="24"/>
                <w:szCs w:val="24"/>
              </w:rPr>
              <w:t>Date</w:t>
            </w:r>
          </w:p>
        </w:tc>
        <w:tc>
          <w:tcPr>
            <w:tcW w:w="3117" w:type="dxa"/>
            <w:tcBorders>
              <w:top w:val="single" w:sz="4" w:space="0" w:color="000000"/>
              <w:left w:val="single" w:sz="4" w:space="0" w:color="000000"/>
              <w:bottom w:val="single" w:sz="4" w:space="0" w:color="000000"/>
              <w:right w:val="single" w:sz="4" w:space="0" w:color="000000"/>
            </w:tcBorders>
            <w:shd w:val="clear" w:color="auto" w:fill="F1F1F1"/>
          </w:tcPr>
          <w:p w:rsidR="009B0AD8" w:rsidRPr="009B0AD8" w:rsidRDefault="009B0AD8" w:rsidP="009B0AD8">
            <w:pPr>
              <w:widowControl/>
              <w:kinsoku w:val="0"/>
              <w:overflowPunct w:val="0"/>
              <w:autoSpaceDE w:val="0"/>
              <w:autoSpaceDN w:val="0"/>
              <w:adjustRightInd w:val="0"/>
              <w:spacing w:line="291" w:lineRule="exact"/>
              <w:ind w:left="1"/>
              <w:jc w:val="center"/>
              <w:rPr>
                <w:rFonts w:ascii="Times New Roman" w:hAnsi="Times New Roman" w:cs="Times New Roman"/>
                <w:sz w:val="24"/>
                <w:szCs w:val="24"/>
              </w:rPr>
            </w:pPr>
            <w:r w:rsidRPr="009B0AD8">
              <w:rPr>
                <w:rFonts w:ascii="Calibri" w:hAnsi="Calibri" w:cs="Calibri"/>
                <w:b/>
                <w:bCs/>
                <w:sz w:val="24"/>
                <w:szCs w:val="24"/>
              </w:rPr>
              <w:t>Remarks</w:t>
            </w:r>
          </w:p>
        </w:tc>
      </w:tr>
      <w:tr w:rsidR="009B0AD8" w:rsidRPr="009B0AD8">
        <w:trPr>
          <w:trHeight w:hRule="exact" w:val="350"/>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Broward</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572"/>
              <w:rPr>
                <w:rFonts w:ascii="Times New Roman" w:hAnsi="Times New Roman" w:cs="Times New Roman"/>
                <w:sz w:val="24"/>
                <w:szCs w:val="24"/>
              </w:rPr>
            </w:pPr>
            <w:r w:rsidRPr="009B0AD8">
              <w:rPr>
                <w:rFonts w:ascii="Calibri" w:hAnsi="Calibri" w:cs="Calibri"/>
                <w:sz w:val="24"/>
                <w:szCs w:val="24"/>
              </w:rPr>
              <w:t>No</w:t>
            </w:r>
            <w:r w:rsidRPr="009B0AD8">
              <w:rPr>
                <w:rFonts w:ascii="Calibri" w:hAnsi="Calibri" w:cs="Calibri"/>
                <w:spacing w:val="-7"/>
                <w:sz w:val="24"/>
                <w:szCs w:val="24"/>
              </w:rPr>
              <w:t xml:space="preserve"> </w:t>
            </w:r>
            <w:r w:rsidRPr="009B0AD8">
              <w:rPr>
                <w:rFonts w:ascii="Calibri" w:hAnsi="Calibri" w:cs="Calibri"/>
                <w:sz w:val="24"/>
                <w:szCs w:val="24"/>
              </w:rPr>
              <w:t>activity</w:t>
            </w:r>
            <w:r w:rsidRPr="009B0AD8">
              <w:rPr>
                <w:rFonts w:ascii="Calibri" w:hAnsi="Calibri" w:cs="Calibri"/>
                <w:spacing w:val="-6"/>
                <w:sz w:val="24"/>
                <w:szCs w:val="24"/>
              </w:rPr>
              <w:t xml:space="preserve"> </w:t>
            </w:r>
            <w:r w:rsidRPr="009B0AD8">
              <w:rPr>
                <w:rFonts w:ascii="Calibri" w:hAnsi="Calibri" w:cs="Calibri"/>
                <w:sz w:val="24"/>
                <w:szCs w:val="24"/>
              </w:rPr>
              <w:t>reported</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304"/>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pacing w:val="-1"/>
                <w:sz w:val="24"/>
                <w:szCs w:val="24"/>
              </w:rPr>
              <w:t>Miami‐Dade</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572"/>
              <w:rPr>
                <w:rFonts w:ascii="Times New Roman" w:hAnsi="Times New Roman" w:cs="Times New Roman"/>
                <w:sz w:val="24"/>
                <w:szCs w:val="24"/>
              </w:rPr>
            </w:pPr>
            <w:r w:rsidRPr="009B0AD8">
              <w:rPr>
                <w:rFonts w:ascii="Calibri" w:hAnsi="Calibri" w:cs="Calibri"/>
                <w:sz w:val="24"/>
                <w:szCs w:val="24"/>
              </w:rPr>
              <w:t>No</w:t>
            </w:r>
            <w:r w:rsidRPr="009B0AD8">
              <w:rPr>
                <w:rFonts w:ascii="Calibri" w:hAnsi="Calibri" w:cs="Calibri"/>
                <w:spacing w:val="-7"/>
                <w:sz w:val="24"/>
                <w:szCs w:val="24"/>
              </w:rPr>
              <w:t xml:space="preserve"> </w:t>
            </w:r>
            <w:r w:rsidRPr="009B0AD8">
              <w:rPr>
                <w:rFonts w:ascii="Calibri" w:hAnsi="Calibri" w:cs="Calibri"/>
                <w:sz w:val="24"/>
                <w:szCs w:val="24"/>
              </w:rPr>
              <w:t>activity</w:t>
            </w:r>
            <w:r w:rsidRPr="009B0AD8">
              <w:rPr>
                <w:rFonts w:ascii="Calibri" w:hAnsi="Calibri" w:cs="Calibri"/>
                <w:spacing w:val="-6"/>
                <w:sz w:val="24"/>
                <w:szCs w:val="24"/>
              </w:rPr>
              <w:t xml:space="preserve"> </w:t>
            </w:r>
            <w:r w:rsidRPr="009B0AD8">
              <w:rPr>
                <w:rFonts w:ascii="Calibri" w:hAnsi="Calibri" w:cs="Calibri"/>
                <w:sz w:val="24"/>
                <w:szCs w:val="24"/>
              </w:rPr>
              <w:t>reported</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360"/>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pacing w:val="-1"/>
                <w:sz w:val="24"/>
                <w:szCs w:val="24"/>
              </w:rPr>
              <w:t>Orange</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572"/>
              <w:rPr>
                <w:rFonts w:ascii="Times New Roman" w:hAnsi="Times New Roman" w:cs="Times New Roman"/>
                <w:sz w:val="24"/>
                <w:szCs w:val="24"/>
              </w:rPr>
            </w:pPr>
            <w:r w:rsidRPr="009B0AD8">
              <w:rPr>
                <w:rFonts w:ascii="Calibri" w:hAnsi="Calibri" w:cs="Calibri"/>
                <w:sz w:val="24"/>
                <w:szCs w:val="24"/>
              </w:rPr>
              <w:t>No</w:t>
            </w:r>
            <w:r w:rsidRPr="009B0AD8">
              <w:rPr>
                <w:rFonts w:ascii="Calibri" w:hAnsi="Calibri" w:cs="Calibri"/>
                <w:spacing w:val="-7"/>
                <w:sz w:val="24"/>
                <w:szCs w:val="24"/>
              </w:rPr>
              <w:t xml:space="preserve"> </w:t>
            </w:r>
            <w:r w:rsidRPr="009B0AD8">
              <w:rPr>
                <w:rFonts w:ascii="Calibri" w:hAnsi="Calibri" w:cs="Calibri"/>
                <w:sz w:val="24"/>
                <w:szCs w:val="24"/>
              </w:rPr>
              <w:t>activity</w:t>
            </w:r>
            <w:r w:rsidRPr="009B0AD8">
              <w:rPr>
                <w:rFonts w:ascii="Calibri" w:hAnsi="Calibri" w:cs="Calibri"/>
                <w:spacing w:val="-6"/>
                <w:sz w:val="24"/>
                <w:szCs w:val="24"/>
              </w:rPr>
              <w:t xml:space="preserve"> </w:t>
            </w:r>
            <w:r w:rsidRPr="009B0AD8">
              <w:rPr>
                <w:rFonts w:ascii="Calibri" w:hAnsi="Calibri" w:cs="Calibri"/>
                <w:sz w:val="24"/>
                <w:szCs w:val="24"/>
              </w:rPr>
              <w:t>reported</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302"/>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Seminole</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572"/>
              <w:rPr>
                <w:rFonts w:ascii="Times New Roman" w:hAnsi="Times New Roman" w:cs="Times New Roman"/>
                <w:sz w:val="24"/>
                <w:szCs w:val="24"/>
              </w:rPr>
            </w:pPr>
            <w:r w:rsidRPr="009B0AD8">
              <w:rPr>
                <w:rFonts w:ascii="Calibri" w:hAnsi="Calibri" w:cs="Calibri"/>
                <w:sz w:val="24"/>
                <w:szCs w:val="24"/>
              </w:rPr>
              <w:t>No</w:t>
            </w:r>
            <w:r w:rsidRPr="009B0AD8">
              <w:rPr>
                <w:rFonts w:ascii="Calibri" w:hAnsi="Calibri" w:cs="Calibri"/>
                <w:spacing w:val="-7"/>
                <w:sz w:val="24"/>
                <w:szCs w:val="24"/>
              </w:rPr>
              <w:t xml:space="preserve"> </w:t>
            </w:r>
            <w:r w:rsidRPr="009B0AD8">
              <w:rPr>
                <w:rFonts w:ascii="Calibri" w:hAnsi="Calibri" w:cs="Calibri"/>
                <w:sz w:val="24"/>
                <w:szCs w:val="24"/>
              </w:rPr>
              <w:t>activity</w:t>
            </w:r>
            <w:r w:rsidRPr="009B0AD8">
              <w:rPr>
                <w:rFonts w:ascii="Calibri" w:hAnsi="Calibri" w:cs="Calibri"/>
                <w:spacing w:val="-6"/>
                <w:sz w:val="24"/>
                <w:szCs w:val="24"/>
              </w:rPr>
              <w:t xml:space="preserve"> </w:t>
            </w:r>
            <w:r w:rsidRPr="009B0AD8">
              <w:rPr>
                <w:rFonts w:ascii="Calibri" w:hAnsi="Calibri" w:cs="Calibri"/>
                <w:sz w:val="24"/>
                <w:szCs w:val="24"/>
              </w:rPr>
              <w:t>reported</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304"/>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pacing w:val="-1"/>
                <w:sz w:val="24"/>
                <w:szCs w:val="24"/>
              </w:rPr>
              <w:t>Hillsborough</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572"/>
              <w:rPr>
                <w:rFonts w:ascii="Times New Roman" w:hAnsi="Times New Roman" w:cs="Times New Roman"/>
                <w:sz w:val="24"/>
                <w:szCs w:val="24"/>
              </w:rPr>
            </w:pPr>
            <w:r w:rsidRPr="009B0AD8">
              <w:rPr>
                <w:rFonts w:ascii="Calibri" w:hAnsi="Calibri" w:cs="Calibri"/>
                <w:sz w:val="24"/>
                <w:szCs w:val="24"/>
              </w:rPr>
              <w:t>No</w:t>
            </w:r>
            <w:r w:rsidRPr="009B0AD8">
              <w:rPr>
                <w:rFonts w:ascii="Calibri" w:hAnsi="Calibri" w:cs="Calibri"/>
                <w:spacing w:val="-7"/>
                <w:sz w:val="24"/>
                <w:szCs w:val="24"/>
              </w:rPr>
              <w:t xml:space="preserve"> </w:t>
            </w:r>
            <w:r w:rsidRPr="009B0AD8">
              <w:rPr>
                <w:rFonts w:ascii="Calibri" w:hAnsi="Calibri" w:cs="Calibri"/>
                <w:sz w:val="24"/>
                <w:szCs w:val="24"/>
              </w:rPr>
              <w:t>activity</w:t>
            </w:r>
            <w:r w:rsidRPr="009B0AD8">
              <w:rPr>
                <w:rFonts w:ascii="Calibri" w:hAnsi="Calibri" w:cs="Calibri"/>
                <w:spacing w:val="-6"/>
                <w:sz w:val="24"/>
                <w:szCs w:val="24"/>
              </w:rPr>
              <w:t xml:space="preserve"> </w:t>
            </w:r>
            <w:r w:rsidRPr="009B0AD8">
              <w:rPr>
                <w:rFonts w:ascii="Calibri" w:hAnsi="Calibri" w:cs="Calibri"/>
                <w:sz w:val="24"/>
                <w:szCs w:val="24"/>
              </w:rPr>
              <w:t>reported</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302"/>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pacing w:val="-1"/>
                <w:sz w:val="24"/>
                <w:szCs w:val="24"/>
              </w:rPr>
              <w:t>MIA</w:t>
            </w:r>
            <w:r w:rsidRPr="009B0AD8">
              <w:rPr>
                <w:rFonts w:ascii="Calibri" w:hAnsi="Calibri" w:cs="Calibri"/>
                <w:spacing w:val="-5"/>
                <w:sz w:val="24"/>
                <w:szCs w:val="24"/>
              </w:rPr>
              <w:t xml:space="preserve"> </w:t>
            </w:r>
            <w:r w:rsidRPr="009B0AD8">
              <w:rPr>
                <w:rFonts w:ascii="Calibri" w:hAnsi="Calibri" w:cs="Calibri"/>
                <w:sz w:val="24"/>
                <w:szCs w:val="24"/>
              </w:rPr>
              <w:t>Airport</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572"/>
              <w:rPr>
                <w:rFonts w:ascii="Times New Roman" w:hAnsi="Times New Roman" w:cs="Times New Roman"/>
                <w:sz w:val="24"/>
                <w:szCs w:val="24"/>
              </w:rPr>
            </w:pPr>
            <w:r w:rsidRPr="009B0AD8">
              <w:rPr>
                <w:rFonts w:ascii="Calibri" w:hAnsi="Calibri" w:cs="Calibri"/>
                <w:sz w:val="24"/>
                <w:szCs w:val="24"/>
              </w:rPr>
              <w:t>No</w:t>
            </w:r>
            <w:r w:rsidRPr="009B0AD8">
              <w:rPr>
                <w:rFonts w:ascii="Calibri" w:hAnsi="Calibri" w:cs="Calibri"/>
                <w:spacing w:val="-7"/>
                <w:sz w:val="24"/>
                <w:szCs w:val="24"/>
              </w:rPr>
              <w:t xml:space="preserve"> </w:t>
            </w:r>
            <w:r w:rsidRPr="009B0AD8">
              <w:rPr>
                <w:rFonts w:ascii="Calibri" w:hAnsi="Calibri" w:cs="Calibri"/>
                <w:sz w:val="24"/>
                <w:szCs w:val="24"/>
              </w:rPr>
              <w:t>activity</w:t>
            </w:r>
            <w:r w:rsidRPr="009B0AD8">
              <w:rPr>
                <w:rFonts w:ascii="Calibri" w:hAnsi="Calibri" w:cs="Calibri"/>
                <w:spacing w:val="-6"/>
                <w:sz w:val="24"/>
                <w:szCs w:val="24"/>
              </w:rPr>
              <w:t xml:space="preserve"> </w:t>
            </w:r>
            <w:r w:rsidRPr="009B0AD8">
              <w:rPr>
                <w:rFonts w:ascii="Calibri" w:hAnsi="Calibri" w:cs="Calibri"/>
                <w:sz w:val="24"/>
                <w:szCs w:val="24"/>
              </w:rPr>
              <w:t>reported</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306"/>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MCO</w:t>
            </w:r>
            <w:r w:rsidRPr="009B0AD8">
              <w:rPr>
                <w:rFonts w:ascii="Calibri" w:hAnsi="Calibri" w:cs="Calibri"/>
                <w:spacing w:val="-1"/>
                <w:sz w:val="24"/>
                <w:szCs w:val="24"/>
              </w:rPr>
              <w:t xml:space="preserve"> </w:t>
            </w:r>
            <w:r w:rsidRPr="009B0AD8">
              <w:rPr>
                <w:rFonts w:ascii="Calibri" w:hAnsi="Calibri" w:cs="Calibri"/>
                <w:sz w:val="24"/>
                <w:szCs w:val="24"/>
              </w:rPr>
              <w:t>Airport</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620"/>
              <w:rPr>
                <w:rFonts w:ascii="Times New Roman" w:hAnsi="Times New Roman" w:cs="Times New Roman"/>
                <w:sz w:val="24"/>
                <w:szCs w:val="24"/>
              </w:rPr>
            </w:pPr>
            <w:r w:rsidRPr="009B0AD8">
              <w:rPr>
                <w:rFonts w:ascii="Calibri" w:hAnsi="Calibri" w:cs="Calibri"/>
                <w:sz w:val="24"/>
                <w:szCs w:val="24"/>
              </w:rPr>
              <w:t>Expected</w:t>
            </w:r>
            <w:r w:rsidRPr="009B0AD8">
              <w:rPr>
                <w:rFonts w:ascii="Calibri" w:hAnsi="Calibri" w:cs="Calibri"/>
                <w:spacing w:val="-11"/>
                <w:sz w:val="24"/>
                <w:szCs w:val="24"/>
              </w:rPr>
              <w:t xml:space="preserve"> </w:t>
            </w:r>
            <w:r w:rsidRPr="009B0AD8">
              <w:rPr>
                <w:rFonts w:ascii="Calibri" w:hAnsi="Calibri" w:cs="Calibri"/>
                <w:spacing w:val="-1"/>
                <w:sz w:val="24"/>
                <w:szCs w:val="24"/>
              </w:rPr>
              <w:t>10/19/17</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350"/>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pacing w:val="-1"/>
                <w:sz w:val="24"/>
                <w:szCs w:val="24"/>
              </w:rPr>
              <w:t>TPA</w:t>
            </w:r>
            <w:r w:rsidRPr="009B0AD8">
              <w:rPr>
                <w:rFonts w:ascii="Calibri" w:hAnsi="Calibri" w:cs="Calibri"/>
                <w:spacing w:val="-4"/>
                <w:sz w:val="24"/>
                <w:szCs w:val="24"/>
              </w:rPr>
              <w:t xml:space="preserve"> </w:t>
            </w:r>
            <w:r w:rsidRPr="009B0AD8">
              <w:rPr>
                <w:rFonts w:ascii="Calibri" w:hAnsi="Calibri" w:cs="Calibri"/>
                <w:sz w:val="24"/>
                <w:szCs w:val="24"/>
              </w:rPr>
              <w:t>Airport</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572"/>
              <w:rPr>
                <w:rFonts w:ascii="Times New Roman" w:hAnsi="Times New Roman" w:cs="Times New Roman"/>
                <w:sz w:val="24"/>
                <w:szCs w:val="24"/>
              </w:rPr>
            </w:pPr>
            <w:r w:rsidRPr="009B0AD8">
              <w:rPr>
                <w:rFonts w:ascii="Calibri" w:hAnsi="Calibri" w:cs="Calibri"/>
                <w:sz w:val="24"/>
                <w:szCs w:val="24"/>
              </w:rPr>
              <w:t>No</w:t>
            </w:r>
            <w:r w:rsidRPr="009B0AD8">
              <w:rPr>
                <w:rFonts w:ascii="Calibri" w:hAnsi="Calibri" w:cs="Calibri"/>
                <w:spacing w:val="-7"/>
                <w:sz w:val="24"/>
                <w:szCs w:val="24"/>
              </w:rPr>
              <w:t xml:space="preserve"> </w:t>
            </w:r>
            <w:r w:rsidRPr="009B0AD8">
              <w:rPr>
                <w:rFonts w:ascii="Calibri" w:hAnsi="Calibri" w:cs="Calibri"/>
                <w:sz w:val="24"/>
                <w:szCs w:val="24"/>
              </w:rPr>
              <w:t>activity</w:t>
            </w:r>
            <w:r w:rsidRPr="009B0AD8">
              <w:rPr>
                <w:rFonts w:ascii="Calibri" w:hAnsi="Calibri" w:cs="Calibri"/>
                <w:spacing w:val="-6"/>
                <w:sz w:val="24"/>
                <w:szCs w:val="24"/>
              </w:rPr>
              <w:t xml:space="preserve"> </w:t>
            </w:r>
            <w:r w:rsidRPr="009B0AD8">
              <w:rPr>
                <w:rFonts w:ascii="Calibri" w:hAnsi="Calibri" w:cs="Calibri"/>
                <w:sz w:val="24"/>
                <w:szCs w:val="24"/>
              </w:rPr>
              <w:t>reported</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autoSpaceDE w:val="0"/>
              <w:autoSpaceDN w:val="0"/>
              <w:adjustRightInd w:val="0"/>
              <w:rPr>
                <w:rFonts w:ascii="Times New Roman" w:hAnsi="Times New Roman" w:cs="Times New Roman"/>
                <w:sz w:val="24"/>
                <w:szCs w:val="24"/>
              </w:rPr>
            </w:pPr>
          </w:p>
        </w:tc>
      </w:tr>
      <w:tr w:rsidR="009B0AD8" w:rsidRPr="009B0AD8">
        <w:trPr>
          <w:trHeight w:hRule="exact" w:val="596"/>
        </w:trPr>
        <w:tc>
          <w:tcPr>
            <w:tcW w:w="3116"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3" w:lineRule="exact"/>
              <w:ind w:left="102"/>
              <w:rPr>
                <w:rFonts w:ascii="Times New Roman" w:hAnsi="Times New Roman" w:cs="Times New Roman"/>
                <w:sz w:val="24"/>
                <w:szCs w:val="24"/>
              </w:rPr>
            </w:pPr>
            <w:r w:rsidRPr="009B0AD8">
              <w:rPr>
                <w:rFonts w:ascii="Calibri" w:hAnsi="Calibri" w:cs="Calibri"/>
                <w:sz w:val="24"/>
                <w:szCs w:val="24"/>
              </w:rPr>
              <w:t>FDEM</w:t>
            </w:r>
            <w:r w:rsidRPr="009B0AD8">
              <w:rPr>
                <w:rFonts w:ascii="Calibri" w:hAnsi="Calibri" w:cs="Calibri"/>
                <w:spacing w:val="-1"/>
                <w:sz w:val="24"/>
                <w:szCs w:val="24"/>
              </w:rPr>
              <w:t xml:space="preserve"> IMT Support</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3" w:lineRule="exact"/>
              <w:jc w:val="center"/>
              <w:rPr>
                <w:rFonts w:ascii="Calibri" w:hAnsi="Calibri" w:cs="Calibri"/>
                <w:sz w:val="24"/>
                <w:szCs w:val="24"/>
              </w:rPr>
            </w:pPr>
            <w:r w:rsidRPr="009B0AD8">
              <w:rPr>
                <w:rFonts w:ascii="Calibri" w:hAnsi="Calibri" w:cs="Calibri"/>
                <w:spacing w:val="-1"/>
                <w:sz w:val="24"/>
                <w:szCs w:val="24"/>
              </w:rPr>
              <w:t>$114,907</w:t>
            </w:r>
          </w:p>
          <w:p w:rsidR="009B0AD8" w:rsidRPr="009B0AD8" w:rsidRDefault="009B0AD8" w:rsidP="009B0AD8">
            <w:pPr>
              <w:widowControl/>
              <w:kinsoku w:val="0"/>
              <w:overflowPunct w:val="0"/>
              <w:autoSpaceDE w:val="0"/>
              <w:autoSpaceDN w:val="0"/>
              <w:adjustRightInd w:val="0"/>
              <w:spacing w:line="292" w:lineRule="exact"/>
              <w:jc w:val="center"/>
              <w:rPr>
                <w:rFonts w:ascii="Times New Roman" w:hAnsi="Times New Roman" w:cs="Times New Roman"/>
                <w:sz w:val="24"/>
                <w:szCs w:val="24"/>
              </w:rPr>
            </w:pPr>
            <w:r w:rsidRPr="009B0AD8">
              <w:rPr>
                <w:rFonts w:ascii="Calibri" w:hAnsi="Calibri" w:cs="Calibri"/>
                <w:spacing w:val="-1"/>
                <w:sz w:val="24"/>
                <w:szCs w:val="24"/>
              </w:rPr>
              <w:t>$50,244</w:t>
            </w:r>
          </w:p>
        </w:tc>
        <w:tc>
          <w:tcPr>
            <w:tcW w:w="311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317"/>
              <w:rPr>
                <w:rFonts w:ascii="Times New Roman" w:hAnsi="Times New Roman" w:cs="Times New Roman"/>
                <w:sz w:val="24"/>
                <w:szCs w:val="24"/>
              </w:rPr>
            </w:pPr>
            <w:r w:rsidRPr="009B0AD8">
              <w:rPr>
                <w:rFonts w:ascii="Calibri" w:hAnsi="Calibri" w:cs="Calibri"/>
                <w:sz w:val="24"/>
                <w:szCs w:val="24"/>
              </w:rPr>
              <w:t>Estimated</w:t>
            </w:r>
            <w:r w:rsidRPr="009B0AD8">
              <w:rPr>
                <w:rFonts w:ascii="Calibri" w:hAnsi="Calibri" w:cs="Calibri"/>
                <w:spacing w:val="-3"/>
                <w:sz w:val="24"/>
                <w:szCs w:val="24"/>
              </w:rPr>
              <w:t xml:space="preserve"> </w:t>
            </w:r>
            <w:r w:rsidRPr="009B0AD8">
              <w:rPr>
                <w:rFonts w:ascii="Calibri" w:hAnsi="Calibri" w:cs="Calibri"/>
                <w:sz w:val="24"/>
                <w:szCs w:val="24"/>
              </w:rPr>
              <w:t>–</w:t>
            </w:r>
            <w:r w:rsidRPr="009B0AD8">
              <w:rPr>
                <w:rFonts w:ascii="Calibri" w:hAnsi="Calibri" w:cs="Calibri"/>
                <w:spacing w:val="-4"/>
                <w:sz w:val="24"/>
                <w:szCs w:val="24"/>
              </w:rPr>
              <w:t xml:space="preserve"> </w:t>
            </w:r>
            <w:r w:rsidRPr="009B0AD8">
              <w:rPr>
                <w:rFonts w:ascii="Calibri" w:hAnsi="Calibri" w:cs="Calibri"/>
                <w:sz w:val="24"/>
                <w:szCs w:val="24"/>
              </w:rPr>
              <w:t>AHIMT</w:t>
            </w:r>
            <w:r w:rsidRPr="009B0AD8">
              <w:rPr>
                <w:rFonts w:ascii="Calibri" w:hAnsi="Calibri" w:cs="Calibri"/>
                <w:spacing w:val="-5"/>
                <w:sz w:val="24"/>
                <w:szCs w:val="24"/>
              </w:rPr>
              <w:t xml:space="preserve"> </w:t>
            </w:r>
            <w:r w:rsidRPr="009B0AD8">
              <w:rPr>
                <w:rFonts w:ascii="Calibri" w:hAnsi="Calibri" w:cs="Calibri"/>
                <w:sz w:val="24"/>
                <w:szCs w:val="24"/>
              </w:rPr>
              <w:t>Reg</w:t>
            </w:r>
            <w:r w:rsidRPr="009B0AD8">
              <w:rPr>
                <w:rFonts w:ascii="Calibri" w:hAnsi="Calibri" w:cs="Calibri"/>
                <w:spacing w:val="-4"/>
                <w:sz w:val="24"/>
                <w:szCs w:val="24"/>
              </w:rPr>
              <w:t xml:space="preserve"> </w:t>
            </w:r>
            <w:r w:rsidRPr="009B0AD8">
              <w:rPr>
                <w:rFonts w:ascii="Calibri" w:hAnsi="Calibri" w:cs="Calibri"/>
                <w:sz w:val="24"/>
                <w:szCs w:val="24"/>
              </w:rPr>
              <w:t>7</w:t>
            </w:r>
            <w:r w:rsidRPr="009B0AD8">
              <w:rPr>
                <w:rFonts w:ascii="Calibri" w:hAnsi="Calibri" w:cs="Calibri"/>
                <w:w w:val="99"/>
                <w:sz w:val="24"/>
                <w:szCs w:val="24"/>
              </w:rPr>
              <w:t xml:space="preserve"> </w:t>
            </w:r>
            <w:r w:rsidRPr="009B0AD8">
              <w:rPr>
                <w:rFonts w:ascii="Calibri" w:hAnsi="Calibri" w:cs="Calibri"/>
                <w:sz w:val="24"/>
                <w:szCs w:val="24"/>
              </w:rPr>
              <w:t>Estimated</w:t>
            </w:r>
            <w:r w:rsidRPr="009B0AD8">
              <w:rPr>
                <w:rFonts w:ascii="Calibri" w:hAnsi="Calibri" w:cs="Calibri"/>
                <w:spacing w:val="-4"/>
                <w:sz w:val="24"/>
                <w:szCs w:val="24"/>
              </w:rPr>
              <w:t xml:space="preserve"> </w:t>
            </w:r>
            <w:r w:rsidRPr="009B0AD8">
              <w:rPr>
                <w:rFonts w:ascii="Calibri" w:hAnsi="Calibri" w:cs="Calibri"/>
                <w:sz w:val="24"/>
                <w:szCs w:val="24"/>
              </w:rPr>
              <w:t>–</w:t>
            </w:r>
            <w:r w:rsidRPr="009B0AD8">
              <w:rPr>
                <w:rFonts w:ascii="Calibri" w:hAnsi="Calibri" w:cs="Calibri"/>
                <w:spacing w:val="-4"/>
                <w:sz w:val="24"/>
                <w:szCs w:val="24"/>
              </w:rPr>
              <w:t xml:space="preserve"> </w:t>
            </w:r>
            <w:r w:rsidRPr="009B0AD8">
              <w:rPr>
                <w:rFonts w:ascii="Calibri" w:hAnsi="Calibri" w:cs="Calibri"/>
                <w:sz w:val="24"/>
                <w:szCs w:val="24"/>
              </w:rPr>
              <w:t>AHIMT</w:t>
            </w:r>
            <w:r w:rsidRPr="009B0AD8">
              <w:rPr>
                <w:rFonts w:ascii="Calibri" w:hAnsi="Calibri" w:cs="Calibri"/>
                <w:spacing w:val="-6"/>
                <w:sz w:val="24"/>
                <w:szCs w:val="24"/>
              </w:rPr>
              <w:t xml:space="preserve"> </w:t>
            </w:r>
            <w:r w:rsidRPr="009B0AD8">
              <w:rPr>
                <w:rFonts w:ascii="Calibri" w:hAnsi="Calibri" w:cs="Calibri"/>
                <w:sz w:val="24"/>
                <w:szCs w:val="24"/>
              </w:rPr>
              <w:t>Reg</w:t>
            </w:r>
            <w:r w:rsidRPr="009B0AD8">
              <w:rPr>
                <w:rFonts w:ascii="Calibri" w:hAnsi="Calibri" w:cs="Calibri"/>
                <w:spacing w:val="-4"/>
                <w:sz w:val="24"/>
                <w:szCs w:val="24"/>
              </w:rPr>
              <w:t xml:space="preserve"> </w:t>
            </w:r>
            <w:r w:rsidRPr="009B0AD8">
              <w:rPr>
                <w:rFonts w:ascii="Calibri" w:hAnsi="Calibri" w:cs="Calibri"/>
                <w:spacing w:val="-1"/>
                <w:sz w:val="24"/>
                <w:szCs w:val="24"/>
              </w:rPr>
              <w:t>4/6</w:t>
            </w:r>
          </w:p>
        </w:tc>
      </w:tr>
    </w:tbl>
    <w:p w:rsidR="009B0AD8" w:rsidRDefault="009B0AD8" w:rsidP="009B0AD8">
      <w:pPr>
        <w:widowControl/>
        <w:kinsoku w:val="0"/>
        <w:overflowPunct w:val="0"/>
        <w:autoSpaceDE w:val="0"/>
        <w:autoSpaceDN w:val="0"/>
        <w:adjustRightInd w:val="0"/>
        <w:rPr>
          <w:rFonts w:ascii="Calibri" w:hAnsi="Calibri" w:cs="Calibri"/>
          <w:sz w:val="20"/>
          <w:szCs w:val="20"/>
        </w:rPr>
      </w:pPr>
    </w:p>
    <w:p w:rsidR="005B1A4D" w:rsidRDefault="005B1A4D" w:rsidP="009B0AD8">
      <w:pPr>
        <w:widowControl/>
        <w:kinsoku w:val="0"/>
        <w:overflowPunct w:val="0"/>
        <w:autoSpaceDE w:val="0"/>
        <w:autoSpaceDN w:val="0"/>
        <w:adjustRightInd w:val="0"/>
        <w:rPr>
          <w:rFonts w:ascii="Calibri" w:hAnsi="Calibri" w:cs="Calibri"/>
          <w:sz w:val="20"/>
          <w:szCs w:val="20"/>
        </w:rPr>
      </w:pPr>
    </w:p>
    <w:p w:rsidR="005B1A4D" w:rsidRDefault="005B1A4D" w:rsidP="009B0AD8">
      <w:pPr>
        <w:widowControl/>
        <w:kinsoku w:val="0"/>
        <w:overflowPunct w:val="0"/>
        <w:autoSpaceDE w:val="0"/>
        <w:autoSpaceDN w:val="0"/>
        <w:adjustRightInd w:val="0"/>
        <w:rPr>
          <w:rFonts w:ascii="Calibri" w:hAnsi="Calibri" w:cs="Calibri"/>
          <w:sz w:val="20"/>
          <w:szCs w:val="20"/>
        </w:rPr>
      </w:pPr>
    </w:p>
    <w:p w:rsidR="005B1A4D" w:rsidRPr="009B0AD8" w:rsidRDefault="005B1A4D" w:rsidP="009B0AD8">
      <w:pPr>
        <w:widowControl/>
        <w:kinsoku w:val="0"/>
        <w:overflowPunct w:val="0"/>
        <w:autoSpaceDE w:val="0"/>
        <w:autoSpaceDN w:val="0"/>
        <w:adjustRightInd w:val="0"/>
        <w:rPr>
          <w:rFonts w:ascii="Calibri" w:hAnsi="Calibri" w:cs="Calibri"/>
          <w:sz w:val="20"/>
          <w:szCs w:val="20"/>
        </w:rPr>
      </w:pPr>
    </w:p>
    <w:p w:rsidR="009B0AD8" w:rsidRPr="009B0AD8" w:rsidRDefault="009B0AD8" w:rsidP="009B0AD8">
      <w:pPr>
        <w:widowControl/>
        <w:kinsoku w:val="0"/>
        <w:overflowPunct w:val="0"/>
        <w:autoSpaceDE w:val="0"/>
        <w:autoSpaceDN w:val="0"/>
        <w:adjustRightInd w:val="0"/>
        <w:spacing w:before="18"/>
        <w:ind w:left="100"/>
        <w:outlineLvl w:val="0"/>
        <w:rPr>
          <w:rFonts w:ascii="Calibri" w:hAnsi="Calibri" w:cs="Calibri"/>
          <w:sz w:val="28"/>
          <w:szCs w:val="28"/>
        </w:rPr>
      </w:pPr>
      <w:r w:rsidRPr="009B0AD8">
        <w:rPr>
          <w:rFonts w:ascii="Calibri" w:hAnsi="Calibri" w:cs="Calibri"/>
          <w:b/>
          <w:bCs/>
          <w:spacing w:val="-1"/>
          <w:sz w:val="28"/>
          <w:szCs w:val="28"/>
          <w:u w:val="thick"/>
        </w:rPr>
        <w:t>Florida</w:t>
      </w:r>
      <w:r w:rsidRPr="009B0AD8">
        <w:rPr>
          <w:rFonts w:ascii="Calibri" w:hAnsi="Calibri" w:cs="Calibri"/>
          <w:b/>
          <w:bCs/>
          <w:spacing w:val="-11"/>
          <w:sz w:val="28"/>
          <w:szCs w:val="28"/>
          <w:u w:val="thick"/>
        </w:rPr>
        <w:t xml:space="preserve"> </w:t>
      </w:r>
      <w:r w:rsidRPr="009B0AD8">
        <w:rPr>
          <w:rFonts w:ascii="Calibri" w:hAnsi="Calibri" w:cs="Calibri"/>
          <w:b/>
          <w:bCs/>
          <w:sz w:val="28"/>
          <w:szCs w:val="28"/>
          <w:u w:val="thick"/>
        </w:rPr>
        <w:t>FIXED</w:t>
      </w:r>
      <w:r w:rsidRPr="009B0AD8">
        <w:rPr>
          <w:rFonts w:ascii="Calibri" w:hAnsi="Calibri" w:cs="Calibri"/>
          <w:b/>
          <w:bCs/>
          <w:spacing w:val="-10"/>
          <w:sz w:val="28"/>
          <w:szCs w:val="28"/>
          <w:u w:val="thick"/>
        </w:rPr>
        <w:t xml:space="preserve"> </w:t>
      </w:r>
      <w:r w:rsidRPr="009B0AD8">
        <w:rPr>
          <w:rFonts w:ascii="Calibri" w:hAnsi="Calibri" w:cs="Calibri"/>
          <w:b/>
          <w:bCs/>
          <w:sz w:val="28"/>
          <w:szCs w:val="28"/>
          <w:u w:val="thick"/>
        </w:rPr>
        <w:t>Disaster</w:t>
      </w:r>
      <w:r w:rsidRPr="009B0AD8">
        <w:rPr>
          <w:rFonts w:ascii="Calibri" w:hAnsi="Calibri" w:cs="Calibri"/>
          <w:b/>
          <w:bCs/>
          <w:spacing w:val="-11"/>
          <w:sz w:val="28"/>
          <w:szCs w:val="28"/>
          <w:u w:val="thick"/>
        </w:rPr>
        <w:t xml:space="preserve"> </w:t>
      </w:r>
      <w:r w:rsidRPr="009B0AD8">
        <w:rPr>
          <w:rFonts w:ascii="Calibri" w:hAnsi="Calibri" w:cs="Calibri"/>
          <w:b/>
          <w:bCs/>
          <w:spacing w:val="-1"/>
          <w:sz w:val="28"/>
          <w:szCs w:val="28"/>
          <w:u w:val="thick"/>
        </w:rPr>
        <w:t>Recovery</w:t>
      </w:r>
      <w:r w:rsidRPr="009B0AD8">
        <w:rPr>
          <w:rFonts w:ascii="Calibri" w:hAnsi="Calibri" w:cs="Calibri"/>
          <w:b/>
          <w:bCs/>
          <w:spacing w:val="-10"/>
          <w:sz w:val="28"/>
          <w:szCs w:val="28"/>
          <w:u w:val="thick"/>
        </w:rPr>
        <w:t xml:space="preserve"> </w:t>
      </w:r>
      <w:r w:rsidRPr="009B0AD8">
        <w:rPr>
          <w:rFonts w:ascii="Calibri" w:hAnsi="Calibri" w:cs="Calibri"/>
          <w:b/>
          <w:bCs/>
          <w:spacing w:val="-1"/>
          <w:sz w:val="28"/>
          <w:szCs w:val="28"/>
          <w:u w:val="thick"/>
        </w:rPr>
        <w:t>Centers</w:t>
      </w:r>
      <w:r w:rsidRPr="009B0AD8">
        <w:rPr>
          <w:rFonts w:ascii="Calibri" w:hAnsi="Calibri" w:cs="Calibri"/>
          <w:b/>
          <w:bCs/>
          <w:spacing w:val="-9"/>
          <w:sz w:val="28"/>
          <w:szCs w:val="28"/>
          <w:u w:val="thick"/>
        </w:rPr>
        <w:t xml:space="preserve"> </w:t>
      </w:r>
      <w:r w:rsidRPr="009B0AD8">
        <w:rPr>
          <w:rFonts w:ascii="Calibri" w:hAnsi="Calibri" w:cs="Calibri"/>
          <w:b/>
          <w:bCs/>
          <w:sz w:val="28"/>
          <w:szCs w:val="28"/>
          <w:u w:val="thick"/>
        </w:rPr>
        <w:t>(by</w:t>
      </w:r>
      <w:r w:rsidRPr="009B0AD8">
        <w:rPr>
          <w:rFonts w:ascii="Calibri" w:hAnsi="Calibri" w:cs="Calibri"/>
          <w:b/>
          <w:bCs/>
          <w:spacing w:val="-11"/>
          <w:sz w:val="28"/>
          <w:szCs w:val="28"/>
          <w:u w:val="thick"/>
        </w:rPr>
        <w:t xml:space="preserve"> </w:t>
      </w:r>
      <w:r w:rsidRPr="009B0AD8">
        <w:rPr>
          <w:rFonts w:ascii="Calibri" w:hAnsi="Calibri" w:cs="Calibri"/>
          <w:b/>
          <w:bCs/>
          <w:spacing w:val="-1"/>
          <w:sz w:val="28"/>
          <w:szCs w:val="28"/>
          <w:u w:val="thick"/>
        </w:rPr>
        <w:t>county)</w:t>
      </w:r>
    </w:p>
    <w:p w:rsidR="009B0AD8" w:rsidRPr="009B0AD8" w:rsidRDefault="009B0AD8" w:rsidP="009B0AD8">
      <w:pPr>
        <w:widowControl/>
        <w:kinsoku w:val="0"/>
        <w:overflowPunct w:val="0"/>
        <w:autoSpaceDE w:val="0"/>
        <w:autoSpaceDN w:val="0"/>
        <w:adjustRightInd w:val="0"/>
        <w:rPr>
          <w:rFonts w:ascii="Calibri" w:hAnsi="Calibri" w:cs="Calibri"/>
          <w:b/>
          <w:bCs/>
          <w:sz w:val="20"/>
          <w:szCs w:val="20"/>
        </w:rPr>
      </w:pPr>
    </w:p>
    <w:tbl>
      <w:tblPr>
        <w:tblW w:w="0" w:type="auto"/>
        <w:tblInd w:w="94" w:type="dxa"/>
        <w:tblLayout w:type="fixed"/>
        <w:tblCellMar>
          <w:left w:w="0" w:type="dxa"/>
          <w:right w:w="0" w:type="dxa"/>
        </w:tblCellMar>
        <w:tblLook w:val="0000" w:firstRow="0" w:lastRow="0" w:firstColumn="0" w:lastColumn="0" w:noHBand="0" w:noVBand="0"/>
      </w:tblPr>
      <w:tblGrid>
        <w:gridCol w:w="2849"/>
        <w:gridCol w:w="6501"/>
      </w:tblGrid>
      <w:tr w:rsidR="009B0AD8" w:rsidRPr="009B0AD8">
        <w:trPr>
          <w:trHeight w:hRule="exact" w:val="595"/>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Alachua</w:t>
            </w:r>
            <w:r w:rsidRPr="009B0AD8">
              <w:rPr>
                <w:rFonts w:ascii="Calibri" w:hAnsi="Calibri" w:cs="Calibri"/>
                <w:spacing w:val="-2"/>
                <w:sz w:val="24"/>
                <w:szCs w:val="24"/>
              </w:rPr>
              <w:t xml:space="preserve"> </w:t>
            </w:r>
            <w:r w:rsidRPr="009B0AD8">
              <w:rPr>
                <w:rFonts w:ascii="Calibri" w:hAnsi="Calibri" w:cs="Calibri"/>
                <w:spacing w:val="-1"/>
                <w:sz w:val="24"/>
                <w:szCs w:val="24"/>
              </w:rPr>
              <w:t>County (#11)</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Calibri" w:hAnsi="Calibri" w:cs="Calibri"/>
                <w:sz w:val="24"/>
                <w:szCs w:val="24"/>
              </w:rPr>
            </w:pPr>
            <w:r w:rsidRPr="009B0AD8">
              <w:rPr>
                <w:rFonts w:ascii="Calibri" w:hAnsi="Calibri" w:cs="Calibri"/>
                <w:spacing w:val="-1"/>
                <w:sz w:val="24"/>
                <w:szCs w:val="24"/>
              </w:rPr>
              <w:t>Cone</w:t>
            </w:r>
            <w:r w:rsidRPr="009B0AD8">
              <w:rPr>
                <w:rFonts w:ascii="Calibri" w:hAnsi="Calibri" w:cs="Calibri"/>
                <w:spacing w:val="-2"/>
                <w:sz w:val="24"/>
                <w:szCs w:val="24"/>
              </w:rPr>
              <w:t xml:space="preserve"> </w:t>
            </w:r>
            <w:r w:rsidRPr="009B0AD8">
              <w:rPr>
                <w:rFonts w:ascii="Calibri" w:hAnsi="Calibri" w:cs="Calibri"/>
                <w:sz w:val="24"/>
                <w:szCs w:val="24"/>
              </w:rPr>
              <w:t>Park</w:t>
            </w:r>
            <w:r w:rsidRPr="009B0AD8">
              <w:rPr>
                <w:rFonts w:ascii="Calibri" w:hAnsi="Calibri" w:cs="Calibri"/>
                <w:spacing w:val="-2"/>
                <w:sz w:val="24"/>
                <w:szCs w:val="24"/>
              </w:rPr>
              <w:t xml:space="preserve"> </w:t>
            </w:r>
            <w:r w:rsidRPr="009B0AD8">
              <w:rPr>
                <w:rFonts w:ascii="Calibri" w:hAnsi="Calibri" w:cs="Calibri"/>
                <w:sz w:val="24"/>
                <w:szCs w:val="24"/>
              </w:rPr>
              <w:t>Branch</w:t>
            </w:r>
            <w:r w:rsidRPr="009B0AD8">
              <w:rPr>
                <w:rFonts w:ascii="Calibri" w:hAnsi="Calibri" w:cs="Calibri"/>
                <w:spacing w:val="-3"/>
                <w:sz w:val="24"/>
                <w:szCs w:val="24"/>
              </w:rPr>
              <w:t xml:space="preserve"> </w:t>
            </w:r>
            <w:r w:rsidRPr="009B0AD8">
              <w:rPr>
                <w:rFonts w:ascii="Calibri" w:hAnsi="Calibri" w:cs="Calibri"/>
                <w:spacing w:val="-1"/>
                <w:sz w:val="24"/>
                <w:szCs w:val="24"/>
              </w:rPr>
              <w:t>Library</w:t>
            </w:r>
          </w:p>
          <w:p w:rsidR="009B0AD8" w:rsidRPr="009B0AD8" w:rsidRDefault="009B0AD8" w:rsidP="009B0AD8">
            <w:pPr>
              <w:widowControl/>
              <w:kinsoku w:val="0"/>
              <w:overflowPunct w:val="0"/>
              <w:autoSpaceDE w:val="0"/>
              <w:autoSpaceDN w:val="0"/>
              <w:adjustRightInd w:val="0"/>
              <w:spacing w:line="292" w:lineRule="exact"/>
              <w:ind w:left="102"/>
              <w:rPr>
                <w:rFonts w:ascii="Times New Roman" w:hAnsi="Times New Roman" w:cs="Times New Roman"/>
                <w:sz w:val="24"/>
                <w:szCs w:val="24"/>
              </w:rPr>
            </w:pPr>
            <w:r w:rsidRPr="009B0AD8">
              <w:rPr>
                <w:rFonts w:ascii="Calibri" w:hAnsi="Calibri" w:cs="Calibri"/>
                <w:spacing w:val="-1"/>
                <w:sz w:val="24"/>
                <w:szCs w:val="24"/>
              </w:rPr>
              <w:t>2801</w:t>
            </w:r>
            <w:r w:rsidRPr="009B0AD8">
              <w:rPr>
                <w:rFonts w:ascii="Calibri" w:hAnsi="Calibri" w:cs="Calibri"/>
                <w:spacing w:val="-4"/>
                <w:sz w:val="24"/>
                <w:szCs w:val="24"/>
              </w:rPr>
              <w:t xml:space="preserve"> </w:t>
            </w:r>
            <w:r w:rsidRPr="009B0AD8">
              <w:rPr>
                <w:rFonts w:ascii="Calibri" w:hAnsi="Calibri" w:cs="Calibri"/>
                <w:sz w:val="24"/>
                <w:szCs w:val="24"/>
              </w:rPr>
              <w:t>E.</w:t>
            </w:r>
            <w:r w:rsidRPr="009B0AD8">
              <w:rPr>
                <w:rFonts w:ascii="Calibri" w:hAnsi="Calibri" w:cs="Calibri"/>
                <w:spacing w:val="-5"/>
                <w:sz w:val="24"/>
                <w:szCs w:val="24"/>
              </w:rPr>
              <w:t xml:space="preserve"> </w:t>
            </w:r>
            <w:r w:rsidRPr="009B0AD8">
              <w:rPr>
                <w:rFonts w:ascii="Calibri" w:hAnsi="Calibri" w:cs="Calibri"/>
                <w:sz w:val="24"/>
                <w:szCs w:val="24"/>
              </w:rPr>
              <w:t>University</w:t>
            </w:r>
            <w:r w:rsidRPr="009B0AD8">
              <w:rPr>
                <w:rFonts w:ascii="Calibri" w:hAnsi="Calibri" w:cs="Calibri"/>
                <w:spacing w:val="-5"/>
                <w:sz w:val="24"/>
                <w:szCs w:val="24"/>
              </w:rPr>
              <w:t xml:space="preserve"> </w:t>
            </w:r>
            <w:r w:rsidRPr="009B0AD8">
              <w:rPr>
                <w:rFonts w:ascii="Calibri" w:hAnsi="Calibri" w:cs="Calibri"/>
                <w:sz w:val="24"/>
                <w:szCs w:val="24"/>
              </w:rPr>
              <w:t>Ave.</w:t>
            </w:r>
            <w:r w:rsidRPr="009B0AD8">
              <w:rPr>
                <w:rFonts w:ascii="Calibri" w:hAnsi="Calibri" w:cs="Calibri"/>
                <w:spacing w:val="-6"/>
                <w:sz w:val="24"/>
                <w:szCs w:val="24"/>
              </w:rPr>
              <w:t xml:space="preserve"> </w:t>
            </w:r>
            <w:r w:rsidRPr="009B0AD8">
              <w:rPr>
                <w:rFonts w:ascii="Calibri" w:hAnsi="Calibri" w:cs="Calibri"/>
                <w:spacing w:val="-1"/>
                <w:sz w:val="24"/>
                <w:szCs w:val="24"/>
              </w:rPr>
              <w:t>Gainesville,</w:t>
            </w:r>
            <w:r w:rsidRPr="009B0AD8">
              <w:rPr>
                <w:rFonts w:ascii="Calibri" w:hAnsi="Calibri" w:cs="Calibri"/>
                <w:spacing w:val="-4"/>
                <w:sz w:val="24"/>
                <w:szCs w:val="24"/>
              </w:rPr>
              <w:t xml:space="preserve"> </w:t>
            </w:r>
            <w:r w:rsidRPr="009B0AD8">
              <w:rPr>
                <w:rFonts w:ascii="Calibri" w:hAnsi="Calibri" w:cs="Calibri"/>
                <w:sz w:val="24"/>
                <w:szCs w:val="24"/>
              </w:rPr>
              <w:t>FL</w:t>
            </w:r>
            <w:r w:rsidRPr="009B0AD8">
              <w:rPr>
                <w:rFonts w:ascii="Calibri" w:hAnsi="Calibri" w:cs="Calibri"/>
                <w:spacing w:val="-6"/>
                <w:sz w:val="24"/>
                <w:szCs w:val="24"/>
              </w:rPr>
              <w:t xml:space="preserve"> </w:t>
            </w:r>
            <w:r w:rsidRPr="009B0AD8">
              <w:rPr>
                <w:rFonts w:ascii="Calibri" w:hAnsi="Calibri" w:cs="Calibri"/>
                <w:spacing w:val="-1"/>
                <w:sz w:val="24"/>
                <w:szCs w:val="24"/>
              </w:rPr>
              <w:t>32641</w:t>
            </w:r>
          </w:p>
        </w:tc>
      </w:tr>
      <w:tr w:rsidR="009B0AD8" w:rsidRPr="009B0AD8">
        <w:trPr>
          <w:trHeight w:hRule="exact" w:val="596"/>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3" w:lineRule="exact"/>
              <w:ind w:left="102"/>
              <w:rPr>
                <w:rFonts w:ascii="Times New Roman" w:hAnsi="Times New Roman" w:cs="Times New Roman"/>
                <w:sz w:val="24"/>
                <w:szCs w:val="24"/>
              </w:rPr>
            </w:pPr>
            <w:r w:rsidRPr="009B0AD8">
              <w:rPr>
                <w:rFonts w:ascii="Calibri" w:hAnsi="Calibri" w:cs="Calibri"/>
                <w:sz w:val="24"/>
                <w:szCs w:val="24"/>
              </w:rPr>
              <w:t>Brevard</w:t>
            </w:r>
            <w:r w:rsidRPr="009B0AD8">
              <w:rPr>
                <w:rFonts w:ascii="Calibri" w:hAnsi="Calibri" w:cs="Calibri"/>
                <w:spacing w:val="-6"/>
                <w:sz w:val="24"/>
                <w:szCs w:val="24"/>
              </w:rPr>
              <w:t xml:space="preserve"> </w:t>
            </w:r>
            <w:r w:rsidRPr="009B0AD8">
              <w:rPr>
                <w:rFonts w:ascii="Calibri" w:hAnsi="Calibri" w:cs="Calibri"/>
                <w:spacing w:val="-1"/>
                <w:sz w:val="24"/>
                <w:szCs w:val="24"/>
              </w:rPr>
              <w:t>County</w:t>
            </w:r>
            <w:r w:rsidRPr="009B0AD8">
              <w:rPr>
                <w:rFonts w:ascii="Calibri" w:hAnsi="Calibri" w:cs="Calibri"/>
                <w:spacing w:val="-5"/>
                <w:sz w:val="24"/>
                <w:szCs w:val="24"/>
              </w:rPr>
              <w:t xml:space="preserve"> </w:t>
            </w:r>
            <w:r w:rsidRPr="009B0AD8">
              <w:rPr>
                <w:rFonts w:ascii="Calibri" w:hAnsi="Calibri" w:cs="Calibri"/>
                <w:spacing w:val="-1"/>
                <w:sz w:val="24"/>
                <w:szCs w:val="24"/>
              </w:rPr>
              <w:t>(#7)</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2969"/>
              <w:rPr>
                <w:rFonts w:ascii="Times New Roman" w:hAnsi="Times New Roman" w:cs="Times New Roman"/>
                <w:sz w:val="24"/>
                <w:szCs w:val="24"/>
              </w:rPr>
            </w:pPr>
            <w:r w:rsidRPr="009B0AD8">
              <w:rPr>
                <w:rFonts w:ascii="Calibri" w:hAnsi="Calibri" w:cs="Calibri"/>
                <w:sz w:val="24"/>
                <w:szCs w:val="24"/>
              </w:rPr>
              <w:t>Brevard</w:t>
            </w:r>
            <w:r w:rsidRPr="009B0AD8">
              <w:rPr>
                <w:rFonts w:ascii="Calibri" w:hAnsi="Calibri" w:cs="Calibri"/>
                <w:spacing w:val="-5"/>
                <w:sz w:val="24"/>
                <w:szCs w:val="24"/>
              </w:rPr>
              <w:t xml:space="preserve"> </w:t>
            </w:r>
            <w:r w:rsidRPr="009B0AD8">
              <w:rPr>
                <w:rFonts w:ascii="Calibri" w:hAnsi="Calibri" w:cs="Calibri"/>
                <w:spacing w:val="-1"/>
                <w:sz w:val="24"/>
                <w:szCs w:val="24"/>
              </w:rPr>
              <w:t>County</w:t>
            </w:r>
            <w:r w:rsidRPr="009B0AD8">
              <w:rPr>
                <w:rFonts w:ascii="Calibri" w:hAnsi="Calibri" w:cs="Calibri"/>
                <w:spacing w:val="-4"/>
                <w:sz w:val="24"/>
                <w:szCs w:val="24"/>
              </w:rPr>
              <w:t xml:space="preserve"> </w:t>
            </w:r>
            <w:r w:rsidRPr="009B0AD8">
              <w:rPr>
                <w:rFonts w:ascii="Calibri" w:hAnsi="Calibri" w:cs="Calibri"/>
                <w:spacing w:val="-1"/>
                <w:sz w:val="24"/>
                <w:szCs w:val="24"/>
              </w:rPr>
              <w:t>Agricultural</w:t>
            </w:r>
            <w:r w:rsidRPr="009B0AD8">
              <w:rPr>
                <w:rFonts w:ascii="Calibri" w:hAnsi="Calibri" w:cs="Calibri"/>
                <w:spacing w:val="-4"/>
                <w:sz w:val="24"/>
                <w:szCs w:val="24"/>
              </w:rPr>
              <w:t xml:space="preserve"> </w:t>
            </w:r>
            <w:r w:rsidRPr="009B0AD8">
              <w:rPr>
                <w:rFonts w:ascii="Calibri" w:hAnsi="Calibri" w:cs="Calibri"/>
                <w:spacing w:val="-1"/>
                <w:sz w:val="24"/>
                <w:szCs w:val="24"/>
              </w:rPr>
              <w:t>Center</w:t>
            </w:r>
            <w:r w:rsidRPr="009B0AD8">
              <w:rPr>
                <w:rFonts w:ascii="Calibri" w:hAnsi="Calibri" w:cs="Calibri"/>
                <w:spacing w:val="31"/>
                <w:w w:val="99"/>
                <w:sz w:val="24"/>
                <w:szCs w:val="24"/>
              </w:rPr>
              <w:t xml:space="preserve"> </w:t>
            </w:r>
            <w:r w:rsidRPr="009B0AD8">
              <w:rPr>
                <w:rFonts w:ascii="Calibri" w:hAnsi="Calibri" w:cs="Calibri"/>
                <w:spacing w:val="-1"/>
                <w:sz w:val="24"/>
                <w:szCs w:val="24"/>
              </w:rPr>
              <w:t>3695</w:t>
            </w:r>
            <w:r w:rsidRPr="009B0AD8">
              <w:rPr>
                <w:rFonts w:ascii="Calibri" w:hAnsi="Calibri" w:cs="Calibri"/>
                <w:spacing w:val="-2"/>
                <w:sz w:val="24"/>
                <w:szCs w:val="24"/>
              </w:rPr>
              <w:t xml:space="preserve"> </w:t>
            </w:r>
            <w:r w:rsidRPr="009B0AD8">
              <w:rPr>
                <w:rFonts w:ascii="Calibri" w:hAnsi="Calibri" w:cs="Calibri"/>
                <w:sz w:val="24"/>
                <w:szCs w:val="24"/>
              </w:rPr>
              <w:t>Lake</w:t>
            </w:r>
            <w:r w:rsidRPr="009B0AD8">
              <w:rPr>
                <w:rFonts w:ascii="Calibri" w:hAnsi="Calibri" w:cs="Calibri"/>
                <w:spacing w:val="-2"/>
                <w:sz w:val="24"/>
                <w:szCs w:val="24"/>
              </w:rPr>
              <w:t xml:space="preserve"> </w:t>
            </w:r>
            <w:r w:rsidRPr="009B0AD8">
              <w:rPr>
                <w:rFonts w:ascii="Calibri" w:hAnsi="Calibri" w:cs="Calibri"/>
                <w:sz w:val="24"/>
                <w:szCs w:val="24"/>
              </w:rPr>
              <w:t xml:space="preserve">Dr.  </w:t>
            </w:r>
            <w:r w:rsidRPr="009B0AD8">
              <w:rPr>
                <w:rFonts w:ascii="Calibri" w:hAnsi="Calibri" w:cs="Calibri"/>
                <w:spacing w:val="45"/>
                <w:sz w:val="24"/>
                <w:szCs w:val="24"/>
              </w:rPr>
              <w:t xml:space="preserve"> </w:t>
            </w:r>
            <w:r w:rsidRPr="009B0AD8">
              <w:rPr>
                <w:rFonts w:ascii="Calibri" w:hAnsi="Calibri" w:cs="Calibri"/>
                <w:sz w:val="24"/>
                <w:szCs w:val="24"/>
              </w:rPr>
              <w:t>Cocoa,</w:t>
            </w:r>
            <w:r w:rsidRPr="009B0AD8">
              <w:rPr>
                <w:rFonts w:ascii="Calibri" w:hAnsi="Calibri" w:cs="Calibri"/>
                <w:spacing w:val="-2"/>
                <w:sz w:val="24"/>
                <w:szCs w:val="24"/>
              </w:rPr>
              <w:t xml:space="preserve"> </w:t>
            </w:r>
            <w:r w:rsidRPr="009B0AD8">
              <w:rPr>
                <w:rFonts w:ascii="Calibri" w:hAnsi="Calibri" w:cs="Calibri"/>
                <w:sz w:val="24"/>
                <w:szCs w:val="24"/>
              </w:rPr>
              <w:t>FL</w:t>
            </w:r>
            <w:r w:rsidRPr="009B0AD8">
              <w:rPr>
                <w:rFonts w:ascii="Calibri" w:hAnsi="Calibri" w:cs="Calibri"/>
                <w:spacing w:val="50"/>
                <w:sz w:val="24"/>
                <w:szCs w:val="24"/>
              </w:rPr>
              <w:t xml:space="preserve"> </w:t>
            </w:r>
            <w:r w:rsidRPr="009B0AD8">
              <w:rPr>
                <w:rFonts w:ascii="Calibri" w:hAnsi="Calibri" w:cs="Calibri"/>
                <w:spacing w:val="-1"/>
                <w:sz w:val="24"/>
                <w:szCs w:val="24"/>
              </w:rPr>
              <w:t>32926</w:t>
            </w:r>
          </w:p>
        </w:tc>
      </w:tr>
      <w:tr w:rsidR="009B0AD8" w:rsidRPr="009B0AD8">
        <w:trPr>
          <w:trHeight w:hRule="exact" w:val="596"/>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pacing w:val="-1"/>
                <w:sz w:val="24"/>
                <w:szCs w:val="24"/>
              </w:rPr>
              <w:t>Lee/Collier</w:t>
            </w:r>
            <w:r w:rsidRPr="009B0AD8">
              <w:rPr>
                <w:rFonts w:ascii="Calibri" w:hAnsi="Calibri" w:cs="Calibri"/>
                <w:spacing w:val="1"/>
                <w:sz w:val="24"/>
                <w:szCs w:val="24"/>
              </w:rPr>
              <w:t xml:space="preserve"> </w:t>
            </w:r>
            <w:r w:rsidRPr="009B0AD8">
              <w:rPr>
                <w:rFonts w:ascii="Calibri" w:hAnsi="Calibri" w:cs="Calibri"/>
                <w:spacing w:val="-1"/>
                <w:sz w:val="24"/>
                <w:szCs w:val="24"/>
              </w:rPr>
              <w:t>County</w:t>
            </w:r>
            <w:r w:rsidRPr="009B0AD8">
              <w:rPr>
                <w:rFonts w:ascii="Calibri" w:hAnsi="Calibri" w:cs="Calibri"/>
                <w:sz w:val="24"/>
                <w:szCs w:val="24"/>
              </w:rPr>
              <w:t xml:space="preserve"> </w:t>
            </w:r>
            <w:r w:rsidRPr="009B0AD8">
              <w:rPr>
                <w:rFonts w:ascii="Calibri" w:hAnsi="Calibri" w:cs="Calibri"/>
                <w:spacing w:val="-1"/>
                <w:sz w:val="24"/>
                <w:szCs w:val="24"/>
              </w:rPr>
              <w:t>(#4)</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2387"/>
              <w:rPr>
                <w:rFonts w:ascii="Times New Roman" w:hAnsi="Times New Roman" w:cs="Times New Roman"/>
                <w:sz w:val="24"/>
                <w:szCs w:val="24"/>
              </w:rPr>
            </w:pPr>
            <w:r w:rsidRPr="009B0AD8">
              <w:rPr>
                <w:rFonts w:ascii="Calibri" w:hAnsi="Calibri" w:cs="Calibri"/>
                <w:spacing w:val="-1"/>
                <w:sz w:val="24"/>
                <w:szCs w:val="24"/>
              </w:rPr>
              <w:t>Bonita</w:t>
            </w:r>
            <w:r w:rsidRPr="009B0AD8">
              <w:rPr>
                <w:rFonts w:ascii="Calibri" w:hAnsi="Calibri" w:cs="Calibri"/>
                <w:spacing w:val="-5"/>
                <w:sz w:val="24"/>
                <w:szCs w:val="24"/>
              </w:rPr>
              <w:t xml:space="preserve"> </w:t>
            </w:r>
            <w:r w:rsidRPr="009B0AD8">
              <w:rPr>
                <w:rFonts w:ascii="Calibri" w:hAnsi="Calibri" w:cs="Calibri"/>
                <w:spacing w:val="-1"/>
                <w:sz w:val="24"/>
                <w:szCs w:val="24"/>
              </w:rPr>
              <w:t>Springs</w:t>
            </w:r>
            <w:r w:rsidRPr="009B0AD8">
              <w:rPr>
                <w:rFonts w:ascii="Calibri" w:hAnsi="Calibri" w:cs="Calibri"/>
                <w:spacing w:val="-4"/>
                <w:sz w:val="24"/>
                <w:szCs w:val="24"/>
              </w:rPr>
              <w:t xml:space="preserve"> </w:t>
            </w:r>
            <w:r w:rsidRPr="009B0AD8">
              <w:rPr>
                <w:rFonts w:ascii="Calibri" w:hAnsi="Calibri" w:cs="Calibri"/>
                <w:spacing w:val="-1"/>
                <w:sz w:val="24"/>
                <w:szCs w:val="24"/>
              </w:rPr>
              <w:t>Recreation</w:t>
            </w:r>
            <w:r w:rsidRPr="009B0AD8">
              <w:rPr>
                <w:rFonts w:ascii="Calibri" w:hAnsi="Calibri" w:cs="Calibri"/>
                <w:spacing w:val="-4"/>
                <w:sz w:val="24"/>
                <w:szCs w:val="24"/>
              </w:rPr>
              <w:t xml:space="preserve"> </w:t>
            </w:r>
            <w:r w:rsidRPr="009B0AD8">
              <w:rPr>
                <w:rFonts w:ascii="Calibri" w:hAnsi="Calibri" w:cs="Calibri"/>
                <w:sz w:val="24"/>
                <w:szCs w:val="24"/>
              </w:rPr>
              <w:t>Center</w:t>
            </w:r>
            <w:r w:rsidRPr="009B0AD8">
              <w:rPr>
                <w:rFonts w:ascii="Calibri" w:hAnsi="Calibri" w:cs="Calibri"/>
                <w:w w:val="99"/>
                <w:sz w:val="24"/>
                <w:szCs w:val="24"/>
              </w:rPr>
              <w:t xml:space="preserve"> </w:t>
            </w:r>
            <w:r w:rsidRPr="009B0AD8">
              <w:rPr>
                <w:rFonts w:ascii="Calibri" w:hAnsi="Calibri" w:cs="Calibri"/>
                <w:spacing w:val="8"/>
                <w:w w:val="99"/>
                <w:sz w:val="24"/>
                <w:szCs w:val="24"/>
              </w:rPr>
              <w:t xml:space="preserve">   </w:t>
            </w:r>
            <w:r w:rsidRPr="009B0AD8">
              <w:rPr>
                <w:rFonts w:ascii="Calibri" w:hAnsi="Calibri" w:cs="Calibri"/>
                <w:spacing w:val="-1"/>
                <w:sz w:val="24"/>
                <w:szCs w:val="24"/>
              </w:rPr>
              <w:t>26740</w:t>
            </w:r>
            <w:r w:rsidRPr="009B0AD8">
              <w:rPr>
                <w:rFonts w:ascii="Calibri" w:hAnsi="Calibri" w:cs="Calibri"/>
                <w:spacing w:val="-4"/>
                <w:sz w:val="24"/>
                <w:szCs w:val="24"/>
              </w:rPr>
              <w:t xml:space="preserve"> </w:t>
            </w:r>
            <w:r w:rsidRPr="009B0AD8">
              <w:rPr>
                <w:rFonts w:ascii="Calibri" w:hAnsi="Calibri" w:cs="Calibri"/>
                <w:spacing w:val="-1"/>
                <w:sz w:val="24"/>
                <w:szCs w:val="24"/>
              </w:rPr>
              <w:t xml:space="preserve">Pine </w:t>
            </w:r>
            <w:r w:rsidRPr="009B0AD8">
              <w:rPr>
                <w:rFonts w:ascii="Calibri" w:hAnsi="Calibri" w:cs="Calibri"/>
                <w:sz w:val="24"/>
                <w:szCs w:val="24"/>
              </w:rPr>
              <w:t>Ave</w:t>
            </w:r>
            <w:r w:rsidRPr="009B0AD8">
              <w:rPr>
                <w:rFonts w:ascii="Calibri" w:hAnsi="Calibri" w:cs="Calibri"/>
                <w:spacing w:val="49"/>
                <w:sz w:val="24"/>
                <w:szCs w:val="24"/>
              </w:rPr>
              <w:t xml:space="preserve"> </w:t>
            </w:r>
            <w:r w:rsidRPr="009B0AD8">
              <w:rPr>
                <w:rFonts w:ascii="Calibri" w:hAnsi="Calibri" w:cs="Calibri"/>
                <w:spacing w:val="-1"/>
                <w:sz w:val="24"/>
                <w:szCs w:val="24"/>
              </w:rPr>
              <w:t>Bonita</w:t>
            </w:r>
            <w:r w:rsidRPr="009B0AD8">
              <w:rPr>
                <w:rFonts w:ascii="Calibri" w:hAnsi="Calibri" w:cs="Calibri"/>
                <w:spacing w:val="-4"/>
                <w:sz w:val="24"/>
                <w:szCs w:val="24"/>
              </w:rPr>
              <w:t xml:space="preserve"> </w:t>
            </w:r>
            <w:r w:rsidRPr="009B0AD8">
              <w:rPr>
                <w:rFonts w:ascii="Calibri" w:hAnsi="Calibri" w:cs="Calibri"/>
                <w:spacing w:val="-1"/>
                <w:sz w:val="24"/>
                <w:szCs w:val="24"/>
              </w:rPr>
              <w:t>Springs,</w:t>
            </w:r>
            <w:r w:rsidRPr="009B0AD8">
              <w:rPr>
                <w:rFonts w:ascii="Calibri" w:hAnsi="Calibri" w:cs="Calibri"/>
                <w:spacing w:val="-2"/>
                <w:sz w:val="24"/>
                <w:szCs w:val="24"/>
              </w:rPr>
              <w:t xml:space="preserve"> </w:t>
            </w:r>
            <w:r w:rsidRPr="009B0AD8">
              <w:rPr>
                <w:rFonts w:ascii="Calibri" w:hAnsi="Calibri" w:cs="Calibri"/>
                <w:sz w:val="24"/>
                <w:szCs w:val="24"/>
              </w:rPr>
              <w:t>FL</w:t>
            </w:r>
            <w:r w:rsidRPr="009B0AD8">
              <w:rPr>
                <w:rFonts w:ascii="Calibri" w:hAnsi="Calibri" w:cs="Calibri"/>
                <w:spacing w:val="-3"/>
                <w:sz w:val="24"/>
                <w:szCs w:val="24"/>
              </w:rPr>
              <w:t xml:space="preserve"> </w:t>
            </w:r>
            <w:r w:rsidRPr="009B0AD8">
              <w:rPr>
                <w:rFonts w:ascii="Calibri" w:hAnsi="Calibri" w:cs="Calibri"/>
                <w:spacing w:val="-1"/>
                <w:sz w:val="24"/>
                <w:szCs w:val="24"/>
              </w:rPr>
              <w:t>34135</w:t>
            </w:r>
          </w:p>
        </w:tc>
      </w:tr>
      <w:tr w:rsidR="009B0AD8" w:rsidRPr="009B0AD8">
        <w:trPr>
          <w:trHeight w:hRule="exact" w:val="595"/>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Highlands</w:t>
            </w:r>
            <w:r w:rsidRPr="009B0AD8">
              <w:rPr>
                <w:rFonts w:ascii="Calibri" w:hAnsi="Calibri" w:cs="Calibri"/>
                <w:spacing w:val="-1"/>
                <w:sz w:val="24"/>
                <w:szCs w:val="24"/>
              </w:rPr>
              <w:t xml:space="preserve"> County</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Calibri" w:hAnsi="Calibri" w:cs="Calibri"/>
                <w:sz w:val="24"/>
                <w:szCs w:val="24"/>
              </w:rPr>
            </w:pPr>
            <w:r w:rsidRPr="009B0AD8">
              <w:rPr>
                <w:rFonts w:ascii="Calibri" w:hAnsi="Calibri" w:cs="Calibri"/>
                <w:sz w:val="24"/>
                <w:szCs w:val="24"/>
              </w:rPr>
              <w:t>Bert</w:t>
            </w:r>
            <w:r w:rsidRPr="009B0AD8">
              <w:rPr>
                <w:rFonts w:ascii="Calibri" w:hAnsi="Calibri" w:cs="Calibri"/>
                <w:spacing w:val="-5"/>
                <w:sz w:val="24"/>
                <w:szCs w:val="24"/>
              </w:rPr>
              <w:t xml:space="preserve"> </w:t>
            </w:r>
            <w:r w:rsidRPr="009B0AD8">
              <w:rPr>
                <w:rFonts w:ascii="Calibri" w:hAnsi="Calibri" w:cs="Calibri"/>
                <w:sz w:val="24"/>
                <w:szCs w:val="24"/>
              </w:rPr>
              <w:t>J.</w:t>
            </w:r>
            <w:r w:rsidRPr="009B0AD8">
              <w:rPr>
                <w:rFonts w:ascii="Calibri" w:hAnsi="Calibri" w:cs="Calibri"/>
                <w:spacing w:val="-5"/>
                <w:sz w:val="24"/>
                <w:szCs w:val="24"/>
              </w:rPr>
              <w:t xml:space="preserve"> </w:t>
            </w:r>
            <w:r w:rsidRPr="009B0AD8">
              <w:rPr>
                <w:rFonts w:ascii="Calibri" w:hAnsi="Calibri" w:cs="Calibri"/>
                <w:spacing w:val="-1"/>
                <w:sz w:val="24"/>
                <w:szCs w:val="24"/>
              </w:rPr>
              <w:t>Harris</w:t>
            </w:r>
            <w:r w:rsidRPr="009B0AD8">
              <w:rPr>
                <w:rFonts w:ascii="Calibri" w:hAnsi="Calibri" w:cs="Calibri"/>
                <w:spacing w:val="-5"/>
                <w:sz w:val="24"/>
                <w:szCs w:val="24"/>
              </w:rPr>
              <w:t xml:space="preserve"> </w:t>
            </w:r>
            <w:r w:rsidRPr="009B0AD8">
              <w:rPr>
                <w:rFonts w:ascii="Calibri" w:hAnsi="Calibri" w:cs="Calibri"/>
                <w:spacing w:val="-1"/>
                <w:sz w:val="24"/>
                <w:szCs w:val="24"/>
              </w:rPr>
              <w:t>Agricultural</w:t>
            </w:r>
            <w:r w:rsidRPr="009B0AD8">
              <w:rPr>
                <w:rFonts w:ascii="Calibri" w:hAnsi="Calibri" w:cs="Calibri"/>
                <w:spacing w:val="-5"/>
                <w:sz w:val="24"/>
                <w:szCs w:val="24"/>
              </w:rPr>
              <w:t xml:space="preserve"> </w:t>
            </w:r>
            <w:r w:rsidRPr="009B0AD8">
              <w:rPr>
                <w:rFonts w:ascii="Calibri" w:hAnsi="Calibri" w:cs="Calibri"/>
                <w:sz w:val="24"/>
                <w:szCs w:val="24"/>
              </w:rPr>
              <w:t>Center</w:t>
            </w:r>
          </w:p>
          <w:p w:rsidR="009B0AD8" w:rsidRPr="009B0AD8" w:rsidRDefault="009B0AD8" w:rsidP="009B0AD8">
            <w:pPr>
              <w:widowControl/>
              <w:kinsoku w:val="0"/>
              <w:overflowPunct w:val="0"/>
              <w:autoSpaceDE w:val="0"/>
              <w:autoSpaceDN w:val="0"/>
              <w:adjustRightInd w:val="0"/>
              <w:spacing w:line="292" w:lineRule="exact"/>
              <w:ind w:left="102"/>
              <w:rPr>
                <w:rFonts w:ascii="Times New Roman" w:hAnsi="Times New Roman" w:cs="Times New Roman"/>
                <w:sz w:val="24"/>
                <w:szCs w:val="24"/>
              </w:rPr>
            </w:pPr>
            <w:r w:rsidRPr="009B0AD8">
              <w:rPr>
                <w:rFonts w:ascii="Calibri" w:hAnsi="Calibri" w:cs="Calibri"/>
                <w:spacing w:val="-1"/>
                <w:sz w:val="24"/>
                <w:szCs w:val="24"/>
              </w:rPr>
              <w:t>4509</w:t>
            </w:r>
            <w:r w:rsidRPr="009B0AD8">
              <w:rPr>
                <w:rFonts w:ascii="Calibri" w:hAnsi="Calibri" w:cs="Calibri"/>
                <w:spacing w:val="-4"/>
                <w:sz w:val="24"/>
                <w:szCs w:val="24"/>
              </w:rPr>
              <w:t xml:space="preserve"> </w:t>
            </w:r>
            <w:r w:rsidRPr="009B0AD8">
              <w:rPr>
                <w:rFonts w:ascii="Calibri" w:hAnsi="Calibri" w:cs="Calibri"/>
                <w:sz w:val="24"/>
                <w:szCs w:val="24"/>
              </w:rPr>
              <w:t>West</w:t>
            </w:r>
            <w:r w:rsidRPr="009B0AD8">
              <w:rPr>
                <w:rFonts w:ascii="Calibri" w:hAnsi="Calibri" w:cs="Calibri"/>
                <w:spacing w:val="-3"/>
                <w:sz w:val="24"/>
                <w:szCs w:val="24"/>
              </w:rPr>
              <w:t xml:space="preserve"> </w:t>
            </w:r>
            <w:r w:rsidRPr="009B0AD8">
              <w:rPr>
                <w:rFonts w:ascii="Calibri" w:hAnsi="Calibri" w:cs="Calibri"/>
                <w:sz w:val="24"/>
                <w:szCs w:val="24"/>
              </w:rPr>
              <w:t>George</w:t>
            </w:r>
            <w:r w:rsidRPr="009B0AD8">
              <w:rPr>
                <w:rFonts w:ascii="Calibri" w:hAnsi="Calibri" w:cs="Calibri"/>
                <w:spacing w:val="-3"/>
                <w:sz w:val="24"/>
                <w:szCs w:val="24"/>
              </w:rPr>
              <w:t xml:space="preserve"> </w:t>
            </w:r>
            <w:r w:rsidRPr="009B0AD8">
              <w:rPr>
                <w:rFonts w:ascii="Calibri" w:hAnsi="Calibri" w:cs="Calibri"/>
                <w:sz w:val="24"/>
                <w:szCs w:val="24"/>
              </w:rPr>
              <w:t>Blvd.</w:t>
            </w:r>
            <w:r w:rsidRPr="009B0AD8">
              <w:rPr>
                <w:rFonts w:ascii="Calibri" w:hAnsi="Calibri" w:cs="Calibri"/>
                <w:spacing w:val="45"/>
                <w:sz w:val="24"/>
                <w:szCs w:val="24"/>
              </w:rPr>
              <w:t xml:space="preserve"> </w:t>
            </w:r>
            <w:r w:rsidRPr="009B0AD8">
              <w:rPr>
                <w:rFonts w:ascii="Calibri" w:hAnsi="Calibri" w:cs="Calibri"/>
                <w:spacing w:val="-1"/>
                <w:sz w:val="24"/>
                <w:szCs w:val="24"/>
              </w:rPr>
              <w:t>Sebring,</w:t>
            </w:r>
            <w:r w:rsidRPr="009B0AD8">
              <w:rPr>
                <w:rFonts w:ascii="Calibri" w:hAnsi="Calibri" w:cs="Calibri"/>
                <w:spacing w:val="-3"/>
                <w:sz w:val="24"/>
                <w:szCs w:val="24"/>
              </w:rPr>
              <w:t xml:space="preserve"> </w:t>
            </w:r>
            <w:r w:rsidRPr="009B0AD8">
              <w:rPr>
                <w:rFonts w:ascii="Calibri" w:hAnsi="Calibri" w:cs="Calibri"/>
                <w:sz w:val="24"/>
                <w:szCs w:val="24"/>
              </w:rPr>
              <w:t>FL</w:t>
            </w:r>
            <w:r w:rsidRPr="009B0AD8">
              <w:rPr>
                <w:rFonts w:ascii="Calibri" w:hAnsi="Calibri" w:cs="Calibri"/>
                <w:spacing w:val="-4"/>
                <w:sz w:val="24"/>
                <w:szCs w:val="24"/>
              </w:rPr>
              <w:t xml:space="preserve"> </w:t>
            </w:r>
            <w:r w:rsidRPr="009B0AD8">
              <w:rPr>
                <w:rFonts w:ascii="Calibri" w:hAnsi="Calibri" w:cs="Calibri"/>
                <w:spacing w:val="-1"/>
                <w:sz w:val="24"/>
                <w:szCs w:val="24"/>
              </w:rPr>
              <w:t>33875</w:t>
            </w:r>
          </w:p>
        </w:tc>
      </w:tr>
      <w:tr w:rsidR="009B0AD8" w:rsidRPr="009B0AD8">
        <w:trPr>
          <w:trHeight w:hRule="exact" w:val="596"/>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749"/>
              <w:rPr>
                <w:rFonts w:ascii="Times New Roman" w:hAnsi="Times New Roman" w:cs="Times New Roman"/>
                <w:sz w:val="24"/>
                <w:szCs w:val="24"/>
              </w:rPr>
            </w:pPr>
            <w:r w:rsidRPr="009B0AD8">
              <w:rPr>
                <w:rFonts w:ascii="Calibri" w:hAnsi="Calibri" w:cs="Calibri"/>
                <w:spacing w:val="-1"/>
                <w:sz w:val="24"/>
                <w:szCs w:val="24"/>
              </w:rPr>
              <w:t>Hillsborough County</w:t>
            </w:r>
            <w:r w:rsidRPr="009B0AD8">
              <w:rPr>
                <w:rFonts w:ascii="Calibri" w:hAnsi="Calibri" w:cs="Calibri"/>
                <w:spacing w:val="21"/>
                <w:sz w:val="24"/>
                <w:szCs w:val="24"/>
              </w:rPr>
              <w:t xml:space="preserve"> </w:t>
            </w:r>
            <w:r w:rsidRPr="009B0AD8">
              <w:rPr>
                <w:rFonts w:ascii="Calibri" w:hAnsi="Calibri" w:cs="Calibri"/>
                <w:spacing w:val="-1"/>
                <w:sz w:val="24"/>
                <w:szCs w:val="24"/>
              </w:rPr>
              <w:t>(#3)</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2193"/>
              <w:rPr>
                <w:rFonts w:ascii="Times New Roman" w:hAnsi="Times New Roman" w:cs="Times New Roman"/>
                <w:sz w:val="24"/>
                <w:szCs w:val="24"/>
              </w:rPr>
            </w:pPr>
            <w:r w:rsidRPr="009B0AD8">
              <w:rPr>
                <w:rFonts w:ascii="Calibri" w:hAnsi="Calibri" w:cs="Calibri"/>
                <w:spacing w:val="-1"/>
                <w:sz w:val="24"/>
                <w:szCs w:val="24"/>
              </w:rPr>
              <w:t>Hillsborough</w:t>
            </w:r>
            <w:r w:rsidRPr="009B0AD8">
              <w:rPr>
                <w:rFonts w:ascii="Calibri" w:hAnsi="Calibri" w:cs="Calibri"/>
                <w:spacing w:val="-3"/>
                <w:sz w:val="24"/>
                <w:szCs w:val="24"/>
              </w:rPr>
              <w:t xml:space="preserve"> </w:t>
            </w:r>
            <w:r w:rsidRPr="009B0AD8">
              <w:rPr>
                <w:rFonts w:ascii="Calibri" w:hAnsi="Calibri" w:cs="Calibri"/>
                <w:sz w:val="24"/>
                <w:szCs w:val="24"/>
              </w:rPr>
              <w:t>Community</w:t>
            </w:r>
            <w:r w:rsidRPr="009B0AD8">
              <w:rPr>
                <w:rFonts w:ascii="Calibri" w:hAnsi="Calibri" w:cs="Calibri"/>
                <w:spacing w:val="-2"/>
                <w:sz w:val="24"/>
                <w:szCs w:val="24"/>
              </w:rPr>
              <w:t xml:space="preserve"> </w:t>
            </w:r>
            <w:r w:rsidRPr="009B0AD8">
              <w:rPr>
                <w:rFonts w:ascii="Calibri" w:hAnsi="Calibri" w:cs="Calibri"/>
                <w:sz w:val="24"/>
                <w:szCs w:val="24"/>
              </w:rPr>
              <w:t>College</w:t>
            </w:r>
            <w:r w:rsidRPr="009B0AD8">
              <w:rPr>
                <w:rFonts w:ascii="Calibri" w:hAnsi="Calibri" w:cs="Calibri"/>
                <w:spacing w:val="-1"/>
                <w:sz w:val="24"/>
                <w:szCs w:val="24"/>
              </w:rPr>
              <w:t xml:space="preserve"> Regent</w:t>
            </w:r>
            <w:r w:rsidRPr="009B0AD8">
              <w:rPr>
                <w:rFonts w:ascii="Calibri" w:hAnsi="Calibri" w:cs="Calibri"/>
                <w:spacing w:val="22"/>
                <w:sz w:val="24"/>
                <w:szCs w:val="24"/>
              </w:rPr>
              <w:t xml:space="preserve"> </w:t>
            </w:r>
            <w:r w:rsidRPr="009B0AD8">
              <w:rPr>
                <w:rFonts w:ascii="Calibri" w:hAnsi="Calibri" w:cs="Calibri"/>
                <w:spacing w:val="-1"/>
                <w:sz w:val="24"/>
                <w:szCs w:val="24"/>
              </w:rPr>
              <w:t>6437</w:t>
            </w:r>
            <w:r w:rsidRPr="009B0AD8">
              <w:rPr>
                <w:rFonts w:ascii="Calibri" w:hAnsi="Calibri" w:cs="Calibri"/>
                <w:spacing w:val="-4"/>
                <w:sz w:val="24"/>
                <w:szCs w:val="24"/>
              </w:rPr>
              <w:t xml:space="preserve"> </w:t>
            </w:r>
            <w:r w:rsidRPr="009B0AD8">
              <w:rPr>
                <w:rFonts w:ascii="Calibri" w:hAnsi="Calibri" w:cs="Calibri"/>
                <w:sz w:val="24"/>
                <w:szCs w:val="24"/>
              </w:rPr>
              <w:t>Watson</w:t>
            </w:r>
            <w:r w:rsidRPr="009B0AD8">
              <w:rPr>
                <w:rFonts w:ascii="Calibri" w:hAnsi="Calibri" w:cs="Calibri"/>
                <w:spacing w:val="-5"/>
                <w:sz w:val="24"/>
                <w:szCs w:val="24"/>
              </w:rPr>
              <w:t xml:space="preserve"> </w:t>
            </w:r>
            <w:r w:rsidRPr="009B0AD8">
              <w:rPr>
                <w:rFonts w:ascii="Calibri" w:hAnsi="Calibri" w:cs="Calibri"/>
                <w:sz w:val="24"/>
                <w:szCs w:val="24"/>
              </w:rPr>
              <w:t>Rd</w:t>
            </w:r>
            <w:r w:rsidRPr="009B0AD8">
              <w:rPr>
                <w:rFonts w:ascii="Calibri" w:hAnsi="Calibri" w:cs="Calibri"/>
                <w:spacing w:val="-5"/>
                <w:sz w:val="24"/>
                <w:szCs w:val="24"/>
              </w:rPr>
              <w:t xml:space="preserve"> </w:t>
            </w:r>
            <w:r w:rsidRPr="009B0AD8">
              <w:rPr>
                <w:rFonts w:ascii="Calibri" w:hAnsi="Calibri" w:cs="Calibri"/>
                <w:spacing w:val="-1"/>
                <w:sz w:val="24"/>
                <w:szCs w:val="24"/>
              </w:rPr>
              <w:t>#101</w:t>
            </w:r>
            <w:r w:rsidRPr="009B0AD8">
              <w:rPr>
                <w:rFonts w:ascii="Calibri" w:hAnsi="Calibri" w:cs="Calibri"/>
                <w:spacing w:val="47"/>
                <w:sz w:val="24"/>
                <w:szCs w:val="24"/>
              </w:rPr>
              <w:t xml:space="preserve"> </w:t>
            </w:r>
            <w:r w:rsidRPr="009B0AD8">
              <w:rPr>
                <w:rFonts w:ascii="Calibri" w:hAnsi="Calibri" w:cs="Calibri"/>
                <w:spacing w:val="-1"/>
                <w:sz w:val="24"/>
                <w:szCs w:val="24"/>
              </w:rPr>
              <w:t>Riverview,</w:t>
            </w:r>
            <w:r w:rsidRPr="009B0AD8">
              <w:rPr>
                <w:rFonts w:ascii="Calibri" w:hAnsi="Calibri" w:cs="Calibri"/>
                <w:spacing w:val="-4"/>
                <w:sz w:val="24"/>
                <w:szCs w:val="24"/>
              </w:rPr>
              <w:t xml:space="preserve"> </w:t>
            </w:r>
            <w:r w:rsidRPr="009B0AD8">
              <w:rPr>
                <w:rFonts w:ascii="Calibri" w:hAnsi="Calibri" w:cs="Calibri"/>
                <w:sz w:val="24"/>
                <w:szCs w:val="24"/>
              </w:rPr>
              <w:t>FL</w:t>
            </w:r>
            <w:r w:rsidRPr="009B0AD8">
              <w:rPr>
                <w:rFonts w:ascii="Calibri" w:hAnsi="Calibri" w:cs="Calibri"/>
                <w:spacing w:val="-6"/>
                <w:sz w:val="24"/>
                <w:szCs w:val="24"/>
              </w:rPr>
              <w:t xml:space="preserve"> </w:t>
            </w:r>
            <w:r w:rsidRPr="009B0AD8">
              <w:rPr>
                <w:rFonts w:ascii="Calibri" w:hAnsi="Calibri" w:cs="Calibri"/>
                <w:spacing w:val="-1"/>
                <w:sz w:val="24"/>
                <w:szCs w:val="24"/>
              </w:rPr>
              <w:t>33578</w:t>
            </w:r>
          </w:p>
        </w:tc>
      </w:tr>
      <w:tr w:rsidR="009B0AD8" w:rsidRPr="009B0AD8">
        <w:trPr>
          <w:trHeight w:hRule="exact" w:val="596"/>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780"/>
              <w:rPr>
                <w:rFonts w:ascii="Times New Roman" w:hAnsi="Times New Roman" w:cs="Times New Roman"/>
                <w:sz w:val="24"/>
                <w:szCs w:val="24"/>
              </w:rPr>
            </w:pPr>
            <w:r w:rsidRPr="009B0AD8">
              <w:rPr>
                <w:rFonts w:ascii="Calibri" w:hAnsi="Calibri" w:cs="Calibri"/>
                <w:spacing w:val="-1"/>
                <w:sz w:val="24"/>
                <w:szCs w:val="24"/>
              </w:rPr>
              <w:t>Miami‐Dade County</w:t>
            </w:r>
            <w:r w:rsidRPr="009B0AD8">
              <w:rPr>
                <w:rFonts w:ascii="Calibri" w:hAnsi="Calibri" w:cs="Calibri"/>
                <w:spacing w:val="26"/>
                <w:sz w:val="24"/>
                <w:szCs w:val="24"/>
              </w:rPr>
              <w:t xml:space="preserve"> </w:t>
            </w:r>
            <w:r w:rsidRPr="009B0AD8">
              <w:rPr>
                <w:rFonts w:ascii="Calibri" w:hAnsi="Calibri" w:cs="Calibri"/>
                <w:spacing w:val="-1"/>
                <w:sz w:val="24"/>
                <w:szCs w:val="24"/>
              </w:rPr>
              <w:t>(#5)</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before="1" w:line="236" w:lineRule="auto"/>
              <w:ind w:left="102" w:right="1324"/>
              <w:rPr>
                <w:rFonts w:ascii="Times New Roman" w:hAnsi="Times New Roman" w:cs="Times New Roman"/>
                <w:sz w:val="24"/>
                <w:szCs w:val="24"/>
              </w:rPr>
            </w:pPr>
            <w:r w:rsidRPr="009B0AD8">
              <w:rPr>
                <w:rFonts w:ascii="Calibri" w:hAnsi="Calibri" w:cs="Calibri"/>
                <w:spacing w:val="-1"/>
                <w:sz w:val="24"/>
                <w:szCs w:val="24"/>
              </w:rPr>
              <w:t>Miami‐Dade</w:t>
            </w:r>
            <w:r w:rsidRPr="009B0AD8">
              <w:rPr>
                <w:rFonts w:ascii="Calibri" w:hAnsi="Calibri" w:cs="Calibri"/>
                <w:spacing w:val="-2"/>
                <w:sz w:val="24"/>
                <w:szCs w:val="24"/>
              </w:rPr>
              <w:t xml:space="preserve"> </w:t>
            </w:r>
            <w:r w:rsidRPr="009B0AD8">
              <w:rPr>
                <w:rFonts w:ascii="Calibri" w:hAnsi="Calibri" w:cs="Calibri"/>
                <w:sz w:val="24"/>
                <w:szCs w:val="24"/>
              </w:rPr>
              <w:t>College ‐</w:t>
            </w:r>
            <w:r w:rsidRPr="009B0AD8">
              <w:rPr>
                <w:rFonts w:ascii="Calibri" w:hAnsi="Calibri" w:cs="Calibri"/>
                <w:spacing w:val="-1"/>
                <w:sz w:val="24"/>
                <w:szCs w:val="24"/>
              </w:rPr>
              <w:t xml:space="preserve"> </w:t>
            </w:r>
            <w:r w:rsidRPr="009B0AD8">
              <w:rPr>
                <w:rFonts w:ascii="Calibri" w:hAnsi="Calibri" w:cs="Calibri"/>
                <w:sz w:val="24"/>
                <w:szCs w:val="24"/>
              </w:rPr>
              <w:t>Kendall</w:t>
            </w:r>
            <w:r w:rsidRPr="009B0AD8">
              <w:rPr>
                <w:rFonts w:ascii="Calibri" w:hAnsi="Calibri" w:cs="Calibri"/>
                <w:spacing w:val="-2"/>
                <w:sz w:val="24"/>
                <w:szCs w:val="24"/>
              </w:rPr>
              <w:t xml:space="preserve"> </w:t>
            </w:r>
            <w:r w:rsidRPr="009B0AD8">
              <w:rPr>
                <w:rFonts w:ascii="Calibri" w:hAnsi="Calibri" w:cs="Calibri"/>
                <w:spacing w:val="-1"/>
                <w:sz w:val="24"/>
                <w:szCs w:val="24"/>
              </w:rPr>
              <w:t xml:space="preserve">Campus </w:t>
            </w:r>
            <w:r w:rsidRPr="009B0AD8">
              <w:rPr>
                <w:rFonts w:ascii="Calibri" w:hAnsi="Calibri" w:cs="Calibri"/>
                <w:sz w:val="24"/>
                <w:szCs w:val="24"/>
              </w:rPr>
              <w:t>‐</w:t>
            </w:r>
            <w:r w:rsidRPr="009B0AD8">
              <w:rPr>
                <w:rFonts w:ascii="Calibri" w:hAnsi="Calibri" w:cs="Calibri"/>
                <w:spacing w:val="-1"/>
                <w:sz w:val="24"/>
                <w:szCs w:val="24"/>
              </w:rPr>
              <w:t xml:space="preserve"> </w:t>
            </w:r>
            <w:r w:rsidRPr="009B0AD8">
              <w:rPr>
                <w:rFonts w:ascii="Calibri" w:hAnsi="Calibri" w:cs="Calibri"/>
                <w:sz w:val="24"/>
                <w:szCs w:val="24"/>
              </w:rPr>
              <w:t>Building</w:t>
            </w:r>
            <w:r w:rsidRPr="009B0AD8">
              <w:rPr>
                <w:rFonts w:ascii="Calibri" w:hAnsi="Calibri" w:cs="Calibri"/>
                <w:spacing w:val="-2"/>
                <w:sz w:val="24"/>
                <w:szCs w:val="24"/>
              </w:rPr>
              <w:t xml:space="preserve"> </w:t>
            </w:r>
            <w:r w:rsidRPr="009B0AD8">
              <w:rPr>
                <w:rFonts w:ascii="Calibri" w:hAnsi="Calibri" w:cs="Calibri"/>
                <w:sz w:val="24"/>
                <w:szCs w:val="24"/>
              </w:rPr>
              <w:t>“K”</w:t>
            </w:r>
            <w:r w:rsidRPr="009B0AD8">
              <w:rPr>
                <w:rFonts w:ascii="Calibri" w:hAnsi="Calibri" w:cs="Calibri"/>
                <w:spacing w:val="23"/>
                <w:sz w:val="24"/>
                <w:szCs w:val="24"/>
              </w:rPr>
              <w:t xml:space="preserve"> </w:t>
            </w:r>
            <w:r w:rsidRPr="009B0AD8">
              <w:rPr>
                <w:rFonts w:ascii="Calibri" w:hAnsi="Calibri" w:cs="Calibri"/>
                <w:spacing w:val="-1"/>
                <w:sz w:val="24"/>
                <w:szCs w:val="24"/>
              </w:rPr>
              <w:t>11011</w:t>
            </w:r>
            <w:r w:rsidRPr="009B0AD8">
              <w:rPr>
                <w:rFonts w:ascii="Calibri" w:hAnsi="Calibri" w:cs="Calibri"/>
                <w:spacing w:val="-4"/>
                <w:sz w:val="24"/>
                <w:szCs w:val="24"/>
              </w:rPr>
              <w:t xml:space="preserve"> </w:t>
            </w:r>
            <w:r w:rsidRPr="009B0AD8">
              <w:rPr>
                <w:rFonts w:ascii="Calibri" w:hAnsi="Calibri" w:cs="Calibri"/>
                <w:sz w:val="24"/>
                <w:szCs w:val="24"/>
              </w:rPr>
              <w:t>SW</w:t>
            </w:r>
            <w:r w:rsidRPr="009B0AD8">
              <w:rPr>
                <w:rFonts w:ascii="Calibri" w:hAnsi="Calibri" w:cs="Calibri"/>
                <w:spacing w:val="-4"/>
                <w:sz w:val="24"/>
                <w:szCs w:val="24"/>
              </w:rPr>
              <w:t xml:space="preserve"> </w:t>
            </w:r>
            <w:r w:rsidRPr="009B0AD8">
              <w:rPr>
                <w:rFonts w:ascii="Calibri" w:hAnsi="Calibri" w:cs="Calibri"/>
                <w:spacing w:val="-1"/>
                <w:sz w:val="24"/>
                <w:szCs w:val="24"/>
              </w:rPr>
              <w:t>104</w:t>
            </w:r>
            <w:proofErr w:type="spellStart"/>
            <w:r w:rsidRPr="009B0AD8">
              <w:rPr>
                <w:rFonts w:ascii="Calibri" w:hAnsi="Calibri" w:cs="Calibri"/>
                <w:spacing w:val="-1"/>
                <w:position w:val="8"/>
                <w:sz w:val="16"/>
                <w:szCs w:val="16"/>
              </w:rPr>
              <w:t>th</w:t>
            </w:r>
            <w:proofErr w:type="spellEnd"/>
            <w:r w:rsidRPr="009B0AD8">
              <w:rPr>
                <w:rFonts w:ascii="Calibri" w:hAnsi="Calibri" w:cs="Calibri"/>
                <w:spacing w:val="14"/>
                <w:position w:val="8"/>
                <w:sz w:val="16"/>
                <w:szCs w:val="16"/>
              </w:rPr>
              <w:t xml:space="preserve"> </w:t>
            </w:r>
            <w:r w:rsidRPr="009B0AD8">
              <w:rPr>
                <w:rFonts w:ascii="Calibri" w:hAnsi="Calibri" w:cs="Calibri"/>
                <w:sz w:val="24"/>
                <w:szCs w:val="24"/>
              </w:rPr>
              <w:t>St</w:t>
            </w:r>
            <w:r w:rsidRPr="009B0AD8">
              <w:rPr>
                <w:rFonts w:ascii="Calibri" w:hAnsi="Calibri" w:cs="Calibri"/>
                <w:spacing w:val="48"/>
                <w:sz w:val="24"/>
                <w:szCs w:val="24"/>
              </w:rPr>
              <w:t xml:space="preserve"> </w:t>
            </w:r>
            <w:r w:rsidRPr="009B0AD8">
              <w:rPr>
                <w:rFonts w:ascii="Calibri" w:hAnsi="Calibri" w:cs="Calibri"/>
                <w:sz w:val="24"/>
                <w:szCs w:val="24"/>
              </w:rPr>
              <w:t>Miami,</w:t>
            </w:r>
            <w:r w:rsidRPr="009B0AD8">
              <w:rPr>
                <w:rFonts w:ascii="Calibri" w:hAnsi="Calibri" w:cs="Calibri"/>
                <w:spacing w:val="-3"/>
                <w:sz w:val="24"/>
                <w:szCs w:val="24"/>
              </w:rPr>
              <w:t xml:space="preserve"> </w:t>
            </w:r>
            <w:r w:rsidRPr="009B0AD8">
              <w:rPr>
                <w:rFonts w:ascii="Calibri" w:hAnsi="Calibri" w:cs="Calibri"/>
                <w:sz w:val="24"/>
                <w:szCs w:val="24"/>
              </w:rPr>
              <w:t>FL</w:t>
            </w:r>
            <w:r w:rsidRPr="009B0AD8">
              <w:rPr>
                <w:rFonts w:ascii="Calibri" w:hAnsi="Calibri" w:cs="Calibri"/>
                <w:spacing w:val="-3"/>
                <w:sz w:val="24"/>
                <w:szCs w:val="24"/>
              </w:rPr>
              <w:t xml:space="preserve"> </w:t>
            </w:r>
            <w:r w:rsidRPr="009B0AD8">
              <w:rPr>
                <w:rFonts w:ascii="Calibri" w:hAnsi="Calibri" w:cs="Calibri"/>
                <w:spacing w:val="-1"/>
                <w:sz w:val="24"/>
                <w:szCs w:val="24"/>
              </w:rPr>
              <w:t>33176</w:t>
            </w:r>
          </w:p>
        </w:tc>
      </w:tr>
      <w:tr w:rsidR="009B0AD8" w:rsidRPr="009B0AD8">
        <w:trPr>
          <w:trHeight w:hRule="exact" w:val="595"/>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pacing w:val="-1"/>
                <w:sz w:val="24"/>
                <w:szCs w:val="24"/>
              </w:rPr>
              <w:t>Orange</w:t>
            </w:r>
            <w:r w:rsidRPr="009B0AD8">
              <w:rPr>
                <w:rFonts w:ascii="Calibri" w:hAnsi="Calibri" w:cs="Calibri"/>
                <w:spacing w:val="-4"/>
                <w:sz w:val="24"/>
                <w:szCs w:val="24"/>
              </w:rPr>
              <w:t xml:space="preserve"> </w:t>
            </w:r>
            <w:r w:rsidRPr="009B0AD8">
              <w:rPr>
                <w:rFonts w:ascii="Calibri" w:hAnsi="Calibri" w:cs="Calibri"/>
                <w:spacing w:val="-1"/>
                <w:sz w:val="24"/>
                <w:szCs w:val="24"/>
              </w:rPr>
              <w:t>County</w:t>
            </w:r>
            <w:r w:rsidRPr="009B0AD8">
              <w:rPr>
                <w:rFonts w:ascii="Calibri" w:hAnsi="Calibri" w:cs="Calibri"/>
                <w:spacing w:val="-4"/>
                <w:sz w:val="24"/>
                <w:szCs w:val="24"/>
              </w:rPr>
              <w:t xml:space="preserve"> </w:t>
            </w:r>
            <w:r w:rsidRPr="009B0AD8">
              <w:rPr>
                <w:rFonts w:ascii="Calibri" w:hAnsi="Calibri" w:cs="Calibri"/>
                <w:spacing w:val="-1"/>
                <w:sz w:val="24"/>
                <w:szCs w:val="24"/>
              </w:rPr>
              <w:t>(#8)</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3152"/>
              <w:rPr>
                <w:rFonts w:ascii="Times New Roman" w:hAnsi="Times New Roman" w:cs="Times New Roman"/>
                <w:sz w:val="24"/>
                <w:szCs w:val="24"/>
              </w:rPr>
            </w:pPr>
            <w:r w:rsidRPr="009B0AD8">
              <w:rPr>
                <w:rFonts w:ascii="Calibri" w:hAnsi="Calibri" w:cs="Calibri"/>
                <w:spacing w:val="-1"/>
                <w:sz w:val="24"/>
                <w:szCs w:val="24"/>
              </w:rPr>
              <w:t>2250</w:t>
            </w:r>
            <w:r w:rsidRPr="009B0AD8">
              <w:rPr>
                <w:rFonts w:ascii="Calibri" w:hAnsi="Calibri" w:cs="Calibri"/>
                <w:spacing w:val="-5"/>
                <w:sz w:val="24"/>
                <w:szCs w:val="24"/>
              </w:rPr>
              <w:t xml:space="preserve"> </w:t>
            </w:r>
            <w:r w:rsidRPr="009B0AD8">
              <w:rPr>
                <w:rFonts w:ascii="Calibri" w:hAnsi="Calibri" w:cs="Calibri"/>
                <w:sz w:val="24"/>
                <w:szCs w:val="24"/>
              </w:rPr>
              <w:t>North</w:t>
            </w:r>
            <w:r w:rsidRPr="009B0AD8">
              <w:rPr>
                <w:rFonts w:ascii="Calibri" w:hAnsi="Calibri" w:cs="Calibri"/>
                <w:spacing w:val="-4"/>
                <w:sz w:val="24"/>
                <w:szCs w:val="24"/>
              </w:rPr>
              <w:t xml:space="preserve"> </w:t>
            </w:r>
            <w:r w:rsidRPr="009B0AD8">
              <w:rPr>
                <w:rFonts w:ascii="Calibri" w:hAnsi="Calibri" w:cs="Calibri"/>
                <w:spacing w:val="-1"/>
                <w:sz w:val="24"/>
                <w:szCs w:val="24"/>
              </w:rPr>
              <w:t>Orange</w:t>
            </w:r>
            <w:r w:rsidRPr="009B0AD8">
              <w:rPr>
                <w:rFonts w:ascii="Calibri" w:hAnsi="Calibri" w:cs="Calibri"/>
                <w:spacing w:val="-5"/>
                <w:sz w:val="24"/>
                <w:szCs w:val="24"/>
              </w:rPr>
              <w:t xml:space="preserve"> </w:t>
            </w:r>
            <w:r w:rsidRPr="009B0AD8">
              <w:rPr>
                <w:rFonts w:ascii="Calibri" w:hAnsi="Calibri" w:cs="Calibri"/>
                <w:spacing w:val="-1"/>
                <w:sz w:val="24"/>
                <w:szCs w:val="24"/>
              </w:rPr>
              <w:t>Blossom</w:t>
            </w:r>
            <w:r w:rsidRPr="009B0AD8">
              <w:rPr>
                <w:rFonts w:ascii="Calibri" w:hAnsi="Calibri" w:cs="Calibri"/>
                <w:spacing w:val="-5"/>
                <w:sz w:val="24"/>
                <w:szCs w:val="24"/>
              </w:rPr>
              <w:t xml:space="preserve"> </w:t>
            </w:r>
            <w:r w:rsidRPr="009B0AD8">
              <w:rPr>
                <w:rFonts w:ascii="Calibri" w:hAnsi="Calibri" w:cs="Calibri"/>
                <w:spacing w:val="-1"/>
                <w:sz w:val="24"/>
                <w:szCs w:val="24"/>
              </w:rPr>
              <w:t>Trail</w:t>
            </w:r>
            <w:r w:rsidRPr="009B0AD8">
              <w:rPr>
                <w:rFonts w:ascii="Calibri" w:hAnsi="Calibri" w:cs="Calibri"/>
                <w:spacing w:val="23"/>
                <w:sz w:val="24"/>
                <w:szCs w:val="24"/>
              </w:rPr>
              <w:t xml:space="preserve"> </w:t>
            </w:r>
            <w:r w:rsidRPr="009B0AD8">
              <w:rPr>
                <w:rFonts w:ascii="Calibri" w:hAnsi="Calibri" w:cs="Calibri"/>
                <w:spacing w:val="-1"/>
                <w:sz w:val="24"/>
                <w:szCs w:val="24"/>
              </w:rPr>
              <w:t>Orlando,</w:t>
            </w:r>
            <w:r w:rsidRPr="009B0AD8">
              <w:rPr>
                <w:rFonts w:ascii="Calibri" w:hAnsi="Calibri" w:cs="Calibri"/>
                <w:spacing w:val="-3"/>
                <w:sz w:val="24"/>
                <w:szCs w:val="24"/>
              </w:rPr>
              <w:t xml:space="preserve"> </w:t>
            </w:r>
            <w:r w:rsidRPr="009B0AD8">
              <w:rPr>
                <w:rFonts w:ascii="Calibri" w:hAnsi="Calibri" w:cs="Calibri"/>
                <w:sz w:val="24"/>
                <w:szCs w:val="24"/>
              </w:rPr>
              <w:t>FL</w:t>
            </w:r>
            <w:r w:rsidRPr="009B0AD8">
              <w:rPr>
                <w:rFonts w:ascii="Calibri" w:hAnsi="Calibri" w:cs="Calibri"/>
                <w:spacing w:val="-3"/>
                <w:sz w:val="24"/>
                <w:szCs w:val="24"/>
              </w:rPr>
              <w:t xml:space="preserve"> </w:t>
            </w:r>
            <w:r w:rsidRPr="009B0AD8">
              <w:rPr>
                <w:rFonts w:ascii="Calibri" w:hAnsi="Calibri" w:cs="Calibri"/>
                <w:spacing w:val="-1"/>
                <w:sz w:val="24"/>
                <w:szCs w:val="24"/>
              </w:rPr>
              <w:t>32804</w:t>
            </w:r>
          </w:p>
        </w:tc>
      </w:tr>
      <w:tr w:rsidR="009B0AD8" w:rsidRPr="009B0AD8">
        <w:trPr>
          <w:trHeight w:hRule="exact" w:val="596"/>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Palm</w:t>
            </w:r>
            <w:r w:rsidRPr="009B0AD8">
              <w:rPr>
                <w:rFonts w:ascii="Calibri" w:hAnsi="Calibri" w:cs="Calibri"/>
                <w:spacing w:val="-5"/>
                <w:sz w:val="24"/>
                <w:szCs w:val="24"/>
              </w:rPr>
              <w:t xml:space="preserve"> </w:t>
            </w:r>
            <w:r w:rsidRPr="009B0AD8">
              <w:rPr>
                <w:rFonts w:ascii="Calibri" w:hAnsi="Calibri" w:cs="Calibri"/>
                <w:sz w:val="24"/>
                <w:szCs w:val="24"/>
              </w:rPr>
              <w:t>Beach</w:t>
            </w:r>
            <w:r w:rsidRPr="009B0AD8">
              <w:rPr>
                <w:rFonts w:ascii="Calibri" w:hAnsi="Calibri" w:cs="Calibri"/>
                <w:spacing w:val="-6"/>
                <w:sz w:val="24"/>
                <w:szCs w:val="24"/>
              </w:rPr>
              <w:t xml:space="preserve"> </w:t>
            </w:r>
            <w:r w:rsidRPr="009B0AD8">
              <w:rPr>
                <w:rFonts w:ascii="Calibri" w:hAnsi="Calibri" w:cs="Calibri"/>
                <w:spacing w:val="-1"/>
                <w:sz w:val="24"/>
                <w:szCs w:val="24"/>
              </w:rPr>
              <w:t>County</w:t>
            </w:r>
            <w:r w:rsidRPr="009B0AD8">
              <w:rPr>
                <w:rFonts w:ascii="Calibri" w:hAnsi="Calibri" w:cs="Calibri"/>
                <w:spacing w:val="-3"/>
                <w:sz w:val="24"/>
                <w:szCs w:val="24"/>
              </w:rPr>
              <w:t xml:space="preserve"> </w:t>
            </w:r>
            <w:r w:rsidRPr="009B0AD8">
              <w:rPr>
                <w:rFonts w:ascii="Calibri" w:hAnsi="Calibri" w:cs="Calibri"/>
                <w:spacing w:val="-1"/>
                <w:sz w:val="24"/>
                <w:szCs w:val="24"/>
              </w:rPr>
              <w:t>(#2)</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0" w:lineRule="exact"/>
              <w:ind w:left="102"/>
              <w:rPr>
                <w:rFonts w:ascii="Calibri" w:hAnsi="Calibri" w:cs="Calibri"/>
                <w:sz w:val="24"/>
                <w:szCs w:val="24"/>
              </w:rPr>
            </w:pPr>
            <w:r w:rsidRPr="009B0AD8">
              <w:rPr>
                <w:rFonts w:ascii="Calibri" w:hAnsi="Calibri" w:cs="Calibri"/>
                <w:sz w:val="24"/>
                <w:szCs w:val="24"/>
              </w:rPr>
              <w:t>Carolyn</w:t>
            </w:r>
            <w:r w:rsidRPr="009B0AD8">
              <w:rPr>
                <w:rFonts w:ascii="Calibri" w:hAnsi="Calibri" w:cs="Calibri"/>
                <w:spacing w:val="-5"/>
                <w:sz w:val="24"/>
                <w:szCs w:val="24"/>
              </w:rPr>
              <w:t xml:space="preserve"> </w:t>
            </w:r>
            <w:r w:rsidRPr="009B0AD8">
              <w:rPr>
                <w:rFonts w:ascii="Calibri" w:hAnsi="Calibri" w:cs="Calibri"/>
                <w:spacing w:val="-1"/>
                <w:sz w:val="24"/>
                <w:szCs w:val="24"/>
              </w:rPr>
              <w:t>Sims</w:t>
            </w:r>
            <w:r w:rsidRPr="009B0AD8">
              <w:rPr>
                <w:rFonts w:ascii="Calibri" w:hAnsi="Calibri" w:cs="Calibri"/>
                <w:spacing w:val="-4"/>
                <w:sz w:val="24"/>
                <w:szCs w:val="24"/>
              </w:rPr>
              <w:t xml:space="preserve"> </w:t>
            </w:r>
            <w:r w:rsidRPr="009B0AD8">
              <w:rPr>
                <w:rFonts w:ascii="Calibri" w:hAnsi="Calibri" w:cs="Calibri"/>
                <w:sz w:val="24"/>
                <w:szCs w:val="24"/>
              </w:rPr>
              <w:t>Center</w:t>
            </w:r>
          </w:p>
          <w:p w:rsidR="009B0AD8" w:rsidRPr="009B0AD8" w:rsidRDefault="009B0AD8" w:rsidP="009B0AD8">
            <w:pPr>
              <w:widowControl/>
              <w:kinsoku w:val="0"/>
              <w:overflowPunct w:val="0"/>
              <w:autoSpaceDE w:val="0"/>
              <w:autoSpaceDN w:val="0"/>
              <w:adjustRightInd w:val="0"/>
              <w:spacing w:line="295" w:lineRule="exact"/>
              <w:ind w:left="102"/>
              <w:rPr>
                <w:rFonts w:ascii="Times New Roman" w:hAnsi="Times New Roman" w:cs="Times New Roman"/>
                <w:sz w:val="24"/>
                <w:szCs w:val="24"/>
              </w:rPr>
            </w:pPr>
            <w:r w:rsidRPr="009B0AD8">
              <w:rPr>
                <w:rFonts w:ascii="Calibri" w:hAnsi="Calibri" w:cs="Calibri"/>
                <w:spacing w:val="-1"/>
                <w:sz w:val="24"/>
                <w:szCs w:val="24"/>
              </w:rPr>
              <w:t>225</w:t>
            </w:r>
            <w:r w:rsidRPr="009B0AD8">
              <w:rPr>
                <w:rFonts w:ascii="Calibri" w:hAnsi="Calibri" w:cs="Calibri"/>
                <w:spacing w:val="-4"/>
                <w:sz w:val="24"/>
                <w:szCs w:val="24"/>
              </w:rPr>
              <w:t xml:space="preserve"> </w:t>
            </w:r>
            <w:r w:rsidRPr="009B0AD8">
              <w:rPr>
                <w:rFonts w:ascii="Calibri" w:hAnsi="Calibri" w:cs="Calibri"/>
                <w:sz w:val="24"/>
                <w:szCs w:val="24"/>
              </w:rPr>
              <w:t>NW</w:t>
            </w:r>
            <w:r w:rsidRPr="009B0AD8">
              <w:rPr>
                <w:rFonts w:ascii="Calibri" w:hAnsi="Calibri" w:cs="Calibri"/>
                <w:spacing w:val="-4"/>
                <w:sz w:val="24"/>
                <w:szCs w:val="24"/>
              </w:rPr>
              <w:t xml:space="preserve"> </w:t>
            </w:r>
            <w:r w:rsidRPr="009B0AD8">
              <w:rPr>
                <w:rFonts w:ascii="Calibri" w:hAnsi="Calibri" w:cs="Calibri"/>
                <w:spacing w:val="-1"/>
                <w:sz w:val="24"/>
                <w:szCs w:val="24"/>
              </w:rPr>
              <w:t>12</w:t>
            </w:r>
            <w:proofErr w:type="spellStart"/>
            <w:r w:rsidRPr="009B0AD8">
              <w:rPr>
                <w:rFonts w:ascii="Calibri" w:hAnsi="Calibri" w:cs="Calibri"/>
                <w:spacing w:val="-1"/>
                <w:position w:val="8"/>
                <w:sz w:val="16"/>
                <w:szCs w:val="16"/>
              </w:rPr>
              <w:t>th</w:t>
            </w:r>
            <w:proofErr w:type="spellEnd"/>
            <w:r w:rsidRPr="009B0AD8">
              <w:rPr>
                <w:rFonts w:ascii="Calibri" w:hAnsi="Calibri" w:cs="Calibri"/>
                <w:spacing w:val="16"/>
                <w:position w:val="8"/>
                <w:sz w:val="16"/>
                <w:szCs w:val="16"/>
              </w:rPr>
              <w:t xml:space="preserve"> </w:t>
            </w:r>
            <w:r w:rsidRPr="009B0AD8">
              <w:rPr>
                <w:rFonts w:ascii="Calibri" w:hAnsi="Calibri" w:cs="Calibri"/>
                <w:sz w:val="24"/>
                <w:szCs w:val="24"/>
              </w:rPr>
              <w:t xml:space="preserve">Ave </w:t>
            </w:r>
            <w:r w:rsidRPr="009B0AD8">
              <w:rPr>
                <w:rFonts w:ascii="Calibri" w:hAnsi="Calibri" w:cs="Calibri"/>
                <w:spacing w:val="45"/>
                <w:sz w:val="24"/>
                <w:szCs w:val="24"/>
              </w:rPr>
              <w:t xml:space="preserve"> </w:t>
            </w:r>
            <w:r w:rsidRPr="009B0AD8">
              <w:rPr>
                <w:rFonts w:ascii="Calibri" w:hAnsi="Calibri" w:cs="Calibri"/>
                <w:spacing w:val="-1"/>
                <w:sz w:val="24"/>
                <w:szCs w:val="24"/>
              </w:rPr>
              <w:t>Boynton</w:t>
            </w:r>
            <w:r w:rsidRPr="009B0AD8">
              <w:rPr>
                <w:rFonts w:ascii="Calibri" w:hAnsi="Calibri" w:cs="Calibri"/>
                <w:spacing w:val="-4"/>
                <w:sz w:val="24"/>
                <w:szCs w:val="24"/>
              </w:rPr>
              <w:t xml:space="preserve"> </w:t>
            </w:r>
            <w:r w:rsidRPr="009B0AD8">
              <w:rPr>
                <w:rFonts w:ascii="Calibri" w:hAnsi="Calibri" w:cs="Calibri"/>
                <w:sz w:val="24"/>
                <w:szCs w:val="24"/>
              </w:rPr>
              <w:t>Beach,</w:t>
            </w:r>
            <w:r w:rsidRPr="009B0AD8">
              <w:rPr>
                <w:rFonts w:ascii="Calibri" w:hAnsi="Calibri" w:cs="Calibri"/>
                <w:spacing w:val="-3"/>
                <w:sz w:val="24"/>
                <w:szCs w:val="24"/>
              </w:rPr>
              <w:t xml:space="preserve"> </w:t>
            </w:r>
            <w:r w:rsidRPr="009B0AD8">
              <w:rPr>
                <w:rFonts w:ascii="Calibri" w:hAnsi="Calibri" w:cs="Calibri"/>
                <w:sz w:val="24"/>
                <w:szCs w:val="24"/>
              </w:rPr>
              <w:t>FL</w:t>
            </w:r>
            <w:r w:rsidRPr="009B0AD8">
              <w:rPr>
                <w:rFonts w:ascii="Calibri" w:hAnsi="Calibri" w:cs="Calibri"/>
                <w:spacing w:val="-5"/>
                <w:sz w:val="24"/>
                <w:szCs w:val="24"/>
              </w:rPr>
              <w:t xml:space="preserve"> </w:t>
            </w:r>
            <w:r w:rsidRPr="009B0AD8">
              <w:rPr>
                <w:rFonts w:ascii="Calibri" w:hAnsi="Calibri" w:cs="Calibri"/>
                <w:spacing w:val="-1"/>
                <w:sz w:val="24"/>
                <w:szCs w:val="24"/>
              </w:rPr>
              <w:t>33425</w:t>
            </w:r>
          </w:p>
        </w:tc>
      </w:tr>
      <w:tr w:rsidR="009B0AD8" w:rsidRPr="009B0AD8">
        <w:trPr>
          <w:trHeight w:hRule="exact" w:val="595"/>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Pinellas</w:t>
            </w:r>
            <w:r w:rsidRPr="009B0AD8">
              <w:rPr>
                <w:rFonts w:ascii="Calibri" w:hAnsi="Calibri" w:cs="Calibri"/>
                <w:spacing w:val="-2"/>
                <w:sz w:val="24"/>
                <w:szCs w:val="24"/>
              </w:rPr>
              <w:t xml:space="preserve"> </w:t>
            </w:r>
            <w:r w:rsidRPr="009B0AD8">
              <w:rPr>
                <w:rFonts w:ascii="Calibri" w:hAnsi="Calibri" w:cs="Calibri"/>
                <w:spacing w:val="-1"/>
                <w:sz w:val="24"/>
                <w:szCs w:val="24"/>
              </w:rPr>
              <w:t>County</w:t>
            </w:r>
            <w:r w:rsidRPr="009B0AD8">
              <w:rPr>
                <w:rFonts w:ascii="Calibri" w:hAnsi="Calibri" w:cs="Calibri"/>
                <w:sz w:val="24"/>
                <w:szCs w:val="24"/>
              </w:rPr>
              <w:t xml:space="preserve"> </w:t>
            </w:r>
            <w:r w:rsidRPr="009B0AD8">
              <w:rPr>
                <w:rFonts w:ascii="Calibri" w:hAnsi="Calibri" w:cs="Calibri"/>
                <w:spacing w:val="-1"/>
                <w:sz w:val="24"/>
                <w:szCs w:val="24"/>
              </w:rPr>
              <w:t>(#12)</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Calibri" w:hAnsi="Calibri" w:cs="Calibri"/>
                <w:sz w:val="24"/>
                <w:szCs w:val="24"/>
              </w:rPr>
            </w:pPr>
            <w:r w:rsidRPr="009B0AD8">
              <w:rPr>
                <w:rFonts w:ascii="Calibri" w:hAnsi="Calibri" w:cs="Calibri"/>
                <w:spacing w:val="-1"/>
                <w:sz w:val="24"/>
                <w:szCs w:val="24"/>
              </w:rPr>
              <w:t>Vacant</w:t>
            </w:r>
            <w:r w:rsidRPr="009B0AD8">
              <w:rPr>
                <w:rFonts w:ascii="Calibri" w:hAnsi="Calibri" w:cs="Calibri"/>
                <w:sz w:val="24"/>
                <w:szCs w:val="24"/>
              </w:rPr>
              <w:t xml:space="preserve"> Building</w:t>
            </w:r>
          </w:p>
          <w:p w:rsidR="009B0AD8" w:rsidRPr="009B0AD8" w:rsidRDefault="009B0AD8" w:rsidP="009B0AD8">
            <w:pPr>
              <w:widowControl/>
              <w:kinsoku w:val="0"/>
              <w:overflowPunct w:val="0"/>
              <w:autoSpaceDE w:val="0"/>
              <w:autoSpaceDN w:val="0"/>
              <w:adjustRightInd w:val="0"/>
              <w:spacing w:line="292" w:lineRule="exact"/>
              <w:ind w:left="102"/>
              <w:rPr>
                <w:rFonts w:ascii="Times New Roman" w:hAnsi="Times New Roman" w:cs="Times New Roman"/>
                <w:sz w:val="24"/>
                <w:szCs w:val="24"/>
              </w:rPr>
            </w:pPr>
            <w:r w:rsidRPr="009B0AD8">
              <w:rPr>
                <w:rFonts w:ascii="Calibri" w:hAnsi="Calibri" w:cs="Calibri"/>
                <w:spacing w:val="-1"/>
                <w:sz w:val="24"/>
                <w:szCs w:val="24"/>
              </w:rPr>
              <w:t>2431</w:t>
            </w:r>
            <w:r w:rsidRPr="009B0AD8">
              <w:rPr>
                <w:rFonts w:ascii="Calibri" w:hAnsi="Calibri" w:cs="Calibri"/>
                <w:spacing w:val="-3"/>
                <w:sz w:val="24"/>
                <w:szCs w:val="24"/>
              </w:rPr>
              <w:t xml:space="preserve"> </w:t>
            </w:r>
            <w:r w:rsidRPr="009B0AD8">
              <w:rPr>
                <w:rFonts w:ascii="Calibri" w:hAnsi="Calibri" w:cs="Calibri"/>
                <w:spacing w:val="-1"/>
                <w:sz w:val="24"/>
                <w:szCs w:val="24"/>
              </w:rPr>
              <w:t>Tampa</w:t>
            </w:r>
            <w:r w:rsidRPr="009B0AD8">
              <w:rPr>
                <w:rFonts w:ascii="Calibri" w:hAnsi="Calibri" w:cs="Calibri"/>
                <w:spacing w:val="-2"/>
                <w:sz w:val="24"/>
                <w:szCs w:val="24"/>
              </w:rPr>
              <w:t xml:space="preserve"> </w:t>
            </w:r>
            <w:r w:rsidRPr="009B0AD8">
              <w:rPr>
                <w:rFonts w:ascii="Calibri" w:hAnsi="Calibri" w:cs="Calibri"/>
                <w:sz w:val="24"/>
                <w:szCs w:val="24"/>
              </w:rPr>
              <w:t>Rd.</w:t>
            </w:r>
            <w:r w:rsidRPr="009B0AD8">
              <w:rPr>
                <w:rFonts w:ascii="Calibri" w:hAnsi="Calibri" w:cs="Calibri"/>
                <w:spacing w:val="-3"/>
                <w:sz w:val="24"/>
                <w:szCs w:val="24"/>
              </w:rPr>
              <w:t xml:space="preserve"> </w:t>
            </w:r>
            <w:r w:rsidRPr="009B0AD8">
              <w:rPr>
                <w:rFonts w:ascii="Calibri" w:hAnsi="Calibri" w:cs="Calibri"/>
                <w:sz w:val="24"/>
                <w:szCs w:val="24"/>
              </w:rPr>
              <w:t>Palm</w:t>
            </w:r>
            <w:r w:rsidRPr="009B0AD8">
              <w:rPr>
                <w:rFonts w:ascii="Calibri" w:hAnsi="Calibri" w:cs="Calibri"/>
                <w:spacing w:val="-4"/>
                <w:sz w:val="24"/>
                <w:szCs w:val="24"/>
              </w:rPr>
              <w:t xml:space="preserve"> </w:t>
            </w:r>
            <w:r w:rsidRPr="009B0AD8">
              <w:rPr>
                <w:rFonts w:ascii="Calibri" w:hAnsi="Calibri" w:cs="Calibri"/>
                <w:spacing w:val="-1"/>
                <w:sz w:val="24"/>
                <w:szCs w:val="24"/>
              </w:rPr>
              <w:t>Harbor</w:t>
            </w:r>
            <w:r w:rsidRPr="009B0AD8">
              <w:rPr>
                <w:rFonts w:ascii="Calibri" w:hAnsi="Calibri" w:cs="Calibri"/>
                <w:spacing w:val="-3"/>
                <w:sz w:val="24"/>
                <w:szCs w:val="24"/>
              </w:rPr>
              <w:t xml:space="preserve"> </w:t>
            </w:r>
            <w:r w:rsidRPr="009B0AD8">
              <w:rPr>
                <w:rFonts w:ascii="Calibri" w:hAnsi="Calibri" w:cs="Calibri"/>
                <w:sz w:val="24"/>
                <w:szCs w:val="24"/>
              </w:rPr>
              <w:t>FL</w:t>
            </w:r>
            <w:r w:rsidRPr="009B0AD8">
              <w:rPr>
                <w:rFonts w:ascii="Calibri" w:hAnsi="Calibri" w:cs="Calibri"/>
                <w:spacing w:val="-3"/>
                <w:sz w:val="24"/>
                <w:szCs w:val="24"/>
              </w:rPr>
              <w:t xml:space="preserve"> </w:t>
            </w:r>
            <w:r w:rsidRPr="009B0AD8">
              <w:rPr>
                <w:rFonts w:ascii="Calibri" w:hAnsi="Calibri" w:cs="Calibri"/>
                <w:spacing w:val="-1"/>
                <w:sz w:val="24"/>
                <w:szCs w:val="24"/>
              </w:rPr>
              <w:t>34683</w:t>
            </w:r>
          </w:p>
        </w:tc>
      </w:tr>
      <w:tr w:rsidR="009B0AD8" w:rsidRPr="009B0AD8">
        <w:trPr>
          <w:trHeight w:hRule="exact" w:val="596"/>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3" w:lineRule="exact"/>
              <w:ind w:left="102"/>
              <w:rPr>
                <w:rFonts w:ascii="Times New Roman" w:hAnsi="Times New Roman" w:cs="Times New Roman"/>
                <w:sz w:val="24"/>
                <w:szCs w:val="24"/>
              </w:rPr>
            </w:pPr>
            <w:r w:rsidRPr="009B0AD8">
              <w:rPr>
                <w:rFonts w:ascii="Calibri" w:hAnsi="Calibri" w:cs="Calibri"/>
                <w:spacing w:val="-1"/>
                <w:sz w:val="24"/>
                <w:szCs w:val="24"/>
              </w:rPr>
              <w:t>Polk County</w:t>
            </w:r>
            <w:r w:rsidRPr="009B0AD8">
              <w:rPr>
                <w:rFonts w:ascii="Calibri" w:hAnsi="Calibri" w:cs="Calibri"/>
                <w:spacing w:val="1"/>
                <w:sz w:val="24"/>
                <w:szCs w:val="24"/>
              </w:rPr>
              <w:t xml:space="preserve"> </w:t>
            </w:r>
            <w:r w:rsidRPr="009B0AD8">
              <w:rPr>
                <w:rFonts w:ascii="Calibri" w:hAnsi="Calibri" w:cs="Calibri"/>
                <w:spacing w:val="-1"/>
                <w:sz w:val="24"/>
                <w:szCs w:val="24"/>
              </w:rPr>
              <w:t>(#9)</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2995"/>
              <w:rPr>
                <w:rFonts w:ascii="Times New Roman" w:hAnsi="Times New Roman" w:cs="Times New Roman"/>
                <w:sz w:val="24"/>
                <w:szCs w:val="24"/>
              </w:rPr>
            </w:pPr>
            <w:r w:rsidRPr="009B0AD8">
              <w:rPr>
                <w:rFonts w:ascii="Calibri" w:hAnsi="Calibri" w:cs="Calibri"/>
                <w:sz w:val="24"/>
                <w:szCs w:val="24"/>
              </w:rPr>
              <w:t>W.H.</w:t>
            </w:r>
            <w:r w:rsidRPr="009B0AD8">
              <w:rPr>
                <w:rFonts w:ascii="Calibri" w:hAnsi="Calibri" w:cs="Calibri"/>
                <w:spacing w:val="-5"/>
                <w:sz w:val="24"/>
                <w:szCs w:val="24"/>
              </w:rPr>
              <w:t xml:space="preserve"> </w:t>
            </w:r>
            <w:r w:rsidRPr="009B0AD8">
              <w:rPr>
                <w:rFonts w:ascii="Calibri" w:hAnsi="Calibri" w:cs="Calibri"/>
                <w:sz w:val="24"/>
                <w:szCs w:val="24"/>
              </w:rPr>
              <w:t>Stuart</w:t>
            </w:r>
            <w:r w:rsidRPr="009B0AD8">
              <w:rPr>
                <w:rFonts w:ascii="Calibri" w:hAnsi="Calibri" w:cs="Calibri"/>
                <w:spacing w:val="-3"/>
                <w:sz w:val="24"/>
                <w:szCs w:val="24"/>
              </w:rPr>
              <w:t xml:space="preserve"> </w:t>
            </w:r>
            <w:r w:rsidRPr="009B0AD8">
              <w:rPr>
                <w:rFonts w:ascii="Calibri" w:hAnsi="Calibri" w:cs="Calibri"/>
                <w:spacing w:val="-1"/>
                <w:sz w:val="24"/>
                <w:szCs w:val="24"/>
              </w:rPr>
              <w:t>Conference</w:t>
            </w:r>
            <w:r w:rsidRPr="009B0AD8">
              <w:rPr>
                <w:rFonts w:ascii="Calibri" w:hAnsi="Calibri" w:cs="Calibri"/>
                <w:spacing w:val="-3"/>
                <w:sz w:val="24"/>
                <w:szCs w:val="24"/>
              </w:rPr>
              <w:t xml:space="preserve"> </w:t>
            </w:r>
            <w:r w:rsidRPr="009B0AD8">
              <w:rPr>
                <w:rFonts w:ascii="Calibri" w:hAnsi="Calibri" w:cs="Calibri"/>
                <w:spacing w:val="-1"/>
                <w:sz w:val="24"/>
                <w:szCs w:val="24"/>
              </w:rPr>
              <w:t>Center</w:t>
            </w:r>
            <w:r w:rsidRPr="009B0AD8">
              <w:rPr>
                <w:rFonts w:ascii="Calibri" w:hAnsi="Calibri" w:cs="Calibri"/>
                <w:spacing w:val="29"/>
                <w:w w:val="99"/>
                <w:sz w:val="24"/>
                <w:szCs w:val="24"/>
              </w:rPr>
              <w:t xml:space="preserve"> </w:t>
            </w:r>
            <w:r w:rsidRPr="009B0AD8">
              <w:rPr>
                <w:rFonts w:ascii="Calibri" w:hAnsi="Calibri" w:cs="Calibri"/>
                <w:spacing w:val="-1"/>
                <w:sz w:val="24"/>
                <w:szCs w:val="24"/>
              </w:rPr>
              <w:t>1702</w:t>
            </w:r>
            <w:r w:rsidRPr="009B0AD8">
              <w:rPr>
                <w:rFonts w:ascii="Calibri" w:hAnsi="Calibri" w:cs="Calibri"/>
                <w:spacing w:val="-4"/>
                <w:sz w:val="24"/>
                <w:szCs w:val="24"/>
              </w:rPr>
              <w:t xml:space="preserve"> </w:t>
            </w:r>
            <w:r w:rsidRPr="009B0AD8">
              <w:rPr>
                <w:rFonts w:ascii="Calibri" w:hAnsi="Calibri" w:cs="Calibri"/>
                <w:spacing w:val="-1"/>
                <w:sz w:val="24"/>
                <w:szCs w:val="24"/>
              </w:rPr>
              <w:t>US</w:t>
            </w:r>
            <w:r w:rsidRPr="009B0AD8">
              <w:rPr>
                <w:rFonts w:ascii="Calibri" w:hAnsi="Calibri" w:cs="Calibri"/>
                <w:spacing w:val="-5"/>
                <w:sz w:val="24"/>
                <w:szCs w:val="24"/>
              </w:rPr>
              <w:t xml:space="preserve"> </w:t>
            </w:r>
            <w:r w:rsidRPr="009B0AD8">
              <w:rPr>
                <w:rFonts w:ascii="Calibri" w:hAnsi="Calibri" w:cs="Calibri"/>
                <w:sz w:val="24"/>
                <w:szCs w:val="24"/>
              </w:rPr>
              <w:t>Hwy</w:t>
            </w:r>
            <w:r w:rsidRPr="009B0AD8">
              <w:rPr>
                <w:rFonts w:ascii="Calibri" w:hAnsi="Calibri" w:cs="Calibri"/>
                <w:spacing w:val="-3"/>
                <w:sz w:val="24"/>
                <w:szCs w:val="24"/>
              </w:rPr>
              <w:t xml:space="preserve"> </w:t>
            </w:r>
            <w:r w:rsidRPr="009B0AD8">
              <w:rPr>
                <w:rFonts w:ascii="Calibri" w:hAnsi="Calibri" w:cs="Calibri"/>
                <w:spacing w:val="-1"/>
                <w:sz w:val="24"/>
                <w:szCs w:val="24"/>
              </w:rPr>
              <w:t>17</w:t>
            </w:r>
            <w:r w:rsidRPr="009B0AD8">
              <w:rPr>
                <w:rFonts w:ascii="Calibri" w:hAnsi="Calibri" w:cs="Calibri"/>
                <w:spacing w:val="46"/>
                <w:sz w:val="24"/>
                <w:szCs w:val="24"/>
              </w:rPr>
              <w:t xml:space="preserve"> </w:t>
            </w:r>
            <w:r w:rsidRPr="009B0AD8">
              <w:rPr>
                <w:rFonts w:ascii="Calibri" w:hAnsi="Calibri" w:cs="Calibri"/>
                <w:sz w:val="24"/>
                <w:szCs w:val="24"/>
              </w:rPr>
              <w:t>Bartow,</w:t>
            </w:r>
            <w:r w:rsidRPr="009B0AD8">
              <w:rPr>
                <w:rFonts w:ascii="Calibri" w:hAnsi="Calibri" w:cs="Calibri"/>
                <w:spacing w:val="-5"/>
                <w:sz w:val="24"/>
                <w:szCs w:val="24"/>
              </w:rPr>
              <w:t xml:space="preserve"> </w:t>
            </w:r>
            <w:r w:rsidRPr="009B0AD8">
              <w:rPr>
                <w:rFonts w:ascii="Calibri" w:hAnsi="Calibri" w:cs="Calibri"/>
                <w:sz w:val="24"/>
                <w:szCs w:val="24"/>
              </w:rPr>
              <w:t>FL</w:t>
            </w:r>
            <w:r w:rsidRPr="009B0AD8">
              <w:rPr>
                <w:rFonts w:ascii="Calibri" w:hAnsi="Calibri" w:cs="Calibri"/>
                <w:spacing w:val="-5"/>
                <w:sz w:val="24"/>
                <w:szCs w:val="24"/>
              </w:rPr>
              <w:t xml:space="preserve"> </w:t>
            </w:r>
            <w:r w:rsidRPr="009B0AD8">
              <w:rPr>
                <w:rFonts w:ascii="Calibri" w:hAnsi="Calibri" w:cs="Calibri"/>
                <w:spacing w:val="-1"/>
                <w:sz w:val="24"/>
                <w:szCs w:val="24"/>
              </w:rPr>
              <w:t>33830</w:t>
            </w:r>
          </w:p>
        </w:tc>
      </w:tr>
      <w:tr w:rsidR="009B0AD8" w:rsidRPr="009B0AD8">
        <w:trPr>
          <w:trHeight w:hRule="exact" w:val="596"/>
        </w:trPr>
        <w:tc>
          <w:tcPr>
            <w:tcW w:w="284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Putnam</w:t>
            </w:r>
            <w:r w:rsidRPr="009B0AD8">
              <w:rPr>
                <w:rFonts w:ascii="Calibri" w:hAnsi="Calibri" w:cs="Calibri"/>
                <w:spacing w:val="-1"/>
                <w:sz w:val="24"/>
                <w:szCs w:val="24"/>
              </w:rPr>
              <w:t xml:space="preserve"> County</w:t>
            </w:r>
            <w:r w:rsidRPr="009B0AD8">
              <w:rPr>
                <w:rFonts w:ascii="Calibri" w:hAnsi="Calibri" w:cs="Calibri"/>
                <w:sz w:val="24"/>
                <w:szCs w:val="24"/>
              </w:rPr>
              <w:t xml:space="preserve"> </w:t>
            </w:r>
            <w:r w:rsidRPr="009B0AD8">
              <w:rPr>
                <w:rFonts w:ascii="Calibri" w:hAnsi="Calibri" w:cs="Calibri"/>
                <w:spacing w:val="-1"/>
                <w:sz w:val="24"/>
                <w:szCs w:val="24"/>
              </w:rPr>
              <w:t>(#10)</w:t>
            </w:r>
          </w:p>
        </w:tc>
        <w:tc>
          <w:tcPr>
            <w:tcW w:w="6501"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1511"/>
              <w:rPr>
                <w:rFonts w:ascii="Times New Roman" w:hAnsi="Times New Roman" w:cs="Times New Roman"/>
                <w:sz w:val="24"/>
                <w:szCs w:val="24"/>
              </w:rPr>
            </w:pPr>
            <w:r w:rsidRPr="009B0AD8">
              <w:rPr>
                <w:rFonts w:ascii="Calibri" w:hAnsi="Calibri" w:cs="Calibri"/>
                <w:sz w:val="24"/>
                <w:szCs w:val="24"/>
              </w:rPr>
              <w:t>Putnam</w:t>
            </w:r>
            <w:r w:rsidRPr="009B0AD8">
              <w:rPr>
                <w:rFonts w:ascii="Calibri" w:hAnsi="Calibri" w:cs="Calibri"/>
                <w:spacing w:val="-2"/>
                <w:sz w:val="24"/>
                <w:szCs w:val="24"/>
              </w:rPr>
              <w:t xml:space="preserve"> </w:t>
            </w:r>
            <w:r w:rsidRPr="009B0AD8">
              <w:rPr>
                <w:rFonts w:ascii="Calibri" w:hAnsi="Calibri" w:cs="Calibri"/>
                <w:spacing w:val="-1"/>
                <w:sz w:val="24"/>
                <w:szCs w:val="24"/>
              </w:rPr>
              <w:t>County</w:t>
            </w:r>
            <w:r w:rsidRPr="009B0AD8">
              <w:rPr>
                <w:rFonts w:ascii="Calibri" w:hAnsi="Calibri" w:cs="Calibri"/>
                <w:sz w:val="24"/>
                <w:szCs w:val="24"/>
              </w:rPr>
              <w:t xml:space="preserve"> </w:t>
            </w:r>
            <w:r w:rsidRPr="009B0AD8">
              <w:rPr>
                <w:rFonts w:ascii="Calibri" w:hAnsi="Calibri" w:cs="Calibri"/>
                <w:spacing w:val="-1"/>
                <w:sz w:val="24"/>
                <w:szCs w:val="24"/>
              </w:rPr>
              <w:t>Fairgrounds</w:t>
            </w:r>
            <w:r w:rsidRPr="009B0AD8">
              <w:rPr>
                <w:rFonts w:ascii="Calibri" w:hAnsi="Calibri" w:cs="Calibri"/>
                <w:spacing w:val="53"/>
                <w:sz w:val="24"/>
                <w:szCs w:val="24"/>
              </w:rPr>
              <w:t xml:space="preserve"> </w:t>
            </w:r>
            <w:r w:rsidRPr="009B0AD8">
              <w:rPr>
                <w:rFonts w:ascii="Calibri" w:hAnsi="Calibri" w:cs="Calibri"/>
                <w:sz w:val="24"/>
                <w:szCs w:val="24"/>
              </w:rPr>
              <w:t>Building</w:t>
            </w:r>
            <w:r w:rsidRPr="009B0AD8">
              <w:rPr>
                <w:rFonts w:ascii="Calibri" w:hAnsi="Calibri" w:cs="Calibri"/>
                <w:spacing w:val="-1"/>
                <w:sz w:val="24"/>
                <w:szCs w:val="24"/>
              </w:rPr>
              <w:t xml:space="preserve"> </w:t>
            </w:r>
            <w:r w:rsidRPr="009B0AD8">
              <w:rPr>
                <w:rFonts w:ascii="Calibri" w:hAnsi="Calibri" w:cs="Calibri"/>
                <w:sz w:val="24"/>
                <w:szCs w:val="24"/>
              </w:rPr>
              <w:t>#1</w:t>
            </w:r>
            <w:r w:rsidRPr="009B0AD8">
              <w:rPr>
                <w:rFonts w:ascii="Calibri" w:hAnsi="Calibri" w:cs="Calibri"/>
                <w:spacing w:val="-1"/>
                <w:sz w:val="24"/>
                <w:szCs w:val="24"/>
              </w:rPr>
              <w:t xml:space="preserve"> </w:t>
            </w:r>
            <w:r w:rsidRPr="009B0AD8">
              <w:rPr>
                <w:rFonts w:ascii="Calibri" w:hAnsi="Calibri" w:cs="Calibri"/>
                <w:sz w:val="24"/>
                <w:szCs w:val="24"/>
              </w:rPr>
              <w:t>Expo</w:t>
            </w:r>
            <w:r w:rsidRPr="009B0AD8">
              <w:rPr>
                <w:rFonts w:ascii="Calibri" w:hAnsi="Calibri" w:cs="Calibri"/>
                <w:spacing w:val="-2"/>
                <w:sz w:val="24"/>
                <w:szCs w:val="24"/>
              </w:rPr>
              <w:t xml:space="preserve"> </w:t>
            </w:r>
            <w:r w:rsidRPr="009B0AD8">
              <w:rPr>
                <w:rFonts w:ascii="Calibri" w:hAnsi="Calibri" w:cs="Calibri"/>
                <w:sz w:val="24"/>
                <w:szCs w:val="24"/>
              </w:rPr>
              <w:t>Hall</w:t>
            </w:r>
            <w:r w:rsidRPr="009B0AD8">
              <w:rPr>
                <w:rFonts w:ascii="Calibri" w:hAnsi="Calibri" w:cs="Calibri"/>
                <w:spacing w:val="23"/>
                <w:sz w:val="24"/>
                <w:szCs w:val="24"/>
              </w:rPr>
              <w:t xml:space="preserve"> </w:t>
            </w:r>
            <w:r w:rsidRPr="009B0AD8">
              <w:rPr>
                <w:rFonts w:ascii="Calibri" w:hAnsi="Calibri" w:cs="Calibri"/>
                <w:spacing w:val="-1"/>
                <w:sz w:val="24"/>
                <w:szCs w:val="24"/>
              </w:rPr>
              <w:t>118</w:t>
            </w:r>
            <w:r w:rsidRPr="009B0AD8">
              <w:rPr>
                <w:rFonts w:ascii="Calibri" w:hAnsi="Calibri" w:cs="Calibri"/>
                <w:spacing w:val="-4"/>
                <w:sz w:val="24"/>
                <w:szCs w:val="24"/>
              </w:rPr>
              <w:t xml:space="preserve"> </w:t>
            </w:r>
            <w:r w:rsidRPr="009B0AD8">
              <w:rPr>
                <w:rFonts w:ascii="Calibri" w:hAnsi="Calibri" w:cs="Calibri"/>
                <w:sz w:val="24"/>
                <w:szCs w:val="24"/>
              </w:rPr>
              <w:t>Fairgrounds</w:t>
            </w:r>
            <w:r w:rsidRPr="009B0AD8">
              <w:rPr>
                <w:rFonts w:ascii="Calibri" w:hAnsi="Calibri" w:cs="Calibri"/>
                <w:spacing w:val="-2"/>
                <w:sz w:val="24"/>
                <w:szCs w:val="24"/>
              </w:rPr>
              <w:t xml:space="preserve"> </w:t>
            </w:r>
            <w:r w:rsidRPr="009B0AD8">
              <w:rPr>
                <w:rFonts w:ascii="Calibri" w:hAnsi="Calibri" w:cs="Calibri"/>
                <w:sz w:val="24"/>
                <w:szCs w:val="24"/>
              </w:rPr>
              <w:t>Rd.</w:t>
            </w:r>
            <w:r w:rsidRPr="009B0AD8">
              <w:rPr>
                <w:rFonts w:ascii="Calibri" w:hAnsi="Calibri" w:cs="Calibri"/>
                <w:spacing w:val="-4"/>
                <w:sz w:val="24"/>
                <w:szCs w:val="24"/>
              </w:rPr>
              <w:t xml:space="preserve"> </w:t>
            </w:r>
            <w:r w:rsidRPr="009B0AD8">
              <w:rPr>
                <w:rFonts w:ascii="Calibri" w:hAnsi="Calibri" w:cs="Calibri"/>
                <w:sz w:val="24"/>
                <w:szCs w:val="24"/>
              </w:rPr>
              <w:t>East</w:t>
            </w:r>
            <w:r w:rsidRPr="009B0AD8">
              <w:rPr>
                <w:rFonts w:ascii="Calibri" w:hAnsi="Calibri" w:cs="Calibri"/>
                <w:spacing w:val="48"/>
                <w:sz w:val="24"/>
                <w:szCs w:val="24"/>
              </w:rPr>
              <w:t xml:space="preserve"> </w:t>
            </w:r>
            <w:r w:rsidRPr="009B0AD8">
              <w:rPr>
                <w:rFonts w:ascii="Calibri" w:hAnsi="Calibri" w:cs="Calibri"/>
                <w:sz w:val="24"/>
                <w:szCs w:val="24"/>
              </w:rPr>
              <w:t>Palatka,</w:t>
            </w:r>
            <w:r w:rsidRPr="009B0AD8">
              <w:rPr>
                <w:rFonts w:ascii="Calibri" w:hAnsi="Calibri" w:cs="Calibri"/>
                <w:spacing w:val="-3"/>
                <w:sz w:val="24"/>
                <w:szCs w:val="24"/>
              </w:rPr>
              <w:t xml:space="preserve"> </w:t>
            </w:r>
            <w:r w:rsidRPr="009B0AD8">
              <w:rPr>
                <w:rFonts w:ascii="Calibri" w:hAnsi="Calibri" w:cs="Calibri"/>
                <w:sz w:val="24"/>
                <w:szCs w:val="24"/>
              </w:rPr>
              <w:t>FL</w:t>
            </w:r>
            <w:r w:rsidRPr="009B0AD8">
              <w:rPr>
                <w:rFonts w:ascii="Calibri" w:hAnsi="Calibri" w:cs="Calibri"/>
                <w:spacing w:val="-4"/>
                <w:sz w:val="24"/>
                <w:szCs w:val="24"/>
              </w:rPr>
              <w:t xml:space="preserve"> </w:t>
            </w:r>
            <w:r w:rsidRPr="009B0AD8">
              <w:rPr>
                <w:rFonts w:ascii="Calibri" w:hAnsi="Calibri" w:cs="Calibri"/>
                <w:spacing w:val="-1"/>
                <w:sz w:val="24"/>
                <w:szCs w:val="24"/>
              </w:rPr>
              <w:t>32131</w:t>
            </w:r>
          </w:p>
        </w:tc>
      </w:tr>
    </w:tbl>
    <w:p w:rsidR="009B0AD8" w:rsidRDefault="009B0AD8" w:rsidP="009B0AD8">
      <w:pPr>
        <w:widowControl/>
        <w:kinsoku w:val="0"/>
        <w:overflowPunct w:val="0"/>
        <w:autoSpaceDE w:val="0"/>
        <w:autoSpaceDN w:val="0"/>
        <w:adjustRightInd w:val="0"/>
        <w:rPr>
          <w:rFonts w:ascii="Calibri" w:hAnsi="Calibri" w:cs="Calibri"/>
          <w:b/>
          <w:bCs/>
          <w:sz w:val="20"/>
          <w:szCs w:val="20"/>
        </w:rPr>
      </w:pPr>
    </w:p>
    <w:p w:rsidR="009B0AD8" w:rsidRDefault="009B0AD8" w:rsidP="009B0AD8">
      <w:pPr>
        <w:widowControl/>
        <w:kinsoku w:val="0"/>
        <w:overflowPunct w:val="0"/>
        <w:autoSpaceDE w:val="0"/>
        <w:autoSpaceDN w:val="0"/>
        <w:adjustRightInd w:val="0"/>
        <w:rPr>
          <w:rFonts w:ascii="Calibri" w:hAnsi="Calibri" w:cs="Calibri"/>
          <w:b/>
          <w:bCs/>
          <w:sz w:val="20"/>
          <w:szCs w:val="20"/>
        </w:rPr>
      </w:pPr>
    </w:p>
    <w:p w:rsidR="009B0AD8" w:rsidRDefault="009B0AD8" w:rsidP="009B0AD8">
      <w:pPr>
        <w:widowControl/>
        <w:kinsoku w:val="0"/>
        <w:overflowPunct w:val="0"/>
        <w:autoSpaceDE w:val="0"/>
        <w:autoSpaceDN w:val="0"/>
        <w:adjustRightInd w:val="0"/>
        <w:rPr>
          <w:rFonts w:ascii="Calibri" w:hAnsi="Calibri" w:cs="Calibri"/>
          <w:b/>
          <w:bCs/>
          <w:sz w:val="20"/>
          <w:szCs w:val="20"/>
        </w:rPr>
      </w:pPr>
    </w:p>
    <w:p w:rsidR="009B0AD8" w:rsidRDefault="009B0AD8" w:rsidP="009B0AD8">
      <w:pPr>
        <w:widowControl/>
        <w:kinsoku w:val="0"/>
        <w:overflowPunct w:val="0"/>
        <w:autoSpaceDE w:val="0"/>
        <w:autoSpaceDN w:val="0"/>
        <w:adjustRightInd w:val="0"/>
        <w:rPr>
          <w:rFonts w:ascii="Calibri" w:hAnsi="Calibri" w:cs="Calibri"/>
          <w:b/>
          <w:bCs/>
          <w:sz w:val="20"/>
          <w:szCs w:val="20"/>
        </w:rPr>
      </w:pPr>
    </w:p>
    <w:p w:rsidR="009B0AD8" w:rsidRPr="009B0AD8" w:rsidRDefault="009B0AD8" w:rsidP="009B0AD8">
      <w:pPr>
        <w:widowControl/>
        <w:kinsoku w:val="0"/>
        <w:overflowPunct w:val="0"/>
        <w:autoSpaceDE w:val="0"/>
        <w:autoSpaceDN w:val="0"/>
        <w:adjustRightInd w:val="0"/>
        <w:rPr>
          <w:rFonts w:ascii="Calibri" w:hAnsi="Calibri" w:cs="Calibri"/>
          <w:b/>
          <w:bCs/>
          <w:sz w:val="20"/>
          <w:szCs w:val="20"/>
        </w:rPr>
      </w:pPr>
    </w:p>
    <w:p w:rsidR="009B0AD8" w:rsidRPr="009B0AD8" w:rsidRDefault="009B0AD8" w:rsidP="009B0AD8">
      <w:pPr>
        <w:widowControl/>
        <w:kinsoku w:val="0"/>
        <w:overflowPunct w:val="0"/>
        <w:autoSpaceDE w:val="0"/>
        <w:autoSpaceDN w:val="0"/>
        <w:adjustRightInd w:val="0"/>
        <w:spacing w:before="15"/>
        <w:ind w:left="4703" w:right="4704"/>
        <w:jc w:val="center"/>
        <w:rPr>
          <w:rFonts w:ascii="Calibri" w:hAnsi="Calibri" w:cs="Calibri"/>
        </w:rPr>
      </w:pPr>
    </w:p>
    <w:p w:rsidR="009B0AD8" w:rsidRPr="009B0AD8" w:rsidRDefault="009B0AD8" w:rsidP="009B0AD8">
      <w:pPr>
        <w:widowControl/>
        <w:kinsoku w:val="0"/>
        <w:overflowPunct w:val="0"/>
        <w:autoSpaceDE w:val="0"/>
        <w:autoSpaceDN w:val="0"/>
        <w:adjustRightInd w:val="0"/>
        <w:spacing w:before="15"/>
        <w:ind w:left="4703" w:right="4704"/>
        <w:jc w:val="center"/>
        <w:rPr>
          <w:rFonts w:ascii="Calibri" w:hAnsi="Calibri" w:cs="Calibri"/>
        </w:rPr>
        <w:sectPr w:rsidR="009B0AD8" w:rsidRPr="009B0AD8">
          <w:type w:val="continuous"/>
          <w:pgSz w:w="12240" w:h="15840"/>
          <w:pgMar w:top="700" w:right="1340" w:bottom="280" w:left="1340" w:header="720" w:footer="720" w:gutter="0"/>
          <w:cols w:space="720"/>
          <w:noEndnote/>
        </w:sectPr>
      </w:pPr>
    </w:p>
    <w:p w:rsidR="009B0AD8" w:rsidRPr="009B0AD8" w:rsidRDefault="009B0AD8" w:rsidP="009B0AD8">
      <w:pPr>
        <w:widowControl/>
        <w:kinsoku w:val="0"/>
        <w:overflowPunct w:val="0"/>
        <w:autoSpaceDE w:val="0"/>
        <w:autoSpaceDN w:val="0"/>
        <w:adjustRightInd w:val="0"/>
        <w:rPr>
          <w:rFonts w:ascii="Calibri" w:hAnsi="Calibri" w:cs="Calibri"/>
          <w:sz w:val="20"/>
          <w:szCs w:val="20"/>
        </w:rPr>
      </w:pPr>
    </w:p>
    <w:tbl>
      <w:tblPr>
        <w:tblW w:w="0" w:type="auto"/>
        <w:tblInd w:w="94" w:type="dxa"/>
        <w:tblLayout w:type="fixed"/>
        <w:tblCellMar>
          <w:left w:w="0" w:type="dxa"/>
          <w:right w:w="0" w:type="dxa"/>
        </w:tblCellMar>
        <w:tblLook w:val="0000" w:firstRow="0" w:lastRow="0" w:firstColumn="0" w:lastColumn="0" w:noHBand="0" w:noVBand="0"/>
      </w:tblPr>
      <w:tblGrid>
        <w:gridCol w:w="1133"/>
        <w:gridCol w:w="7019"/>
        <w:gridCol w:w="1198"/>
      </w:tblGrid>
      <w:tr w:rsidR="009B0AD8" w:rsidRPr="009B0AD8">
        <w:trPr>
          <w:trHeight w:hRule="exact" w:val="304"/>
        </w:trPr>
        <w:tc>
          <w:tcPr>
            <w:tcW w:w="9350" w:type="dxa"/>
            <w:gridSpan w:val="3"/>
            <w:tcBorders>
              <w:top w:val="single" w:sz="4" w:space="0" w:color="000000"/>
              <w:left w:val="single" w:sz="4" w:space="0" w:color="000000"/>
              <w:bottom w:val="single" w:sz="4" w:space="0" w:color="000000"/>
              <w:right w:val="single" w:sz="4" w:space="0" w:color="000000"/>
            </w:tcBorders>
            <w:shd w:val="clear" w:color="auto" w:fill="D9D9D9"/>
          </w:tcPr>
          <w:p w:rsidR="009B0AD8" w:rsidRPr="009B0AD8" w:rsidRDefault="009B0AD8" w:rsidP="009B0AD8">
            <w:pPr>
              <w:widowControl/>
              <w:kinsoku w:val="0"/>
              <w:overflowPunct w:val="0"/>
              <w:autoSpaceDE w:val="0"/>
              <w:autoSpaceDN w:val="0"/>
              <w:adjustRightInd w:val="0"/>
              <w:spacing w:line="291" w:lineRule="exact"/>
              <w:jc w:val="center"/>
              <w:rPr>
                <w:rFonts w:ascii="Times New Roman" w:hAnsi="Times New Roman" w:cs="Times New Roman"/>
                <w:sz w:val="24"/>
                <w:szCs w:val="24"/>
              </w:rPr>
            </w:pPr>
            <w:r w:rsidRPr="009B0AD8">
              <w:rPr>
                <w:rFonts w:ascii="Calibri" w:hAnsi="Calibri" w:cs="Calibri"/>
                <w:b/>
                <w:bCs/>
                <w:spacing w:val="-1"/>
                <w:sz w:val="24"/>
                <w:szCs w:val="24"/>
              </w:rPr>
              <w:t>TRENDS</w:t>
            </w:r>
          </w:p>
        </w:tc>
      </w:tr>
      <w:tr w:rsidR="009B0AD8" w:rsidRPr="009B0AD8">
        <w:trPr>
          <w:trHeight w:hRule="exact" w:val="302"/>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b/>
                <w:bCs/>
                <w:spacing w:val="-1"/>
                <w:sz w:val="24"/>
                <w:szCs w:val="24"/>
              </w:rPr>
              <w:t>Date</w:t>
            </w:r>
          </w:p>
        </w:tc>
        <w:tc>
          <w:tcPr>
            <w:tcW w:w="701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b/>
                <w:bCs/>
                <w:sz w:val="24"/>
                <w:szCs w:val="24"/>
              </w:rPr>
              <w:t>Information</w:t>
            </w:r>
          </w:p>
        </w:tc>
        <w:tc>
          <w:tcPr>
            <w:tcW w:w="1198"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b/>
                <w:bCs/>
                <w:spacing w:val="-1"/>
                <w:sz w:val="24"/>
                <w:szCs w:val="24"/>
              </w:rPr>
              <w:t>Location</w:t>
            </w:r>
          </w:p>
        </w:tc>
      </w:tr>
      <w:tr w:rsidR="009B0AD8" w:rsidRPr="009B0AD8">
        <w:trPr>
          <w:trHeight w:hRule="exact" w:val="596"/>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10/16/17</w:t>
            </w:r>
          </w:p>
        </w:tc>
        <w:tc>
          <w:tcPr>
            <w:tcW w:w="7019"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1758"/>
              <w:rPr>
                <w:rFonts w:ascii="Times New Roman" w:hAnsi="Times New Roman" w:cs="Times New Roman"/>
                <w:sz w:val="24"/>
                <w:szCs w:val="24"/>
              </w:rPr>
            </w:pPr>
            <w:r w:rsidRPr="009B0AD8">
              <w:rPr>
                <w:rFonts w:ascii="Calibri" w:hAnsi="Calibri" w:cs="Calibri"/>
                <w:spacing w:val="-1"/>
                <w:sz w:val="24"/>
                <w:szCs w:val="24"/>
              </w:rPr>
              <w:t xml:space="preserve">Trending </w:t>
            </w:r>
            <w:r w:rsidRPr="009B0AD8">
              <w:rPr>
                <w:rFonts w:ascii="Calibri" w:hAnsi="Calibri" w:cs="Calibri"/>
                <w:sz w:val="24"/>
                <w:szCs w:val="24"/>
              </w:rPr>
              <w:t>concerns</w:t>
            </w:r>
            <w:r w:rsidRPr="009B0AD8">
              <w:rPr>
                <w:rFonts w:ascii="Calibri" w:hAnsi="Calibri" w:cs="Calibri"/>
                <w:spacing w:val="-2"/>
                <w:sz w:val="24"/>
                <w:szCs w:val="24"/>
              </w:rPr>
              <w:t xml:space="preserve"> </w:t>
            </w:r>
            <w:r w:rsidRPr="009B0AD8">
              <w:rPr>
                <w:rFonts w:ascii="Calibri" w:hAnsi="Calibri" w:cs="Calibri"/>
                <w:sz w:val="24"/>
                <w:szCs w:val="24"/>
              </w:rPr>
              <w:t>in</w:t>
            </w:r>
            <w:r w:rsidRPr="009B0AD8">
              <w:rPr>
                <w:rFonts w:ascii="Calibri" w:hAnsi="Calibri" w:cs="Calibri"/>
                <w:spacing w:val="-1"/>
                <w:sz w:val="24"/>
                <w:szCs w:val="24"/>
              </w:rPr>
              <w:t xml:space="preserve"> </w:t>
            </w:r>
            <w:r w:rsidRPr="009B0AD8">
              <w:rPr>
                <w:rFonts w:ascii="Calibri" w:hAnsi="Calibri" w:cs="Calibri"/>
                <w:sz w:val="24"/>
                <w:szCs w:val="24"/>
              </w:rPr>
              <w:t>order</w:t>
            </w:r>
            <w:r w:rsidRPr="009B0AD8">
              <w:rPr>
                <w:rFonts w:ascii="Calibri" w:hAnsi="Calibri" w:cs="Calibri"/>
                <w:spacing w:val="-1"/>
                <w:sz w:val="24"/>
                <w:szCs w:val="24"/>
              </w:rPr>
              <w:t xml:space="preserve"> of</w:t>
            </w:r>
            <w:r w:rsidRPr="009B0AD8">
              <w:rPr>
                <w:rFonts w:ascii="Calibri" w:hAnsi="Calibri" w:cs="Calibri"/>
                <w:spacing w:val="-2"/>
                <w:sz w:val="24"/>
                <w:szCs w:val="24"/>
              </w:rPr>
              <w:t xml:space="preserve"> </w:t>
            </w:r>
            <w:r w:rsidRPr="009B0AD8">
              <w:rPr>
                <w:rFonts w:ascii="Calibri" w:hAnsi="Calibri" w:cs="Calibri"/>
                <w:spacing w:val="-1"/>
                <w:sz w:val="24"/>
                <w:szCs w:val="24"/>
              </w:rPr>
              <w:t>demand: 1)</w:t>
            </w:r>
            <w:r w:rsidRPr="009B0AD8">
              <w:rPr>
                <w:rFonts w:ascii="Calibri" w:hAnsi="Calibri" w:cs="Calibri"/>
                <w:sz w:val="24"/>
                <w:szCs w:val="24"/>
              </w:rPr>
              <w:t xml:space="preserve"> </w:t>
            </w:r>
            <w:r w:rsidRPr="009B0AD8">
              <w:rPr>
                <w:rFonts w:ascii="Calibri" w:hAnsi="Calibri" w:cs="Calibri"/>
                <w:spacing w:val="-1"/>
                <w:sz w:val="24"/>
                <w:szCs w:val="24"/>
              </w:rPr>
              <w:t>Housing</w:t>
            </w:r>
            <w:r w:rsidRPr="009B0AD8">
              <w:rPr>
                <w:rFonts w:ascii="Calibri" w:hAnsi="Calibri" w:cs="Calibri"/>
                <w:spacing w:val="-2"/>
                <w:sz w:val="24"/>
                <w:szCs w:val="24"/>
              </w:rPr>
              <w:t xml:space="preserve"> </w:t>
            </w:r>
            <w:r w:rsidRPr="009B0AD8">
              <w:rPr>
                <w:rFonts w:ascii="Calibri" w:hAnsi="Calibri" w:cs="Calibri"/>
                <w:spacing w:val="-1"/>
                <w:sz w:val="24"/>
                <w:szCs w:val="24"/>
              </w:rPr>
              <w:t>2)</w:t>
            </w:r>
            <w:r w:rsidRPr="009B0AD8">
              <w:rPr>
                <w:rFonts w:ascii="Calibri" w:hAnsi="Calibri" w:cs="Calibri"/>
                <w:spacing w:val="25"/>
                <w:sz w:val="24"/>
                <w:szCs w:val="24"/>
              </w:rPr>
              <w:t xml:space="preserve"> </w:t>
            </w:r>
            <w:r w:rsidRPr="009B0AD8">
              <w:rPr>
                <w:rFonts w:ascii="Calibri" w:hAnsi="Calibri" w:cs="Calibri"/>
                <w:spacing w:val="-1"/>
                <w:sz w:val="24"/>
                <w:szCs w:val="24"/>
              </w:rPr>
              <w:t>Medication/medical 3)</w:t>
            </w:r>
            <w:r w:rsidRPr="009B0AD8">
              <w:rPr>
                <w:rFonts w:ascii="Calibri" w:hAnsi="Calibri" w:cs="Calibri"/>
                <w:sz w:val="24"/>
                <w:szCs w:val="24"/>
              </w:rPr>
              <w:t xml:space="preserve"> </w:t>
            </w:r>
            <w:r w:rsidRPr="009B0AD8">
              <w:rPr>
                <w:rFonts w:ascii="Calibri" w:hAnsi="Calibri" w:cs="Calibri"/>
                <w:spacing w:val="-1"/>
                <w:sz w:val="24"/>
                <w:szCs w:val="24"/>
              </w:rPr>
              <w:t>Food</w:t>
            </w:r>
            <w:r w:rsidRPr="009B0AD8">
              <w:rPr>
                <w:rFonts w:ascii="Calibri" w:hAnsi="Calibri" w:cs="Calibri"/>
                <w:sz w:val="24"/>
                <w:szCs w:val="24"/>
              </w:rPr>
              <w:t xml:space="preserve"> </w:t>
            </w:r>
            <w:r w:rsidRPr="009B0AD8">
              <w:rPr>
                <w:rFonts w:ascii="Calibri" w:hAnsi="Calibri" w:cs="Calibri"/>
                <w:spacing w:val="-1"/>
                <w:sz w:val="24"/>
                <w:szCs w:val="24"/>
              </w:rPr>
              <w:t>4)</w:t>
            </w:r>
            <w:r w:rsidRPr="009B0AD8">
              <w:rPr>
                <w:rFonts w:ascii="Calibri" w:hAnsi="Calibri" w:cs="Calibri"/>
                <w:sz w:val="24"/>
                <w:szCs w:val="24"/>
              </w:rPr>
              <w:t xml:space="preserve"> Employment</w:t>
            </w:r>
          </w:p>
        </w:tc>
        <w:tc>
          <w:tcPr>
            <w:tcW w:w="1198"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ALL</w:t>
            </w:r>
          </w:p>
        </w:tc>
      </w:tr>
    </w:tbl>
    <w:p w:rsidR="009B0AD8" w:rsidRDefault="009B0AD8" w:rsidP="009B0AD8">
      <w:pPr>
        <w:widowControl/>
        <w:kinsoku w:val="0"/>
        <w:overflowPunct w:val="0"/>
        <w:autoSpaceDE w:val="0"/>
        <w:autoSpaceDN w:val="0"/>
        <w:adjustRightInd w:val="0"/>
        <w:spacing w:before="10"/>
        <w:rPr>
          <w:rFonts w:ascii="Calibri" w:hAnsi="Calibri" w:cs="Calibri"/>
          <w:sz w:val="23"/>
          <w:szCs w:val="23"/>
        </w:rPr>
      </w:pPr>
    </w:p>
    <w:p w:rsidR="005B1A4D" w:rsidRDefault="005B1A4D" w:rsidP="009B0AD8">
      <w:pPr>
        <w:widowControl/>
        <w:kinsoku w:val="0"/>
        <w:overflowPunct w:val="0"/>
        <w:autoSpaceDE w:val="0"/>
        <w:autoSpaceDN w:val="0"/>
        <w:adjustRightInd w:val="0"/>
        <w:spacing w:before="10"/>
        <w:rPr>
          <w:rFonts w:ascii="Calibri" w:hAnsi="Calibri" w:cs="Calibri"/>
          <w:sz w:val="23"/>
          <w:szCs w:val="23"/>
        </w:rPr>
      </w:pPr>
    </w:p>
    <w:p w:rsidR="005B1A4D" w:rsidRDefault="005B1A4D" w:rsidP="009B0AD8">
      <w:pPr>
        <w:widowControl/>
        <w:kinsoku w:val="0"/>
        <w:overflowPunct w:val="0"/>
        <w:autoSpaceDE w:val="0"/>
        <w:autoSpaceDN w:val="0"/>
        <w:adjustRightInd w:val="0"/>
        <w:spacing w:before="10"/>
        <w:rPr>
          <w:rFonts w:ascii="Calibri" w:hAnsi="Calibri" w:cs="Calibri"/>
          <w:sz w:val="23"/>
          <w:szCs w:val="23"/>
        </w:rPr>
      </w:pPr>
    </w:p>
    <w:p w:rsidR="005B1A4D" w:rsidRDefault="005B1A4D" w:rsidP="009B0AD8">
      <w:pPr>
        <w:widowControl/>
        <w:kinsoku w:val="0"/>
        <w:overflowPunct w:val="0"/>
        <w:autoSpaceDE w:val="0"/>
        <w:autoSpaceDN w:val="0"/>
        <w:adjustRightInd w:val="0"/>
        <w:spacing w:before="10"/>
        <w:rPr>
          <w:rFonts w:ascii="Calibri" w:hAnsi="Calibri" w:cs="Calibri"/>
          <w:sz w:val="23"/>
          <w:szCs w:val="23"/>
        </w:rPr>
      </w:pPr>
    </w:p>
    <w:p w:rsidR="005B1A4D" w:rsidRDefault="005B1A4D" w:rsidP="009B0AD8">
      <w:pPr>
        <w:widowControl/>
        <w:kinsoku w:val="0"/>
        <w:overflowPunct w:val="0"/>
        <w:autoSpaceDE w:val="0"/>
        <w:autoSpaceDN w:val="0"/>
        <w:adjustRightInd w:val="0"/>
        <w:spacing w:before="10"/>
        <w:rPr>
          <w:rFonts w:ascii="Calibri" w:hAnsi="Calibri" w:cs="Calibri"/>
          <w:sz w:val="23"/>
          <w:szCs w:val="23"/>
        </w:rPr>
      </w:pPr>
    </w:p>
    <w:p w:rsidR="005B1A4D" w:rsidRPr="009B0AD8" w:rsidRDefault="005B1A4D" w:rsidP="009B0AD8">
      <w:pPr>
        <w:widowControl/>
        <w:kinsoku w:val="0"/>
        <w:overflowPunct w:val="0"/>
        <w:autoSpaceDE w:val="0"/>
        <w:autoSpaceDN w:val="0"/>
        <w:adjustRightInd w:val="0"/>
        <w:spacing w:before="10"/>
        <w:rPr>
          <w:rFonts w:ascii="Calibri" w:hAnsi="Calibri" w:cs="Calibri"/>
          <w:sz w:val="23"/>
          <w:szCs w:val="23"/>
        </w:rPr>
      </w:pPr>
    </w:p>
    <w:tbl>
      <w:tblPr>
        <w:tblW w:w="0" w:type="auto"/>
        <w:tblInd w:w="94" w:type="dxa"/>
        <w:tblLayout w:type="fixed"/>
        <w:tblCellMar>
          <w:left w:w="0" w:type="dxa"/>
          <w:right w:w="0" w:type="dxa"/>
        </w:tblCellMar>
        <w:tblLook w:val="0000" w:firstRow="0" w:lastRow="0" w:firstColumn="0" w:lastColumn="0" w:noHBand="0" w:noVBand="0"/>
      </w:tblPr>
      <w:tblGrid>
        <w:gridCol w:w="1133"/>
        <w:gridCol w:w="7020"/>
        <w:gridCol w:w="1197"/>
      </w:tblGrid>
      <w:tr w:rsidR="009B0AD8" w:rsidRPr="009B0AD8">
        <w:trPr>
          <w:trHeight w:hRule="exact" w:val="303"/>
        </w:trPr>
        <w:tc>
          <w:tcPr>
            <w:tcW w:w="9350" w:type="dxa"/>
            <w:gridSpan w:val="3"/>
            <w:tcBorders>
              <w:top w:val="single" w:sz="4" w:space="0" w:color="000000"/>
              <w:left w:val="single" w:sz="4" w:space="0" w:color="000000"/>
              <w:bottom w:val="single" w:sz="4" w:space="0" w:color="000000"/>
              <w:right w:val="single" w:sz="4" w:space="0" w:color="000000"/>
            </w:tcBorders>
            <w:shd w:val="clear" w:color="auto" w:fill="D9D9D9"/>
          </w:tcPr>
          <w:p w:rsidR="009B0AD8" w:rsidRPr="009B0AD8" w:rsidRDefault="009B0AD8" w:rsidP="009B0AD8">
            <w:pPr>
              <w:widowControl/>
              <w:kinsoku w:val="0"/>
              <w:overflowPunct w:val="0"/>
              <w:autoSpaceDE w:val="0"/>
              <w:autoSpaceDN w:val="0"/>
              <w:adjustRightInd w:val="0"/>
              <w:spacing w:line="292" w:lineRule="exact"/>
              <w:ind w:left="1"/>
              <w:jc w:val="center"/>
              <w:rPr>
                <w:rFonts w:ascii="Times New Roman" w:hAnsi="Times New Roman" w:cs="Times New Roman"/>
                <w:sz w:val="24"/>
                <w:szCs w:val="24"/>
              </w:rPr>
            </w:pPr>
            <w:r w:rsidRPr="009B0AD8">
              <w:rPr>
                <w:rFonts w:ascii="Calibri" w:hAnsi="Calibri" w:cs="Calibri"/>
                <w:b/>
                <w:bCs/>
                <w:spacing w:val="-1"/>
                <w:sz w:val="24"/>
                <w:szCs w:val="24"/>
              </w:rPr>
              <w:t>CRITICAL</w:t>
            </w:r>
            <w:r w:rsidRPr="009B0AD8">
              <w:rPr>
                <w:rFonts w:ascii="Calibri" w:hAnsi="Calibri" w:cs="Calibri"/>
                <w:b/>
                <w:bCs/>
                <w:spacing w:val="-16"/>
                <w:sz w:val="24"/>
                <w:szCs w:val="24"/>
              </w:rPr>
              <w:t xml:space="preserve"> </w:t>
            </w:r>
            <w:r w:rsidRPr="009B0AD8">
              <w:rPr>
                <w:rFonts w:ascii="Calibri" w:hAnsi="Calibri" w:cs="Calibri"/>
                <w:b/>
                <w:bCs/>
                <w:sz w:val="24"/>
                <w:szCs w:val="24"/>
              </w:rPr>
              <w:t>ISSUES</w:t>
            </w:r>
          </w:p>
        </w:tc>
      </w:tr>
      <w:tr w:rsidR="009B0AD8" w:rsidRPr="009B0AD8">
        <w:trPr>
          <w:trHeight w:hRule="exact" w:val="302"/>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b/>
                <w:bCs/>
                <w:spacing w:val="-1"/>
                <w:sz w:val="24"/>
                <w:szCs w:val="24"/>
              </w:rPr>
              <w:t>Date</w:t>
            </w:r>
          </w:p>
        </w:tc>
        <w:tc>
          <w:tcPr>
            <w:tcW w:w="7020"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b/>
                <w:bCs/>
                <w:sz w:val="24"/>
                <w:szCs w:val="24"/>
              </w:rPr>
              <w:t>Information</w:t>
            </w:r>
          </w:p>
        </w:tc>
        <w:tc>
          <w:tcPr>
            <w:tcW w:w="119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b/>
                <w:bCs/>
                <w:spacing w:val="-1"/>
                <w:sz w:val="24"/>
                <w:szCs w:val="24"/>
              </w:rPr>
              <w:t>Location</w:t>
            </w:r>
          </w:p>
        </w:tc>
      </w:tr>
      <w:tr w:rsidR="009B0AD8" w:rsidRPr="009B0AD8">
        <w:trPr>
          <w:trHeight w:hRule="exact" w:val="889"/>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10/16/17</w:t>
            </w:r>
          </w:p>
        </w:tc>
        <w:tc>
          <w:tcPr>
            <w:tcW w:w="7020"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331"/>
              <w:rPr>
                <w:rFonts w:ascii="Times New Roman" w:hAnsi="Times New Roman" w:cs="Times New Roman"/>
                <w:sz w:val="24"/>
                <w:szCs w:val="24"/>
              </w:rPr>
            </w:pPr>
            <w:r w:rsidRPr="009B0AD8">
              <w:rPr>
                <w:rFonts w:ascii="Calibri" w:hAnsi="Calibri" w:cs="Calibri"/>
                <w:spacing w:val="-1"/>
                <w:sz w:val="24"/>
                <w:szCs w:val="24"/>
              </w:rPr>
              <w:t xml:space="preserve">Survivors </w:t>
            </w:r>
            <w:r w:rsidRPr="009B0AD8">
              <w:rPr>
                <w:rFonts w:ascii="Calibri" w:hAnsi="Calibri" w:cs="Calibri"/>
                <w:sz w:val="24"/>
                <w:szCs w:val="24"/>
              </w:rPr>
              <w:t>are</w:t>
            </w:r>
            <w:r w:rsidRPr="009B0AD8">
              <w:rPr>
                <w:rFonts w:ascii="Calibri" w:hAnsi="Calibri" w:cs="Calibri"/>
                <w:spacing w:val="-1"/>
                <w:sz w:val="24"/>
                <w:szCs w:val="24"/>
              </w:rPr>
              <w:t xml:space="preserve"> </w:t>
            </w:r>
            <w:r w:rsidRPr="009B0AD8">
              <w:rPr>
                <w:rFonts w:ascii="Calibri" w:hAnsi="Calibri" w:cs="Calibri"/>
                <w:sz w:val="24"/>
                <w:szCs w:val="24"/>
              </w:rPr>
              <w:t>requesting</w:t>
            </w:r>
            <w:r w:rsidRPr="009B0AD8">
              <w:rPr>
                <w:rFonts w:ascii="Calibri" w:hAnsi="Calibri" w:cs="Calibri"/>
                <w:spacing w:val="-4"/>
                <w:sz w:val="24"/>
                <w:szCs w:val="24"/>
              </w:rPr>
              <w:t xml:space="preserve"> </w:t>
            </w:r>
            <w:r w:rsidRPr="009B0AD8">
              <w:rPr>
                <w:rFonts w:ascii="Calibri" w:hAnsi="Calibri" w:cs="Calibri"/>
                <w:spacing w:val="-1"/>
                <w:sz w:val="24"/>
                <w:szCs w:val="24"/>
              </w:rPr>
              <w:t>lodging,</w:t>
            </w:r>
            <w:r w:rsidRPr="009B0AD8">
              <w:rPr>
                <w:rFonts w:ascii="Calibri" w:hAnsi="Calibri" w:cs="Calibri"/>
                <w:sz w:val="24"/>
                <w:szCs w:val="24"/>
              </w:rPr>
              <w:t xml:space="preserve"> </w:t>
            </w:r>
            <w:r w:rsidRPr="009B0AD8">
              <w:rPr>
                <w:rFonts w:ascii="Calibri" w:hAnsi="Calibri" w:cs="Calibri"/>
                <w:spacing w:val="-1"/>
                <w:sz w:val="24"/>
                <w:szCs w:val="24"/>
              </w:rPr>
              <w:t xml:space="preserve">food, medication, </w:t>
            </w:r>
            <w:r w:rsidRPr="009B0AD8">
              <w:rPr>
                <w:rFonts w:ascii="Calibri" w:hAnsi="Calibri" w:cs="Calibri"/>
                <w:sz w:val="24"/>
                <w:szCs w:val="24"/>
              </w:rPr>
              <w:t>and</w:t>
            </w:r>
            <w:r w:rsidRPr="009B0AD8">
              <w:rPr>
                <w:rFonts w:ascii="Calibri" w:hAnsi="Calibri" w:cs="Calibri"/>
                <w:spacing w:val="25"/>
                <w:sz w:val="24"/>
                <w:szCs w:val="24"/>
              </w:rPr>
              <w:t xml:space="preserve"> </w:t>
            </w:r>
            <w:r w:rsidRPr="009B0AD8">
              <w:rPr>
                <w:rFonts w:ascii="Calibri" w:hAnsi="Calibri" w:cs="Calibri"/>
                <w:spacing w:val="-1"/>
                <w:sz w:val="24"/>
                <w:szCs w:val="24"/>
              </w:rPr>
              <w:t>unemployment</w:t>
            </w:r>
            <w:r w:rsidRPr="009B0AD8">
              <w:rPr>
                <w:rFonts w:ascii="Calibri" w:hAnsi="Calibri" w:cs="Calibri"/>
                <w:spacing w:val="-2"/>
                <w:sz w:val="24"/>
                <w:szCs w:val="24"/>
              </w:rPr>
              <w:t xml:space="preserve"> </w:t>
            </w:r>
            <w:r w:rsidRPr="009B0AD8">
              <w:rPr>
                <w:rFonts w:ascii="Calibri" w:hAnsi="Calibri" w:cs="Calibri"/>
                <w:spacing w:val="-1"/>
                <w:sz w:val="24"/>
                <w:szCs w:val="24"/>
              </w:rPr>
              <w:t>benefits.</w:t>
            </w:r>
            <w:r w:rsidRPr="009B0AD8">
              <w:rPr>
                <w:rFonts w:ascii="Calibri" w:hAnsi="Calibri" w:cs="Calibri"/>
                <w:spacing w:val="51"/>
                <w:sz w:val="24"/>
                <w:szCs w:val="24"/>
              </w:rPr>
              <w:t xml:space="preserve"> </w:t>
            </w:r>
            <w:r w:rsidRPr="009B0AD8">
              <w:rPr>
                <w:rFonts w:ascii="Calibri" w:hAnsi="Calibri" w:cs="Calibri"/>
                <w:sz w:val="24"/>
                <w:szCs w:val="24"/>
              </w:rPr>
              <w:t>Inquiries</w:t>
            </w:r>
            <w:r w:rsidRPr="009B0AD8">
              <w:rPr>
                <w:rFonts w:ascii="Calibri" w:hAnsi="Calibri" w:cs="Calibri"/>
                <w:spacing w:val="-2"/>
                <w:sz w:val="24"/>
                <w:szCs w:val="24"/>
              </w:rPr>
              <w:t xml:space="preserve"> </w:t>
            </w:r>
            <w:r w:rsidRPr="009B0AD8">
              <w:rPr>
                <w:rFonts w:ascii="Calibri" w:hAnsi="Calibri" w:cs="Calibri"/>
                <w:spacing w:val="-1"/>
                <w:sz w:val="24"/>
                <w:szCs w:val="24"/>
              </w:rPr>
              <w:t>for long</w:t>
            </w:r>
            <w:r w:rsidRPr="009B0AD8">
              <w:rPr>
                <w:rFonts w:ascii="Calibri" w:hAnsi="Calibri" w:cs="Calibri"/>
                <w:spacing w:val="-2"/>
                <w:sz w:val="24"/>
                <w:szCs w:val="24"/>
              </w:rPr>
              <w:t xml:space="preserve"> </w:t>
            </w:r>
            <w:r w:rsidRPr="009B0AD8">
              <w:rPr>
                <w:rFonts w:ascii="Calibri" w:hAnsi="Calibri" w:cs="Calibri"/>
                <w:sz w:val="24"/>
                <w:szCs w:val="24"/>
              </w:rPr>
              <w:t>term</w:t>
            </w:r>
            <w:r w:rsidRPr="009B0AD8">
              <w:rPr>
                <w:rFonts w:ascii="Calibri" w:hAnsi="Calibri" w:cs="Calibri"/>
                <w:spacing w:val="-1"/>
                <w:sz w:val="24"/>
                <w:szCs w:val="24"/>
              </w:rPr>
              <w:t xml:space="preserve"> housing </w:t>
            </w:r>
            <w:r w:rsidRPr="009B0AD8">
              <w:rPr>
                <w:rFonts w:ascii="Calibri" w:hAnsi="Calibri" w:cs="Calibri"/>
                <w:sz w:val="24"/>
                <w:szCs w:val="24"/>
              </w:rPr>
              <w:t>assistance</w:t>
            </w:r>
            <w:r w:rsidRPr="009B0AD8">
              <w:rPr>
                <w:rFonts w:ascii="Calibri" w:hAnsi="Calibri" w:cs="Calibri"/>
                <w:spacing w:val="45"/>
                <w:sz w:val="24"/>
                <w:szCs w:val="24"/>
              </w:rPr>
              <w:t xml:space="preserve"> </w:t>
            </w:r>
            <w:r w:rsidRPr="009B0AD8">
              <w:rPr>
                <w:rFonts w:ascii="Calibri" w:hAnsi="Calibri" w:cs="Calibri"/>
                <w:sz w:val="24"/>
                <w:szCs w:val="24"/>
              </w:rPr>
              <w:t>requests</w:t>
            </w:r>
            <w:r w:rsidRPr="009B0AD8">
              <w:rPr>
                <w:rFonts w:ascii="Calibri" w:hAnsi="Calibri" w:cs="Calibri"/>
                <w:spacing w:val="-8"/>
                <w:sz w:val="24"/>
                <w:szCs w:val="24"/>
              </w:rPr>
              <w:t xml:space="preserve"> </w:t>
            </w:r>
            <w:r w:rsidRPr="009B0AD8">
              <w:rPr>
                <w:rFonts w:ascii="Calibri" w:hAnsi="Calibri" w:cs="Calibri"/>
                <w:sz w:val="24"/>
                <w:szCs w:val="24"/>
              </w:rPr>
              <w:t>are</w:t>
            </w:r>
            <w:r w:rsidRPr="009B0AD8">
              <w:rPr>
                <w:rFonts w:ascii="Calibri" w:hAnsi="Calibri" w:cs="Calibri"/>
                <w:spacing w:val="-7"/>
                <w:sz w:val="24"/>
                <w:szCs w:val="24"/>
              </w:rPr>
              <w:t xml:space="preserve"> </w:t>
            </w:r>
            <w:r w:rsidRPr="009B0AD8">
              <w:rPr>
                <w:rFonts w:ascii="Calibri" w:hAnsi="Calibri" w:cs="Calibri"/>
                <w:sz w:val="24"/>
                <w:szCs w:val="24"/>
              </w:rPr>
              <w:t>increasing.</w:t>
            </w:r>
          </w:p>
        </w:tc>
        <w:tc>
          <w:tcPr>
            <w:tcW w:w="119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ALL</w:t>
            </w:r>
          </w:p>
        </w:tc>
      </w:tr>
      <w:tr w:rsidR="009B0AD8" w:rsidRPr="009B0AD8">
        <w:trPr>
          <w:trHeight w:hRule="exact" w:val="595"/>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10/16/17</w:t>
            </w:r>
          </w:p>
        </w:tc>
        <w:tc>
          <w:tcPr>
            <w:tcW w:w="7020"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209"/>
              <w:rPr>
                <w:rFonts w:ascii="Times New Roman" w:hAnsi="Times New Roman" w:cs="Times New Roman"/>
                <w:sz w:val="24"/>
                <w:szCs w:val="24"/>
              </w:rPr>
            </w:pPr>
            <w:r w:rsidRPr="009B0AD8">
              <w:rPr>
                <w:rFonts w:ascii="Calibri" w:hAnsi="Calibri" w:cs="Calibri"/>
                <w:spacing w:val="-1"/>
                <w:sz w:val="24"/>
                <w:szCs w:val="24"/>
              </w:rPr>
              <w:t>The</w:t>
            </w:r>
            <w:r w:rsidRPr="009B0AD8">
              <w:rPr>
                <w:rFonts w:ascii="Calibri" w:hAnsi="Calibri" w:cs="Calibri"/>
                <w:spacing w:val="-2"/>
                <w:sz w:val="24"/>
                <w:szCs w:val="24"/>
              </w:rPr>
              <w:t xml:space="preserve"> </w:t>
            </w:r>
            <w:r w:rsidRPr="009B0AD8">
              <w:rPr>
                <w:rFonts w:ascii="Calibri" w:hAnsi="Calibri" w:cs="Calibri"/>
                <w:spacing w:val="-1"/>
                <w:sz w:val="24"/>
                <w:szCs w:val="24"/>
              </w:rPr>
              <w:t>most</w:t>
            </w:r>
            <w:r w:rsidRPr="009B0AD8">
              <w:rPr>
                <w:rFonts w:ascii="Calibri" w:hAnsi="Calibri" w:cs="Calibri"/>
                <w:spacing w:val="-3"/>
                <w:sz w:val="24"/>
                <w:szCs w:val="24"/>
              </w:rPr>
              <w:t xml:space="preserve"> </w:t>
            </w:r>
            <w:r w:rsidRPr="009B0AD8">
              <w:rPr>
                <w:rFonts w:ascii="Calibri" w:hAnsi="Calibri" w:cs="Calibri"/>
                <w:sz w:val="24"/>
                <w:szCs w:val="24"/>
              </w:rPr>
              <w:t>critical</w:t>
            </w:r>
            <w:r w:rsidRPr="009B0AD8">
              <w:rPr>
                <w:rFonts w:ascii="Calibri" w:hAnsi="Calibri" w:cs="Calibri"/>
                <w:spacing w:val="-3"/>
                <w:sz w:val="24"/>
                <w:szCs w:val="24"/>
              </w:rPr>
              <w:t xml:space="preserve"> </w:t>
            </w:r>
            <w:r w:rsidRPr="009B0AD8">
              <w:rPr>
                <w:rFonts w:ascii="Calibri" w:hAnsi="Calibri" w:cs="Calibri"/>
                <w:sz w:val="24"/>
                <w:szCs w:val="24"/>
              </w:rPr>
              <w:t>need</w:t>
            </w:r>
            <w:r w:rsidRPr="009B0AD8">
              <w:rPr>
                <w:rFonts w:ascii="Calibri" w:hAnsi="Calibri" w:cs="Calibri"/>
                <w:spacing w:val="-3"/>
                <w:sz w:val="24"/>
                <w:szCs w:val="24"/>
              </w:rPr>
              <w:t xml:space="preserve"> </w:t>
            </w:r>
            <w:r w:rsidRPr="009B0AD8">
              <w:rPr>
                <w:rFonts w:ascii="Calibri" w:hAnsi="Calibri" w:cs="Calibri"/>
                <w:sz w:val="24"/>
                <w:szCs w:val="24"/>
              </w:rPr>
              <w:t>is</w:t>
            </w:r>
            <w:r w:rsidRPr="009B0AD8">
              <w:rPr>
                <w:rFonts w:ascii="Calibri" w:hAnsi="Calibri" w:cs="Calibri"/>
                <w:spacing w:val="-3"/>
                <w:sz w:val="24"/>
                <w:szCs w:val="24"/>
              </w:rPr>
              <w:t xml:space="preserve"> </w:t>
            </w:r>
            <w:r w:rsidRPr="009B0AD8">
              <w:rPr>
                <w:rFonts w:ascii="Calibri" w:hAnsi="Calibri" w:cs="Calibri"/>
                <w:spacing w:val="-1"/>
                <w:sz w:val="24"/>
                <w:szCs w:val="24"/>
              </w:rPr>
              <w:t>assisting</w:t>
            </w:r>
            <w:r w:rsidRPr="009B0AD8">
              <w:rPr>
                <w:rFonts w:ascii="Calibri" w:hAnsi="Calibri" w:cs="Calibri"/>
                <w:spacing w:val="-3"/>
                <w:sz w:val="24"/>
                <w:szCs w:val="24"/>
              </w:rPr>
              <w:t xml:space="preserve"> </w:t>
            </w:r>
            <w:r w:rsidRPr="009B0AD8">
              <w:rPr>
                <w:rFonts w:ascii="Calibri" w:hAnsi="Calibri" w:cs="Calibri"/>
                <w:spacing w:val="-1"/>
                <w:sz w:val="24"/>
                <w:szCs w:val="24"/>
              </w:rPr>
              <w:t>survivors</w:t>
            </w:r>
            <w:r w:rsidRPr="009B0AD8">
              <w:rPr>
                <w:rFonts w:ascii="Calibri" w:hAnsi="Calibri" w:cs="Calibri"/>
                <w:spacing w:val="-3"/>
                <w:sz w:val="24"/>
                <w:szCs w:val="24"/>
              </w:rPr>
              <w:t xml:space="preserve"> </w:t>
            </w:r>
            <w:r w:rsidRPr="009B0AD8">
              <w:rPr>
                <w:rFonts w:ascii="Calibri" w:hAnsi="Calibri" w:cs="Calibri"/>
                <w:sz w:val="24"/>
                <w:szCs w:val="24"/>
              </w:rPr>
              <w:t>with</w:t>
            </w:r>
            <w:r w:rsidRPr="009B0AD8">
              <w:rPr>
                <w:rFonts w:ascii="Calibri" w:hAnsi="Calibri" w:cs="Calibri"/>
                <w:spacing w:val="-2"/>
                <w:sz w:val="24"/>
                <w:szCs w:val="24"/>
              </w:rPr>
              <w:t xml:space="preserve"> </w:t>
            </w:r>
            <w:r w:rsidRPr="009B0AD8">
              <w:rPr>
                <w:rFonts w:ascii="Calibri" w:hAnsi="Calibri" w:cs="Calibri"/>
                <w:sz w:val="24"/>
                <w:szCs w:val="24"/>
              </w:rPr>
              <w:t>getting</w:t>
            </w:r>
            <w:r w:rsidRPr="009B0AD8">
              <w:rPr>
                <w:rFonts w:ascii="Calibri" w:hAnsi="Calibri" w:cs="Calibri"/>
                <w:spacing w:val="-3"/>
                <w:sz w:val="24"/>
                <w:szCs w:val="24"/>
              </w:rPr>
              <w:t xml:space="preserve"> </w:t>
            </w:r>
            <w:r w:rsidRPr="009B0AD8">
              <w:rPr>
                <w:rFonts w:ascii="Calibri" w:hAnsi="Calibri" w:cs="Calibri"/>
                <w:sz w:val="24"/>
                <w:szCs w:val="24"/>
              </w:rPr>
              <w:t>referred</w:t>
            </w:r>
            <w:r w:rsidRPr="009B0AD8">
              <w:rPr>
                <w:rFonts w:ascii="Calibri" w:hAnsi="Calibri" w:cs="Calibri"/>
                <w:spacing w:val="-4"/>
                <w:sz w:val="24"/>
                <w:szCs w:val="24"/>
              </w:rPr>
              <w:t xml:space="preserve"> </w:t>
            </w:r>
            <w:r w:rsidRPr="009B0AD8">
              <w:rPr>
                <w:rFonts w:ascii="Calibri" w:hAnsi="Calibri" w:cs="Calibri"/>
                <w:sz w:val="24"/>
                <w:szCs w:val="24"/>
              </w:rPr>
              <w:t>to</w:t>
            </w:r>
            <w:r w:rsidRPr="009B0AD8">
              <w:rPr>
                <w:rFonts w:ascii="Calibri" w:hAnsi="Calibri" w:cs="Calibri"/>
                <w:spacing w:val="-2"/>
                <w:sz w:val="24"/>
                <w:szCs w:val="24"/>
              </w:rPr>
              <w:t xml:space="preserve"> </w:t>
            </w:r>
            <w:r w:rsidRPr="009B0AD8">
              <w:rPr>
                <w:rFonts w:ascii="Calibri" w:hAnsi="Calibri" w:cs="Calibri"/>
                <w:sz w:val="24"/>
                <w:szCs w:val="24"/>
              </w:rPr>
              <w:t>a</w:t>
            </w:r>
            <w:r w:rsidRPr="009B0AD8">
              <w:rPr>
                <w:rFonts w:ascii="Calibri" w:hAnsi="Calibri" w:cs="Calibri"/>
                <w:spacing w:val="27"/>
                <w:sz w:val="24"/>
                <w:szCs w:val="24"/>
              </w:rPr>
              <w:t xml:space="preserve"> </w:t>
            </w:r>
            <w:r w:rsidRPr="009B0AD8">
              <w:rPr>
                <w:rFonts w:ascii="Calibri" w:hAnsi="Calibri" w:cs="Calibri"/>
                <w:sz w:val="24"/>
                <w:szCs w:val="24"/>
              </w:rPr>
              <w:t>partnering</w:t>
            </w:r>
            <w:r w:rsidRPr="009B0AD8">
              <w:rPr>
                <w:rFonts w:ascii="Calibri" w:hAnsi="Calibri" w:cs="Calibri"/>
                <w:spacing w:val="-2"/>
                <w:sz w:val="24"/>
                <w:szCs w:val="24"/>
              </w:rPr>
              <w:t xml:space="preserve"> </w:t>
            </w:r>
            <w:r w:rsidRPr="009B0AD8">
              <w:rPr>
                <w:rFonts w:ascii="Calibri" w:hAnsi="Calibri" w:cs="Calibri"/>
                <w:spacing w:val="-1"/>
                <w:sz w:val="24"/>
                <w:szCs w:val="24"/>
              </w:rPr>
              <w:t>agency</w:t>
            </w:r>
            <w:r w:rsidRPr="009B0AD8">
              <w:rPr>
                <w:rFonts w:ascii="Calibri" w:hAnsi="Calibri" w:cs="Calibri"/>
                <w:spacing w:val="-2"/>
                <w:sz w:val="24"/>
                <w:szCs w:val="24"/>
              </w:rPr>
              <w:t xml:space="preserve"> </w:t>
            </w:r>
            <w:r w:rsidRPr="009B0AD8">
              <w:rPr>
                <w:rFonts w:ascii="Calibri" w:hAnsi="Calibri" w:cs="Calibri"/>
                <w:sz w:val="24"/>
                <w:szCs w:val="24"/>
              </w:rPr>
              <w:t>to</w:t>
            </w:r>
            <w:r w:rsidRPr="009B0AD8">
              <w:rPr>
                <w:rFonts w:ascii="Calibri" w:hAnsi="Calibri" w:cs="Calibri"/>
                <w:spacing w:val="-2"/>
                <w:sz w:val="24"/>
                <w:szCs w:val="24"/>
              </w:rPr>
              <w:t xml:space="preserve"> </w:t>
            </w:r>
            <w:r w:rsidRPr="009B0AD8">
              <w:rPr>
                <w:rFonts w:ascii="Calibri" w:hAnsi="Calibri" w:cs="Calibri"/>
                <w:spacing w:val="-1"/>
                <w:sz w:val="24"/>
                <w:szCs w:val="24"/>
              </w:rPr>
              <w:t>register</w:t>
            </w:r>
            <w:r w:rsidRPr="009B0AD8">
              <w:rPr>
                <w:rFonts w:ascii="Calibri" w:hAnsi="Calibri" w:cs="Calibri"/>
                <w:spacing w:val="-3"/>
                <w:sz w:val="24"/>
                <w:szCs w:val="24"/>
              </w:rPr>
              <w:t xml:space="preserve"> </w:t>
            </w:r>
            <w:r w:rsidRPr="009B0AD8">
              <w:rPr>
                <w:rFonts w:ascii="Calibri" w:hAnsi="Calibri" w:cs="Calibri"/>
                <w:spacing w:val="-1"/>
                <w:sz w:val="24"/>
                <w:szCs w:val="24"/>
              </w:rPr>
              <w:t xml:space="preserve">for </w:t>
            </w:r>
            <w:r w:rsidRPr="009B0AD8">
              <w:rPr>
                <w:rFonts w:ascii="Calibri" w:hAnsi="Calibri" w:cs="Calibri"/>
                <w:sz w:val="24"/>
                <w:szCs w:val="24"/>
              </w:rPr>
              <w:t>food</w:t>
            </w:r>
            <w:r w:rsidRPr="009B0AD8">
              <w:rPr>
                <w:rFonts w:ascii="Calibri" w:hAnsi="Calibri" w:cs="Calibri"/>
                <w:spacing w:val="-3"/>
                <w:sz w:val="24"/>
                <w:szCs w:val="24"/>
              </w:rPr>
              <w:t xml:space="preserve"> </w:t>
            </w:r>
            <w:r w:rsidRPr="009B0AD8">
              <w:rPr>
                <w:rFonts w:ascii="Calibri" w:hAnsi="Calibri" w:cs="Calibri"/>
                <w:sz w:val="24"/>
                <w:szCs w:val="24"/>
              </w:rPr>
              <w:t>and</w:t>
            </w:r>
            <w:r w:rsidRPr="009B0AD8">
              <w:rPr>
                <w:rFonts w:ascii="Calibri" w:hAnsi="Calibri" w:cs="Calibri"/>
                <w:spacing w:val="-2"/>
                <w:sz w:val="24"/>
                <w:szCs w:val="24"/>
              </w:rPr>
              <w:t xml:space="preserve"> </w:t>
            </w:r>
            <w:r w:rsidRPr="009B0AD8">
              <w:rPr>
                <w:rFonts w:ascii="Calibri" w:hAnsi="Calibri" w:cs="Calibri"/>
                <w:spacing w:val="-1"/>
                <w:sz w:val="24"/>
                <w:szCs w:val="24"/>
              </w:rPr>
              <w:t>lodging</w:t>
            </w:r>
            <w:r w:rsidRPr="009B0AD8">
              <w:rPr>
                <w:rFonts w:ascii="Calibri" w:hAnsi="Calibri" w:cs="Calibri"/>
                <w:spacing w:val="-2"/>
                <w:sz w:val="24"/>
                <w:szCs w:val="24"/>
              </w:rPr>
              <w:t xml:space="preserve"> </w:t>
            </w:r>
            <w:r w:rsidRPr="009B0AD8">
              <w:rPr>
                <w:rFonts w:ascii="Calibri" w:hAnsi="Calibri" w:cs="Calibri"/>
                <w:sz w:val="24"/>
                <w:szCs w:val="24"/>
              </w:rPr>
              <w:t>assistance.</w:t>
            </w:r>
          </w:p>
        </w:tc>
        <w:tc>
          <w:tcPr>
            <w:tcW w:w="119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MCO</w:t>
            </w:r>
          </w:p>
        </w:tc>
      </w:tr>
      <w:tr w:rsidR="009B0AD8" w:rsidRPr="009B0AD8">
        <w:trPr>
          <w:trHeight w:hRule="exact" w:val="890"/>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3" w:lineRule="exact"/>
              <w:ind w:left="102"/>
              <w:rPr>
                <w:rFonts w:ascii="Times New Roman" w:hAnsi="Times New Roman" w:cs="Times New Roman"/>
                <w:sz w:val="24"/>
                <w:szCs w:val="24"/>
              </w:rPr>
            </w:pPr>
            <w:r w:rsidRPr="009B0AD8">
              <w:rPr>
                <w:rFonts w:ascii="Calibri" w:hAnsi="Calibri" w:cs="Calibri"/>
                <w:sz w:val="24"/>
                <w:szCs w:val="24"/>
              </w:rPr>
              <w:t>10/18/17</w:t>
            </w:r>
          </w:p>
        </w:tc>
        <w:tc>
          <w:tcPr>
            <w:tcW w:w="7020"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165"/>
              <w:rPr>
                <w:rFonts w:ascii="Times New Roman" w:hAnsi="Times New Roman" w:cs="Times New Roman"/>
                <w:sz w:val="24"/>
                <w:szCs w:val="24"/>
              </w:rPr>
            </w:pPr>
            <w:r w:rsidRPr="009B0AD8">
              <w:rPr>
                <w:rFonts w:ascii="Calibri" w:hAnsi="Calibri" w:cs="Calibri"/>
                <w:spacing w:val="-1"/>
                <w:sz w:val="24"/>
                <w:szCs w:val="24"/>
              </w:rPr>
              <w:t>Due</w:t>
            </w:r>
            <w:r w:rsidRPr="009B0AD8">
              <w:rPr>
                <w:rFonts w:ascii="Calibri" w:hAnsi="Calibri" w:cs="Calibri"/>
                <w:spacing w:val="-5"/>
                <w:sz w:val="24"/>
                <w:szCs w:val="24"/>
              </w:rPr>
              <w:t xml:space="preserve"> </w:t>
            </w:r>
            <w:r w:rsidRPr="009B0AD8">
              <w:rPr>
                <w:rFonts w:ascii="Calibri" w:hAnsi="Calibri" w:cs="Calibri"/>
                <w:sz w:val="24"/>
                <w:szCs w:val="24"/>
              </w:rPr>
              <w:t>to</w:t>
            </w:r>
            <w:r w:rsidRPr="009B0AD8">
              <w:rPr>
                <w:rFonts w:ascii="Calibri" w:hAnsi="Calibri" w:cs="Calibri"/>
                <w:spacing w:val="-4"/>
                <w:sz w:val="24"/>
                <w:szCs w:val="24"/>
              </w:rPr>
              <w:t xml:space="preserve"> </w:t>
            </w:r>
            <w:r w:rsidRPr="009B0AD8">
              <w:rPr>
                <w:rFonts w:ascii="Calibri" w:hAnsi="Calibri" w:cs="Calibri"/>
                <w:sz w:val="24"/>
                <w:szCs w:val="24"/>
              </w:rPr>
              <w:t>Homeowners</w:t>
            </w:r>
            <w:r w:rsidRPr="009B0AD8">
              <w:rPr>
                <w:rFonts w:ascii="Calibri" w:hAnsi="Calibri" w:cs="Calibri"/>
                <w:spacing w:val="-5"/>
                <w:sz w:val="24"/>
                <w:szCs w:val="24"/>
              </w:rPr>
              <w:t xml:space="preserve"> </w:t>
            </w:r>
            <w:r w:rsidRPr="009B0AD8">
              <w:rPr>
                <w:rFonts w:ascii="Calibri" w:hAnsi="Calibri" w:cs="Calibri"/>
                <w:sz w:val="24"/>
                <w:szCs w:val="24"/>
              </w:rPr>
              <w:t>Association</w:t>
            </w:r>
            <w:r w:rsidRPr="009B0AD8">
              <w:rPr>
                <w:rFonts w:ascii="Calibri" w:hAnsi="Calibri" w:cs="Calibri"/>
                <w:spacing w:val="-6"/>
                <w:sz w:val="24"/>
                <w:szCs w:val="24"/>
              </w:rPr>
              <w:t xml:space="preserve"> </w:t>
            </w:r>
            <w:r w:rsidRPr="009B0AD8">
              <w:rPr>
                <w:rFonts w:ascii="Calibri" w:hAnsi="Calibri" w:cs="Calibri"/>
                <w:sz w:val="24"/>
                <w:szCs w:val="24"/>
              </w:rPr>
              <w:t>and</w:t>
            </w:r>
            <w:r w:rsidRPr="009B0AD8">
              <w:rPr>
                <w:rFonts w:ascii="Calibri" w:hAnsi="Calibri" w:cs="Calibri"/>
                <w:spacing w:val="-5"/>
                <w:sz w:val="24"/>
                <w:szCs w:val="24"/>
              </w:rPr>
              <w:t xml:space="preserve"> </w:t>
            </w:r>
            <w:r w:rsidRPr="009B0AD8">
              <w:rPr>
                <w:rFonts w:ascii="Calibri" w:hAnsi="Calibri" w:cs="Calibri"/>
                <w:sz w:val="24"/>
                <w:szCs w:val="24"/>
              </w:rPr>
              <w:t>Rental</w:t>
            </w:r>
            <w:r w:rsidRPr="009B0AD8">
              <w:rPr>
                <w:rFonts w:ascii="Calibri" w:hAnsi="Calibri" w:cs="Calibri"/>
                <w:spacing w:val="-5"/>
                <w:sz w:val="24"/>
                <w:szCs w:val="24"/>
              </w:rPr>
              <w:t xml:space="preserve"> </w:t>
            </w:r>
            <w:r w:rsidRPr="009B0AD8">
              <w:rPr>
                <w:rFonts w:ascii="Calibri" w:hAnsi="Calibri" w:cs="Calibri"/>
                <w:spacing w:val="-1"/>
                <w:sz w:val="24"/>
                <w:szCs w:val="24"/>
              </w:rPr>
              <w:t>contracts</w:t>
            </w:r>
            <w:r w:rsidRPr="009B0AD8">
              <w:rPr>
                <w:rFonts w:ascii="Calibri" w:hAnsi="Calibri" w:cs="Calibri"/>
                <w:spacing w:val="-5"/>
                <w:sz w:val="24"/>
                <w:szCs w:val="24"/>
              </w:rPr>
              <w:t xml:space="preserve"> </w:t>
            </w:r>
            <w:r w:rsidRPr="009B0AD8">
              <w:rPr>
                <w:rFonts w:ascii="Calibri" w:hAnsi="Calibri" w:cs="Calibri"/>
                <w:spacing w:val="-1"/>
                <w:sz w:val="24"/>
                <w:szCs w:val="24"/>
              </w:rPr>
              <w:t>restricts,</w:t>
            </w:r>
            <w:r w:rsidRPr="009B0AD8">
              <w:rPr>
                <w:rFonts w:ascii="Calibri" w:hAnsi="Calibri" w:cs="Calibri"/>
                <w:spacing w:val="-5"/>
                <w:sz w:val="24"/>
                <w:szCs w:val="24"/>
              </w:rPr>
              <w:t xml:space="preserve"> </w:t>
            </w:r>
            <w:r w:rsidRPr="009B0AD8">
              <w:rPr>
                <w:rFonts w:ascii="Calibri" w:hAnsi="Calibri" w:cs="Calibri"/>
                <w:spacing w:val="-1"/>
                <w:sz w:val="24"/>
                <w:szCs w:val="24"/>
              </w:rPr>
              <w:t>some</w:t>
            </w:r>
            <w:r w:rsidRPr="009B0AD8">
              <w:rPr>
                <w:rFonts w:ascii="Calibri" w:hAnsi="Calibri" w:cs="Calibri"/>
                <w:spacing w:val="28"/>
                <w:w w:val="99"/>
                <w:sz w:val="24"/>
                <w:szCs w:val="24"/>
              </w:rPr>
              <w:t xml:space="preserve"> </w:t>
            </w:r>
            <w:r w:rsidRPr="009B0AD8">
              <w:rPr>
                <w:rFonts w:ascii="Calibri" w:hAnsi="Calibri" w:cs="Calibri"/>
                <w:sz w:val="24"/>
                <w:szCs w:val="24"/>
              </w:rPr>
              <w:t>families</w:t>
            </w:r>
            <w:r w:rsidRPr="009B0AD8">
              <w:rPr>
                <w:rFonts w:ascii="Calibri" w:hAnsi="Calibri" w:cs="Calibri"/>
                <w:spacing w:val="-3"/>
                <w:sz w:val="24"/>
                <w:szCs w:val="24"/>
              </w:rPr>
              <w:t xml:space="preserve"> </w:t>
            </w:r>
            <w:r w:rsidRPr="009B0AD8">
              <w:rPr>
                <w:rFonts w:ascii="Calibri" w:hAnsi="Calibri" w:cs="Calibri"/>
                <w:spacing w:val="-1"/>
                <w:sz w:val="24"/>
                <w:szCs w:val="24"/>
              </w:rPr>
              <w:t>are</w:t>
            </w:r>
            <w:r w:rsidRPr="009B0AD8">
              <w:rPr>
                <w:rFonts w:ascii="Calibri" w:hAnsi="Calibri" w:cs="Calibri"/>
                <w:spacing w:val="-2"/>
                <w:sz w:val="24"/>
                <w:szCs w:val="24"/>
              </w:rPr>
              <w:t xml:space="preserve"> </w:t>
            </w:r>
            <w:r w:rsidRPr="009B0AD8">
              <w:rPr>
                <w:rFonts w:ascii="Calibri" w:hAnsi="Calibri" w:cs="Calibri"/>
                <w:spacing w:val="-1"/>
                <w:sz w:val="24"/>
                <w:szCs w:val="24"/>
              </w:rPr>
              <w:t xml:space="preserve">unable </w:t>
            </w:r>
            <w:r w:rsidRPr="009B0AD8">
              <w:rPr>
                <w:rFonts w:ascii="Calibri" w:hAnsi="Calibri" w:cs="Calibri"/>
                <w:sz w:val="24"/>
                <w:szCs w:val="24"/>
              </w:rPr>
              <w:t>to</w:t>
            </w:r>
            <w:r w:rsidRPr="009B0AD8">
              <w:rPr>
                <w:rFonts w:ascii="Calibri" w:hAnsi="Calibri" w:cs="Calibri"/>
                <w:spacing w:val="-3"/>
                <w:sz w:val="24"/>
                <w:szCs w:val="24"/>
              </w:rPr>
              <w:t xml:space="preserve"> </w:t>
            </w:r>
            <w:r w:rsidRPr="009B0AD8">
              <w:rPr>
                <w:rFonts w:ascii="Calibri" w:hAnsi="Calibri" w:cs="Calibri"/>
                <w:spacing w:val="-1"/>
                <w:sz w:val="24"/>
                <w:szCs w:val="24"/>
              </w:rPr>
              <w:t>provide short</w:t>
            </w:r>
            <w:r w:rsidRPr="009B0AD8">
              <w:rPr>
                <w:rFonts w:ascii="Calibri" w:hAnsi="Calibri" w:cs="Calibri"/>
                <w:sz w:val="24"/>
                <w:szCs w:val="24"/>
              </w:rPr>
              <w:t xml:space="preserve"> &amp;</w:t>
            </w:r>
            <w:r w:rsidRPr="009B0AD8">
              <w:rPr>
                <w:rFonts w:ascii="Calibri" w:hAnsi="Calibri" w:cs="Calibri"/>
                <w:spacing w:val="-3"/>
                <w:sz w:val="24"/>
                <w:szCs w:val="24"/>
              </w:rPr>
              <w:t xml:space="preserve"> </w:t>
            </w:r>
            <w:r w:rsidRPr="009B0AD8">
              <w:rPr>
                <w:rFonts w:ascii="Calibri" w:hAnsi="Calibri" w:cs="Calibri"/>
                <w:spacing w:val="-1"/>
                <w:sz w:val="24"/>
                <w:szCs w:val="24"/>
              </w:rPr>
              <w:t>long</w:t>
            </w:r>
            <w:r w:rsidRPr="009B0AD8">
              <w:rPr>
                <w:rFonts w:ascii="Calibri" w:hAnsi="Calibri" w:cs="Calibri"/>
                <w:spacing w:val="-2"/>
                <w:sz w:val="24"/>
                <w:szCs w:val="24"/>
              </w:rPr>
              <w:t xml:space="preserve"> </w:t>
            </w:r>
            <w:r w:rsidRPr="009B0AD8">
              <w:rPr>
                <w:rFonts w:ascii="Calibri" w:hAnsi="Calibri" w:cs="Calibri"/>
                <w:sz w:val="24"/>
                <w:szCs w:val="24"/>
              </w:rPr>
              <w:t>term</w:t>
            </w:r>
            <w:r w:rsidRPr="009B0AD8">
              <w:rPr>
                <w:rFonts w:ascii="Calibri" w:hAnsi="Calibri" w:cs="Calibri"/>
                <w:spacing w:val="-1"/>
                <w:sz w:val="24"/>
                <w:szCs w:val="24"/>
              </w:rPr>
              <w:t xml:space="preserve"> </w:t>
            </w:r>
            <w:r w:rsidRPr="009B0AD8">
              <w:rPr>
                <w:rFonts w:ascii="Calibri" w:hAnsi="Calibri" w:cs="Calibri"/>
                <w:sz w:val="24"/>
                <w:szCs w:val="24"/>
              </w:rPr>
              <w:t>shelter</w:t>
            </w:r>
            <w:r w:rsidRPr="009B0AD8">
              <w:rPr>
                <w:rFonts w:ascii="Calibri" w:hAnsi="Calibri" w:cs="Calibri"/>
                <w:spacing w:val="-1"/>
                <w:sz w:val="24"/>
                <w:szCs w:val="24"/>
              </w:rPr>
              <w:t xml:space="preserve"> for </w:t>
            </w:r>
            <w:r w:rsidRPr="009B0AD8">
              <w:rPr>
                <w:rFonts w:ascii="Calibri" w:hAnsi="Calibri" w:cs="Calibri"/>
                <w:sz w:val="24"/>
                <w:szCs w:val="24"/>
              </w:rPr>
              <w:t>family</w:t>
            </w:r>
            <w:r w:rsidRPr="009B0AD8">
              <w:rPr>
                <w:rFonts w:ascii="Calibri" w:hAnsi="Calibri" w:cs="Calibri"/>
                <w:spacing w:val="27"/>
                <w:sz w:val="24"/>
                <w:szCs w:val="24"/>
              </w:rPr>
              <w:t xml:space="preserve"> </w:t>
            </w:r>
            <w:r w:rsidRPr="009B0AD8">
              <w:rPr>
                <w:rFonts w:ascii="Calibri" w:hAnsi="Calibri" w:cs="Calibri"/>
                <w:sz w:val="24"/>
                <w:szCs w:val="24"/>
              </w:rPr>
              <w:t>members</w:t>
            </w:r>
          </w:p>
        </w:tc>
        <w:tc>
          <w:tcPr>
            <w:tcW w:w="119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3" w:lineRule="exact"/>
              <w:ind w:left="102"/>
              <w:rPr>
                <w:rFonts w:ascii="Times New Roman" w:hAnsi="Times New Roman" w:cs="Times New Roman"/>
                <w:sz w:val="24"/>
                <w:szCs w:val="24"/>
              </w:rPr>
            </w:pPr>
            <w:r w:rsidRPr="009B0AD8">
              <w:rPr>
                <w:rFonts w:ascii="Calibri" w:hAnsi="Calibri" w:cs="Calibri"/>
                <w:sz w:val="24"/>
                <w:szCs w:val="24"/>
              </w:rPr>
              <w:t>MCO</w:t>
            </w:r>
          </w:p>
        </w:tc>
      </w:tr>
    </w:tbl>
    <w:p w:rsidR="009B0AD8" w:rsidRDefault="009B0AD8" w:rsidP="009B0AD8">
      <w:pPr>
        <w:widowControl/>
        <w:kinsoku w:val="0"/>
        <w:overflowPunct w:val="0"/>
        <w:autoSpaceDE w:val="0"/>
        <w:autoSpaceDN w:val="0"/>
        <w:adjustRightInd w:val="0"/>
        <w:spacing w:before="10"/>
        <w:rPr>
          <w:rFonts w:ascii="Calibri" w:hAnsi="Calibri" w:cs="Calibri"/>
          <w:sz w:val="23"/>
          <w:szCs w:val="23"/>
        </w:rPr>
      </w:pPr>
    </w:p>
    <w:p w:rsidR="005B1A4D" w:rsidRDefault="005B1A4D" w:rsidP="009B0AD8">
      <w:pPr>
        <w:widowControl/>
        <w:kinsoku w:val="0"/>
        <w:overflowPunct w:val="0"/>
        <w:autoSpaceDE w:val="0"/>
        <w:autoSpaceDN w:val="0"/>
        <w:adjustRightInd w:val="0"/>
        <w:spacing w:before="10"/>
        <w:rPr>
          <w:rFonts w:ascii="Calibri" w:hAnsi="Calibri" w:cs="Calibri"/>
          <w:sz w:val="23"/>
          <w:szCs w:val="23"/>
        </w:rPr>
      </w:pPr>
    </w:p>
    <w:p w:rsidR="005B1A4D" w:rsidRDefault="005B1A4D" w:rsidP="009B0AD8">
      <w:pPr>
        <w:widowControl/>
        <w:kinsoku w:val="0"/>
        <w:overflowPunct w:val="0"/>
        <w:autoSpaceDE w:val="0"/>
        <w:autoSpaceDN w:val="0"/>
        <w:adjustRightInd w:val="0"/>
        <w:spacing w:before="10"/>
        <w:rPr>
          <w:rFonts w:ascii="Calibri" w:hAnsi="Calibri" w:cs="Calibri"/>
          <w:sz w:val="23"/>
          <w:szCs w:val="23"/>
        </w:rPr>
      </w:pPr>
    </w:p>
    <w:p w:rsidR="005B1A4D" w:rsidRDefault="005B1A4D" w:rsidP="009B0AD8">
      <w:pPr>
        <w:widowControl/>
        <w:kinsoku w:val="0"/>
        <w:overflowPunct w:val="0"/>
        <w:autoSpaceDE w:val="0"/>
        <w:autoSpaceDN w:val="0"/>
        <w:adjustRightInd w:val="0"/>
        <w:spacing w:before="10"/>
        <w:rPr>
          <w:rFonts w:ascii="Calibri" w:hAnsi="Calibri" w:cs="Calibri"/>
          <w:sz w:val="23"/>
          <w:szCs w:val="23"/>
        </w:rPr>
      </w:pPr>
    </w:p>
    <w:p w:rsidR="005B1A4D" w:rsidRPr="009B0AD8" w:rsidRDefault="005B1A4D" w:rsidP="009B0AD8">
      <w:pPr>
        <w:widowControl/>
        <w:kinsoku w:val="0"/>
        <w:overflowPunct w:val="0"/>
        <w:autoSpaceDE w:val="0"/>
        <w:autoSpaceDN w:val="0"/>
        <w:adjustRightInd w:val="0"/>
        <w:spacing w:before="10"/>
        <w:rPr>
          <w:rFonts w:ascii="Calibri" w:hAnsi="Calibri" w:cs="Calibri"/>
          <w:sz w:val="23"/>
          <w:szCs w:val="23"/>
        </w:rPr>
      </w:pPr>
    </w:p>
    <w:tbl>
      <w:tblPr>
        <w:tblW w:w="0" w:type="auto"/>
        <w:tblInd w:w="94" w:type="dxa"/>
        <w:tblLayout w:type="fixed"/>
        <w:tblCellMar>
          <w:left w:w="0" w:type="dxa"/>
          <w:right w:w="0" w:type="dxa"/>
        </w:tblCellMar>
        <w:tblLook w:val="0000" w:firstRow="0" w:lastRow="0" w:firstColumn="0" w:lastColumn="0" w:noHBand="0" w:noVBand="0"/>
      </w:tblPr>
      <w:tblGrid>
        <w:gridCol w:w="1133"/>
        <w:gridCol w:w="7020"/>
        <w:gridCol w:w="1197"/>
      </w:tblGrid>
      <w:tr w:rsidR="009B0AD8" w:rsidRPr="009B0AD8">
        <w:trPr>
          <w:trHeight w:hRule="exact" w:val="302"/>
        </w:trPr>
        <w:tc>
          <w:tcPr>
            <w:tcW w:w="9350" w:type="dxa"/>
            <w:gridSpan w:val="3"/>
            <w:tcBorders>
              <w:top w:val="single" w:sz="4" w:space="0" w:color="000000"/>
              <w:left w:val="single" w:sz="4" w:space="0" w:color="000000"/>
              <w:bottom w:val="single" w:sz="4" w:space="0" w:color="000000"/>
              <w:right w:val="single" w:sz="4" w:space="0" w:color="000000"/>
            </w:tcBorders>
            <w:shd w:val="clear" w:color="auto" w:fill="D9D9D9"/>
          </w:tcPr>
          <w:p w:rsidR="009B0AD8" w:rsidRPr="009B0AD8" w:rsidRDefault="009B0AD8" w:rsidP="009B0AD8">
            <w:pPr>
              <w:widowControl/>
              <w:kinsoku w:val="0"/>
              <w:overflowPunct w:val="0"/>
              <w:autoSpaceDE w:val="0"/>
              <w:autoSpaceDN w:val="0"/>
              <w:adjustRightInd w:val="0"/>
              <w:spacing w:line="291" w:lineRule="exact"/>
              <w:ind w:left="2"/>
              <w:jc w:val="center"/>
              <w:rPr>
                <w:rFonts w:ascii="Times New Roman" w:hAnsi="Times New Roman" w:cs="Times New Roman"/>
                <w:sz w:val="24"/>
                <w:szCs w:val="24"/>
              </w:rPr>
            </w:pPr>
            <w:r w:rsidRPr="009B0AD8">
              <w:rPr>
                <w:rFonts w:ascii="Calibri" w:hAnsi="Calibri" w:cs="Calibri"/>
                <w:b/>
                <w:bCs/>
                <w:sz w:val="24"/>
                <w:szCs w:val="24"/>
              </w:rPr>
              <w:t>EMERGING</w:t>
            </w:r>
          </w:p>
        </w:tc>
      </w:tr>
      <w:tr w:rsidR="009B0AD8" w:rsidRPr="009B0AD8">
        <w:trPr>
          <w:trHeight w:hRule="exact" w:val="304"/>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2" w:lineRule="exact"/>
              <w:ind w:left="102"/>
              <w:rPr>
                <w:rFonts w:ascii="Times New Roman" w:hAnsi="Times New Roman" w:cs="Times New Roman"/>
                <w:sz w:val="24"/>
                <w:szCs w:val="24"/>
              </w:rPr>
            </w:pPr>
            <w:r w:rsidRPr="009B0AD8">
              <w:rPr>
                <w:rFonts w:ascii="Calibri" w:hAnsi="Calibri" w:cs="Calibri"/>
                <w:b/>
                <w:bCs/>
                <w:spacing w:val="-1"/>
                <w:sz w:val="24"/>
                <w:szCs w:val="24"/>
              </w:rPr>
              <w:t>Date</w:t>
            </w:r>
          </w:p>
        </w:tc>
        <w:tc>
          <w:tcPr>
            <w:tcW w:w="7020"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2" w:lineRule="exact"/>
              <w:ind w:left="102"/>
              <w:rPr>
                <w:rFonts w:ascii="Times New Roman" w:hAnsi="Times New Roman" w:cs="Times New Roman"/>
                <w:sz w:val="24"/>
                <w:szCs w:val="24"/>
              </w:rPr>
            </w:pPr>
            <w:r w:rsidRPr="009B0AD8">
              <w:rPr>
                <w:rFonts w:ascii="Calibri" w:hAnsi="Calibri" w:cs="Calibri"/>
                <w:b/>
                <w:bCs/>
                <w:sz w:val="24"/>
                <w:szCs w:val="24"/>
              </w:rPr>
              <w:t>Information</w:t>
            </w:r>
          </w:p>
        </w:tc>
        <w:tc>
          <w:tcPr>
            <w:tcW w:w="119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2" w:lineRule="exact"/>
              <w:ind w:left="102"/>
              <w:rPr>
                <w:rFonts w:ascii="Times New Roman" w:hAnsi="Times New Roman" w:cs="Times New Roman"/>
                <w:sz w:val="24"/>
                <w:szCs w:val="24"/>
              </w:rPr>
            </w:pPr>
            <w:r w:rsidRPr="009B0AD8">
              <w:rPr>
                <w:rFonts w:ascii="Calibri" w:hAnsi="Calibri" w:cs="Calibri"/>
                <w:b/>
                <w:bCs/>
                <w:spacing w:val="-1"/>
                <w:sz w:val="24"/>
                <w:szCs w:val="24"/>
              </w:rPr>
              <w:t>Location</w:t>
            </w:r>
          </w:p>
        </w:tc>
      </w:tr>
      <w:tr w:rsidR="009B0AD8" w:rsidRPr="009B0AD8">
        <w:trPr>
          <w:trHeight w:hRule="exact" w:val="888"/>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z w:val="24"/>
                <w:szCs w:val="24"/>
              </w:rPr>
              <w:t>10/16/17</w:t>
            </w:r>
          </w:p>
        </w:tc>
        <w:tc>
          <w:tcPr>
            <w:tcW w:w="7020"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145"/>
              <w:rPr>
                <w:rFonts w:ascii="Times New Roman" w:hAnsi="Times New Roman" w:cs="Times New Roman"/>
                <w:sz w:val="24"/>
                <w:szCs w:val="24"/>
              </w:rPr>
            </w:pPr>
            <w:r w:rsidRPr="009B0AD8">
              <w:rPr>
                <w:rFonts w:ascii="Calibri" w:hAnsi="Calibri" w:cs="Calibri"/>
                <w:spacing w:val="-1"/>
                <w:sz w:val="24"/>
                <w:szCs w:val="24"/>
              </w:rPr>
              <w:t>Some</w:t>
            </w:r>
            <w:r w:rsidRPr="009B0AD8">
              <w:rPr>
                <w:rFonts w:ascii="Calibri" w:hAnsi="Calibri" w:cs="Calibri"/>
                <w:spacing w:val="-2"/>
                <w:sz w:val="24"/>
                <w:szCs w:val="24"/>
              </w:rPr>
              <w:t xml:space="preserve"> </w:t>
            </w:r>
            <w:r w:rsidRPr="009B0AD8">
              <w:rPr>
                <w:rFonts w:ascii="Calibri" w:hAnsi="Calibri" w:cs="Calibri"/>
                <w:spacing w:val="-1"/>
                <w:sz w:val="24"/>
                <w:szCs w:val="24"/>
              </w:rPr>
              <w:t>survivors</w:t>
            </w:r>
            <w:r w:rsidRPr="009B0AD8">
              <w:rPr>
                <w:rFonts w:ascii="Calibri" w:hAnsi="Calibri" w:cs="Calibri"/>
                <w:spacing w:val="-3"/>
                <w:sz w:val="24"/>
                <w:szCs w:val="24"/>
              </w:rPr>
              <w:t xml:space="preserve"> </w:t>
            </w:r>
            <w:r w:rsidRPr="009B0AD8">
              <w:rPr>
                <w:rFonts w:ascii="Calibri" w:hAnsi="Calibri" w:cs="Calibri"/>
                <w:sz w:val="24"/>
                <w:szCs w:val="24"/>
              </w:rPr>
              <w:t>are</w:t>
            </w:r>
            <w:r w:rsidRPr="009B0AD8">
              <w:rPr>
                <w:rFonts w:ascii="Calibri" w:hAnsi="Calibri" w:cs="Calibri"/>
                <w:spacing w:val="-2"/>
                <w:sz w:val="24"/>
                <w:szCs w:val="24"/>
              </w:rPr>
              <w:t xml:space="preserve"> </w:t>
            </w:r>
            <w:r w:rsidRPr="009B0AD8">
              <w:rPr>
                <w:rFonts w:ascii="Calibri" w:hAnsi="Calibri" w:cs="Calibri"/>
                <w:spacing w:val="-1"/>
                <w:sz w:val="24"/>
                <w:szCs w:val="24"/>
              </w:rPr>
              <w:t>not</w:t>
            </w:r>
            <w:r w:rsidRPr="009B0AD8">
              <w:rPr>
                <w:rFonts w:ascii="Calibri" w:hAnsi="Calibri" w:cs="Calibri"/>
                <w:spacing w:val="-3"/>
                <w:sz w:val="24"/>
                <w:szCs w:val="24"/>
              </w:rPr>
              <w:t xml:space="preserve"> </w:t>
            </w:r>
            <w:r w:rsidRPr="009B0AD8">
              <w:rPr>
                <w:rFonts w:ascii="Calibri" w:hAnsi="Calibri" w:cs="Calibri"/>
                <w:sz w:val="24"/>
                <w:szCs w:val="24"/>
              </w:rPr>
              <w:t>seeking</w:t>
            </w:r>
            <w:r w:rsidRPr="009B0AD8">
              <w:rPr>
                <w:rFonts w:ascii="Calibri" w:hAnsi="Calibri" w:cs="Calibri"/>
                <w:spacing w:val="-3"/>
                <w:sz w:val="24"/>
                <w:szCs w:val="24"/>
              </w:rPr>
              <w:t xml:space="preserve"> </w:t>
            </w:r>
            <w:r w:rsidRPr="009B0AD8">
              <w:rPr>
                <w:rFonts w:ascii="Calibri" w:hAnsi="Calibri" w:cs="Calibri"/>
                <w:sz w:val="24"/>
                <w:szCs w:val="24"/>
              </w:rPr>
              <w:t>assistance</w:t>
            </w:r>
            <w:r w:rsidRPr="009B0AD8">
              <w:rPr>
                <w:rFonts w:ascii="Calibri" w:hAnsi="Calibri" w:cs="Calibri"/>
                <w:spacing w:val="-3"/>
                <w:sz w:val="24"/>
                <w:szCs w:val="24"/>
              </w:rPr>
              <w:t xml:space="preserve"> </w:t>
            </w:r>
            <w:r w:rsidRPr="009B0AD8">
              <w:rPr>
                <w:rFonts w:ascii="Calibri" w:hAnsi="Calibri" w:cs="Calibri"/>
                <w:spacing w:val="-1"/>
                <w:sz w:val="24"/>
                <w:szCs w:val="24"/>
              </w:rPr>
              <w:t xml:space="preserve">directly </w:t>
            </w:r>
            <w:r w:rsidRPr="009B0AD8">
              <w:rPr>
                <w:rFonts w:ascii="Calibri" w:hAnsi="Calibri" w:cs="Calibri"/>
                <w:sz w:val="24"/>
                <w:szCs w:val="24"/>
              </w:rPr>
              <w:t>after</w:t>
            </w:r>
            <w:r w:rsidRPr="009B0AD8">
              <w:rPr>
                <w:rFonts w:ascii="Calibri" w:hAnsi="Calibri" w:cs="Calibri"/>
                <w:spacing w:val="-2"/>
                <w:sz w:val="24"/>
                <w:szCs w:val="24"/>
              </w:rPr>
              <w:t xml:space="preserve"> </w:t>
            </w:r>
            <w:r w:rsidRPr="009B0AD8">
              <w:rPr>
                <w:rFonts w:ascii="Calibri" w:hAnsi="Calibri" w:cs="Calibri"/>
                <w:spacing w:val="-1"/>
                <w:sz w:val="24"/>
                <w:szCs w:val="24"/>
              </w:rPr>
              <w:t>disembarking</w:t>
            </w:r>
            <w:r w:rsidRPr="009B0AD8">
              <w:rPr>
                <w:rFonts w:ascii="Calibri" w:hAnsi="Calibri" w:cs="Calibri"/>
                <w:spacing w:val="24"/>
                <w:sz w:val="24"/>
                <w:szCs w:val="24"/>
              </w:rPr>
              <w:t xml:space="preserve"> </w:t>
            </w:r>
            <w:r w:rsidRPr="009B0AD8">
              <w:rPr>
                <w:rFonts w:ascii="Calibri" w:hAnsi="Calibri" w:cs="Calibri"/>
                <w:sz w:val="24"/>
                <w:szCs w:val="24"/>
              </w:rPr>
              <w:t>their</w:t>
            </w:r>
            <w:r w:rsidRPr="009B0AD8">
              <w:rPr>
                <w:rFonts w:ascii="Calibri" w:hAnsi="Calibri" w:cs="Calibri"/>
                <w:spacing w:val="-2"/>
                <w:sz w:val="24"/>
                <w:szCs w:val="24"/>
              </w:rPr>
              <w:t xml:space="preserve"> </w:t>
            </w:r>
            <w:r w:rsidRPr="009B0AD8">
              <w:rPr>
                <w:rFonts w:ascii="Calibri" w:hAnsi="Calibri" w:cs="Calibri"/>
                <w:spacing w:val="-1"/>
                <w:sz w:val="24"/>
                <w:szCs w:val="24"/>
              </w:rPr>
              <w:t>flights</w:t>
            </w:r>
            <w:r w:rsidRPr="009B0AD8">
              <w:rPr>
                <w:rFonts w:ascii="Calibri" w:hAnsi="Calibri" w:cs="Calibri"/>
                <w:spacing w:val="-3"/>
                <w:sz w:val="24"/>
                <w:szCs w:val="24"/>
              </w:rPr>
              <w:t xml:space="preserve"> </w:t>
            </w:r>
            <w:r w:rsidRPr="009B0AD8">
              <w:rPr>
                <w:rFonts w:ascii="Calibri" w:hAnsi="Calibri" w:cs="Calibri"/>
                <w:sz w:val="24"/>
                <w:szCs w:val="24"/>
              </w:rPr>
              <w:t>and</w:t>
            </w:r>
            <w:r w:rsidRPr="009B0AD8">
              <w:rPr>
                <w:rFonts w:ascii="Calibri" w:hAnsi="Calibri" w:cs="Calibri"/>
                <w:spacing w:val="-3"/>
                <w:sz w:val="24"/>
                <w:szCs w:val="24"/>
              </w:rPr>
              <w:t xml:space="preserve"> </w:t>
            </w:r>
            <w:r w:rsidRPr="009B0AD8">
              <w:rPr>
                <w:rFonts w:ascii="Calibri" w:hAnsi="Calibri" w:cs="Calibri"/>
                <w:sz w:val="24"/>
                <w:szCs w:val="24"/>
              </w:rPr>
              <w:t>are</w:t>
            </w:r>
            <w:r w:rsidRPr="009B0AD8">
              <w:rPr>
                <w:rFonts w:ascii="Calibri" w:hAnsi="Calibri" w:cs="Calibri"/>
                <w:spacing w:val="-1"/>
                <w:sz w:val="24"/>
                <w:szCs w:val="24"/>
              </w:rPr>
              <w:t xml:space="preserve"> returning</w:t>
            </w:r>
            <w:r w:rsidRPr="009B0AD8">
              <w:rPr>
                <w:rFonts w:ascii="Calibri" w:hAnsi="Calibri" w:cs="Calibri"/>
                <w:spacing w:val="-3"/>
                <w:sz w:val="24"/>
                <w:szCs w:val="24"/>
              </w:rPr>
              <w:t xml:space="preserve"> </w:t>
            </w:r>
            <w:r w:rsidRPr="009B0AD8">
              <w:rPr>
                <w:rFonts w:ascii="Calibri" w:hAnsi="Calibri" w:cs="Calibri"/>
                <w:sz w:val="24"/>
                <w:szCs w:val="24"/>
              </w:rPr>
              <w:t>to</w:t>
            </w:r>
            <w:r w:rsidRPr="009B0AD8">
              <w:rPr>
                <w:rFonts w:ascii="Calibri" w:hAnsi="Calibri" w:cs="Calibri"/>
                <w:spacing w:val="-3"/>
                <w:sz w:val="24"/>
                <w:szCs w:val="24"/>
              </w:rPr>
              <w:t xml:space="preserve"> </w:t>
            </w:r>
            <w:r w:rsidRPr="009B0AD8">
              <w:rPr>
                <w:rFonts w:ascii="Calibri" w:hAnsi="Calibri" w:cs="Calibri"/>
                <w:spacing w:val="-1"/>
                <w:sz w:val="24"/>
                <w:szCs w:val="24"/>
              </w:rPr>
              <w:t>the</w:t>
            </w:r>
            <w:r w:rsidRPr="009B0AD8">
              <w:rPr>
                <w:rFonts w:ascii="Calibri" w:hAnsi="Calibri" w:cs="Calibri"/>
                <w:sz w:val="24"/>
                <w:szCs w:val="24"/>
              </w:rPr>
              <w:t xml:space="preserve"> airport</w:t>
            </w:r>
            <w:r w:rsidRPr="009B0AD8">
              <w:rPr>
                <w:rFonts w:ascii="Calibri" w:hAnsi="Calibri" w:cs="Calibri"/>
                <w:spacing w:val="-3"/>
                <w:sz w:val="24"/>
                <w:szCs w:val="24"/>
              </w:rPr>
              <w:t xml:space="preserve"> </w:t>
            </w:r>
            <w:r w:rsidRPr="009B0AD8">
              <w:rPr>
                <w:rFonts w:ascii="Calibri" w:hAnsi="Calibri" w:cs="Calibri"/>
                <w:sz w:val="24"/>
                <w:szCs w:val="24"/>
              </w:rPr>
              <w:t>a</w:t>
            </w:r>
            <w:r w:rsidRPr="009B0AD8">
              <w:rPr>
                <w:rFonts w:ascii="Calibri" w:hAnsi="Calibri" w:cs="Calibri"/>
                <w:spacing w:val="-2"/>
                <w:sz w:val="24"/>
                <w:szCs w:val="24"/>
              </w:rPr>
              <w:t xml:space="preserve"> </w:t>
            </w:r>
            <w:r w:rsidRPr="009B0AD8">
              <w:rPr>
                <w:rFonts w:ascii="Calibri" w:hAnsi="Calibri" w:cs="Calibri"/>
                <w:spacing w:val="-1"/>
                <w:sz w:val="24"/>
                <w:szCs w:val="24"/>
              </w:rPr>
              <w:t>day or</w:t>
            </w:r>
            <w:r w:rsidRPr="009B0AD8">
              <w:rPr>
                <w:rFonts w:ascii="Calibri" w:hAnsi="Calibri" w:cs="Calibri"/>
                <w:spacing w:val="-2"/>
                <w:sz w:val="24"/>
                <w:szCs w:val="24"/>
              </w:rPr>
              <w:t xml:space="preserve"> </w:t>
            </w:r>
            <w:r w:rsidRPr="009B0AD8">
              <w:rPr>
                <w:rFonts w:ascii="Calibri" w:hAnsi="Calibri" w:cs="Calibri"/>
                <w:sz w:val="24"/>
                <w:szCs w:val="24"/>
              </w:rPr>
              <w:t>two</w:t>
            </w:r>
            <w:r w:rsidRPr="009B0AD8">
              <w:rPr>
                <w:rFonts w:ascii="Calibri" w:hAnsi="Calibri" w:cs="Calibri"/>
                <w:spacing w:val="-3"/>
                <w:sz w:val="24"/>
                <w:szCs w:val="24"/>
              </w:rPr>
              <w:t xml:space="preserve"> </w:t>
            </w:r>
            <w:r w:rsidRPr="009B0AD8">
              <w:rPr>
                <w:rFonts w:ascii="Calibri" w:hAnsi="Calibri" w:cs="Calibri"/>
                <w:sz w:val="24"/>
                <w:szCs w:val="24"/>
              </w:rPr>
              <w:t>later</w:t>
            </w:r>
            <w:r w:rsidRPr="009B0AD8">
              <w:rPr>
                <w:rFonts w:ascii="Calibri" w:hAnsi="Calibri" w:cs="Calibri"/>
                <w:spacing w:val="-1"/>
                <w:sz w:val="24"/>
                <w:szCs w:val="24"/>
              </w:rPr>
              <w:t xml:space="preserve"> after</w:t>
            </w:r>
            <w:r w:rsidRPr="009B0AD8">
              <w:rPr>
                <w:rFonts w:ascii="Calibri" w:hAnsi="Calibri" w:cs="Calibri"/>
                <w:spacing w:val="22"/>
                <w:w w:val="99"/>
                <w:sz w:val="24"/>
                <w:szCs w:val="24"/>
              </w:rPr>
              <w:t xml:space="preserve"> </w:t>
            </w:r>
            <w:r w:rsidRPr="009B0AD8">
              <w:rPr>
                <w:rFonts w:ascii="Calibri" w:hAnsi="Calibri" w:cs="Calibri"/>
                <w:sz w:val="24"/>
                <w:szCs w:val="24"/>
              </w:rPr>
              <w:t>arriving</w:t>
            </w:r>
          </w:p>
        </w:tc>
        <w:tc>
          <w:tcPr>
            <w:tcW w:w="119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1" w:lineRule="exact"/>
              <w:ind w:left="102"/>
              <w:rPr>
                <w:rFonts w:ascii="Times New Roman" w:hAnsi="Times New Roman" w:cs="Times New Roman"/>
                <w:sz w:val="24"/>
                <w:szCs w:val="24"/>
              </w:rPr>
            </w:pPr>
            <w:r w:rsidRPr="009B0AD8">
              <w:rPr>
                <w:rFonts w:ascii="Calibri" w:hAnsi="Calibri" w:cs="Calibri"/>
                <w:spacing w:val="-1"/>
                <w:sz w:val="24"/>
                <w:szCs w:val="24"/>
              </w:rPr>
              <w:t>MIA</w:t>
            </w:r>
          </w:p>
        </w:tc>
      </w:tr>
      <w:tr w:rsidR="009B0AD8" w:rsidRPr="009B0AD8">
        <w:trPr>
          <w:trHeight w:hRule="exact" w:val="1183"/>
        </w:trPr>
        <w:tc>
          <w:tcPr>
            <w:tcW w:w="1133"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3" w:lineRule="exact"/>
              <w:ind w:left="102"/>
              <w:rPr>
                <w:rFonts w:ascii="Times New Roman" w:hAnsi="Times New Roman" w:cs="Times New Roman"/>
                <w:sz w:val="24"/>
                <w:szCs w:val="24"/>
              </w:rPr>
            </w:pPr>
            <w:r w:rsidRPr="009B0AD8">
              <w:rPr>
                <w:rFonts w:ascii="Calibri" w:hAnsi="Calibri" w:cs="Calibri"/>
                <w:sz w:val="24"/>
                <w:szCs w:val="24"/>
              </w:rPr>
              <w:t>10/16/17</w:t>
            </w:r>
          </w:p>
        </w:tc>
        <w:tc>
          <w:tcPr>
            <w:tcW w:w="7020"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ind w:left="102" w:right="339"/>
              <w:rPr>
                <w:rFonts w:ascii="Times New Roman" w:hAnsi="Times New Roman" w:cs="Times New Roman"/>
                <w:sz w:val="24"/>
                <w:szCs w:val="24"/>
              </w:rPr>
            </w:pPr>
            <w:r w:rsidRPr="009B0AD8">
              <w:rPr>
                <w:rFonts w:ascii="Calibri" w:hAnsi="Calibri" w:cs="Calibri"/>
                <w:sz w:val="24"/>
                <w:szCs w:val="24"/>
              </w:rPr>
              <w:t>Concern</w:t>
            </w:r>
            <w:r w:rsidRPr="009B0AD8">
              <w:rPr>
                <w:rFonts w:ascii="Calibri" w:hAnsi="Calibri" w:cs="Calibri"/>
                <w:spacing w:val="-3"/>
                <w:sz w:val="24"/>
                <w:szCs w:val="24"/>
              </w:rPr>
              <w:t xml:space="preserve"> </w:t>
            </w:r>
            <w:r w:rsidRPr="009B0AD8">
              <w:rPr>
                <w:rFonts w:ascii="Calibri" w:hAnsi="Calibri" w:cs="Calibri"/>
                <w:spacing w:val="-1"/>
                <w:sz w:val="24"/>
                <w:szCs w:val="24"/>
              </w:rPr>
              <w:t>that</w:t>
            </w:r>
            <w:r w:rsidRPr="009B0AD8">
              <w:rPr>
                <w:rFonts w:ascii="Calibri" w:hAnsi="Calibri" w:cs="Calibri"/>
                <w:spacing w:val="-3"/>
                <w:sz w:val="24"/>
                <w:szCs w:val="24"/>
              </w:rPr>
              <w:t xml:space="preserve"> </w:t>
            </w:r>
            <w:r w:rsidRPr="009B0AD8">
              <w:rPr>
                <w:rFonts w:ascii="Calibri" w:hAnsi="Calibri" w:cs="Calibri"/>
                <w:spacing w:val="-1"/>
                <w:sz w:val="24"/>
                <w:szCs w:val="24"/>
              </w:rPr>
              <w:t>the</w:t>
            </w:r>
            <w:r w:rsidRPr="009B0AD8">
              <w:rPr>
                <w:rFonts w:ascii="Calibri" w:hAnsi="Calibri" w:cs="Calibri"/>
                <w:spacing w:val="-3"/>
                <w:sz w:val="24"/>
                <w:szCs w:val="24"/>
              </w:rPr>
              <w:t xml:space="preserve"> </w:t>
            </w:r>
            <w:r w:rsidRPr="009B0AD8">
              <w:rPr>
                <w:rFonts w:ascii="Calibri" w:hAnsi="Calibri" w:cs="Calibri"/>
                <w:sz w:val="24"/>
                <w:szCs w:val="24"/>
              </w:rPr>
              <w:t>airport</w:t>
            </w:r>
            <w:r w:rsidRPr="009B0AD8">
              <w:rPr>
                <w:rFonts w:ascii="Calibri" w:hAnsi="Calibri" w:cs="Calibri"/>
                <w:spacing w:val="-4"/>
                <w:sz w:val="24"/>
                <w:szCs w:val="24"/>
              </w:rPr>
              <w:t xml:space="preserve"> </w:t>
            </w:r>
            <w:r w:rsidRPr="009B0AD8">
              <w:rPr>
                <w:rFonts w:ascii="Calibri" w:hAnsi="Calibri" w:cs="Calibri"/>
                <w:sz w:val="24"/>
                <w:szCs w:val="24"/>
              </w:rPr>
              <w:t>welcome</w:t>
            </w:r>
            <w:r w:rsidRPr="009B0AD8">
              <w:rPr>
                <w:rFonts w:ascii="Calibri" w:hAnsi="Calibri" w:cs="Calibri"/>
                <w:spacing w:val="-3"/>
                <w:sz w:val="24"/>
                <w:szCs w:val="24"/>
              </w:rPr>
              <w:t xml:space="preserve"> </w:t>
            </w:r>
            <w:r w:rsidRPr="009B0AD8">
              <w:rPr>
                <w:rFonts w:ascii="Calibri" w:hAnsi="Calibri" w:cs="Calibri"/>
                <w:spacing w:val="-1"/>
                <w:sz w:val="24"/>
                <w:szCs w:val="24"/>
              </w:rPr>
              <w:t>center</w:t>
            </w:r>
            <w:r w:rsidRPr="009B0AD8">
              <w:rPr>
                <w:rFonts w:ascii="Calibri" w:hAnsi="Calibri" w:cs="Calibri"/>
                <w:spacing w:val="-3"/>
                <w:sz w:val="24"/>
                <w:szCs w:val="24"/>
              </w:rPr>
              <w:t xml:space="preserve"> </w:t>
            </w:r>
            <w:r w:rsidRPr="009B0AD8">
              <w:rPr>
                <w:rFonts w:ascii="Calibri" w:hAnsi="Calibri" w:cs="Calibri"/>
                <w:sz w:val="24"/>
                <w:szCs w:val="24"/>
              </w:rPr>
              <w:t>will</w:t>
            </w:r>
            <w:r w:rsidRPr="009B0AD8">
              <w:rPr>
                <w:rFonts w:ascii="Calibri" w:hAnsi="Calibri" w:cs="Calibri"/>
                <w:spacing w:val="-4"/>
                <w:sz w:val="24"/>
                <w:szCs w:val="24"/>
              </w:rPr>
              <w:t xml:space="preserve"> </w:t>
            </w:r>
            <w:r w:rsidRPr="009B0AD8">
              <w:rPr>
                <w:rFonts w:ascii="Calibri" w:hAnsi="Calibri" w:cs="Calibri"/>
                <w:spacing w:val="-1"/>
                <w:sz w:val="24"/>
                <w:szCs w:val="24"/>
              </w:rPr>
              <w:t>close</w:t>
            </w:r>
            <w:r w:rsidRPr="009B0AD8">
              <w:rPr>
                <w:rFonts w:ascii="Calibri" w:hAnsi="Calibri" w:cs="Calibri"/>
                <w:spacing w:val="-3"/>
                <w:sz w:val="24"/>
                <w:szCs w:val="24"/>
              </w:rPr>
              <w:t xml:space="preserve"> </w:t>
            </w:r>
            <w:r w:rsidRPr="009B0AD8">
              <w:rPr>
                <w:rFonts w:ascii="Calibri" w:hAnsi="Calibri" w:cs="Calibri"/>
                <w:sz w:val="24"/>
                <w:szCs w:val="24"/>
              </w:rPr>
              <w:t>before</w:t>
            </w:r>
            <w:r w:rsidRPr="009B0AD8">
              <w:rPr>
                <w:rFonts w:ascii="Calibri" w:hAnsi="Calibri" w:cs="Calibri"/>
                <w:spacing w:val="-3"/>
                <w:sz w:val="24"/>
                <w:szCs w:val="24"/>
              </w:rPr>
              <w:t xml:space="preserve"> </w:t>
            </w:r>
            <w:r w:rsidRPr="009B0AD8">
              <w:rPr>
                <w:rFonts w:ascii="Calibri" w:hAnsi="Calibri" w:cs="Calibri"/>
                <w:spacing w:val="-1"/>
                <w:sz w:val="24"/>
                <w:szCs w:val="24"/>
              </w:rPr>
              <w:t>family</w:t>
            </w:r>
            <w:r w:rsidRPr="009B0AD8">
              <w:rPr>
                <w:rFonts w:ascii="Calibri" w:hAnsi="Calibri" w:cs="Calibri"/>
                <w:spacing w:val="26"/>
                <w:sz w:val="24"/>
                <w:szCs w:val="24"/>
              </w:rPr>
              <w:t xml:space="preserve"> </w:t>
            </w:r>
            <w:r w:rsidRPr="009B0AD8">
              <w:rPr>
                <w:rFonts w:ascii="Calibri" w:hAnsi="Calibri" w:cs="Calibri"/>
                <w:sz w:val="24"/>
                <w:szCs w:val="24"/>
              </w:rPr>
              <w:t>members</w:t>
            </w:r>
            <w:r w:rsidRPr="009B0AD8">
              <w:rPr>
                <w:rFonts w:ascii="Calibri" w:hAnsi="Calibri" w:cs="Calibri"/>
                <w:spacing w:val="-4"/>
                <w:sz w:val="24"/>
                <w:szCs w:val="24"/>
              </w:rPr>
              <w:t xml:space="preserve"> </w:t>
            </w:r>
            <w:r w:rsidRPr="009B0AD8">
              <w:rPr>
                <w:rFonts w:ascii="Calibri" w:hAnsi="Calibri" w:cs="Calibri"/>
                <w:spacing w:val="-1"/>
                <w:sz w:val="24"/>
                <w:szCs w:val="24"/>
              </w:rPr>
              <w:t>can</w:t>
            </w:r>
            <w:r w:rsidRPr="009B0AD8">
              <w:rPr>
                <w:rFonts w:ascii="Calibri" w:hAnsi="Calibri" w:cs="Calibri"/>
                <w:spacing w:val="-4"/>
                <w:sz w:val="24"/>
                <w:szCs w:val="24"/>
              </w:rPr>
              <w:t xml:space="preserve"> </w:t>
            </w:r>
            <w:r w:rsidRPr="009B0AD8">
              <w:rPr>
                <w:rFonts w:ascii="Calibri" w:hAnsi="Calibri" w:cs="Calibri"/>
                <w:sz w:val="24"/>
                <w:szCs w:val="24"/>
              </w:rPr>
              <w:t>arrive</w:t>
            </w:r>
            <w:r w:rsidRPr="009B0AD8">
              <w:rPr>
                <w:rFonts w:ascii="Calibri" w:hAnsi="Calibri" w:cs="Calibri"/>
                <w:spacing w:val="-3"/>
                <w:sz w:val="24"/>
                <w:szCs w:val="24"/>
              </w:rPr>
              <w:t xml:space="preserve"> </w:t>
            </w:r>
            <w:r w:rsidRPr="009B0AD8">
              <w:rPr>
                <w:rFonts w:ascii="Calibri" w:hAnsi="Calibri" w:cs="Calibri"/>
                <w:spacing w:val="-1"/>
                <w:sz w:val="24"/>
                <w:szCs w:val="24"/>
              </w:rPr>
              <w:t>from</w:t>
            </w:r>
            <w:r w:rsidRPr="009B0AD8">
              <w:rPr>
                <w:rFonts w:ascii="Calibri" w:hAnsi="Calibri" w:cs="Calibri"/>
                <w:spacing w:val="-3"/>
                <w:sz w:val="24"/>
                <w:szCs w:val="24"/>
              </w:rPr>
              <w:t xml:space="preserve"> </w:t>
            </w:r>
            <w:r w:rsidRPr="009B0AD8">
              <w:rPr>
                <w:rFonts w:ascii="Calibri" w:hAnsi="Calibri" w:cs="Calibri"/>
                <w:spacing w:val="-1"/>
                <w:sz w:val="24"/>
                <w:szCs w:val="24"/>
              </w:rPr>
              <w:t>the</w:t>
            </w:r>
            <w:r w:rsidRPr="009B0AD8">
              <w:rPr>
                <w:rFonts w:ascii="Calibri" w:hAnsi="Calibri" w:cs="Calibri"/>
                <w:spacing w:val="-3"/>
                <w:sz w:val="24"/>
                <w:szCs w:val="24"/>
              </w:rPr>
              <w:t xml:space="preserve"> </w:t>
            </w:r>
            <w:r w:rsidRPr="009B0AD8">
              <w:rPr>
                <w:rFonts w:ascii="Calibri" w:hAnsi="Calibri" w:cs="Calibri"/>
                <w:spacing w:val="-1"/>
                <w:sz w:val="24"/>
                <w:szCs w:val="24"/>
              </w:rPr>
              <w:t>islands</w:t>
            </w:r>
            <w:r w:rsidRPr="009B0AD8">
              <w:rPr>
                <w:rFonts w:ascii="Calibri" w:hAnsi="Calibri" w:cs="Calibri"/>
                <w:spacing w:val="-2"/>
                <w:sz w:val="24"/>
                <w:szCs w:val="24"/>
              </w:rPr>
              <w:t xml:space="preserve"> </w:t>
            </w:r>
            <w:r w:rsidRPr="009B0AD8">
              <w:rPr>
                <w:rFonts w:ascii="Calibri" w:hAnsi="Calibri" w:cs="Calibri"/>
                <w:sz w:val="24"/>
                <w:szCs w:val="24"/>
              </w:rPr>
              <w:t>since</w:t>
            </w:r>
            <w:r w:rsidRPr="009B0AD8">
              <w:rPr>
                <w:rFonts w:ascii="Calibri" w:hAnsi="Calibri" w:cs="Calibri"/>
                <w:spacing w:val="-3"/>
                <w:sz w:val="24"/>
                <w:szCs w:val="24"/>
              </w:rPr>
              <w:t xml:space="preserve"> </w:t>
            </w:r>
            <w:r w:rsidRPr="009B0AD8">
              <w:rPr>
                <w:rFonts w:ascii="Calibri" w:hAnsi="Calibri" w:cs="Calibri"/>
                <w:spacing w:val="-1"/>
                <w:sz w:val="24"/>
                <w:szCs w:val="24"/>
              </w:rPr>
              <w:t>flights</w:t>
            </w:r>
            <w:r w:rsidRPr="009B0AD8">
              <w:rPr>
                <w:rFonts w:ascii="Calibri" w:hAnsi="Calibri" w:cs="Calibri"/>
                <w:spacing w:val="-4"/>
                <w:sz w:val="24"/>
                <w:szCs w:val="24"/>
              </w:rPr>
              <w:t xml:space="preserve"> </w:t>
            </w:r>
            <w:r w:rsidRPr="009B0AD8">
              <w:rPr>
                <w:rFonts w:ascii="Calibri" w:hAnsi="Calibri" w:cs="Calibri"/>
                <w:sz w:val="24"/>
                <w:szCs w:val="24"/>
              </w:rPr>
              <w:t>are</w:t>
            </w:r>
            <w:r w:rsidRPr="009B0AD8">
              <w:rPr>
                <w:rFonts w:ascii="Calibri" w:hAnsi="Calibri" w:cs="Calibri"/>
                <w:spacing w:val="-3"/>
                <w:sz w:val="24"/>
                <w:szCs w:val="24"/>
              </w:rPr>
              <w:t xml:space="preserve"> </w:t>
            </w:r>
            <w:r w:rsidRPr="009B0AD8">
              <w:rPr>
                <w:rFonts w:ascii="Calibri" w:hAnsi="Calibri" w:cs="Calibri"/>
                <w:spacing w:val="-1"/>
                <w:sz w:val="24"/>
                <w:szCs w:val="24"/>
              </w:rPr>
              <w:t>booked</w:t>
            </w:r>
            <w:r w:rsidRPr="009B0AD8">
              <w:rPr>
                <w:rFonts w:ascii="Calibri" w:hAnsi="Calibri" w:cs="Calibri"/>
                <w:spacing w:val="-4"/>
                <w:sz w:val="24"/>
                <w:szCs w:val="24"/>
              </w:rPr>
              <w:t xml:space="preserve"> </w:t>
            </w:r>
            <w:r w:rsidRPr="009B0AD8">
              <w:rPr>
                <w:rFonts w:ascii="Calibri" w:hAnsi="Calibri" w:cs="Calibri"/>
                <w:spacing w:val="-1"/>
                <w:sz w:val="24"/>
                <w:szCs w:val="24"/>
              </w:rPr>
              <w:t>until</w:t>
            </w:r>
            <w:r w:rsidRPr="009B0AD8">
              <w:rPr>
                <w:rFonts w:ascii="Calibri" w:hAnsi="Calibri" w:cs="Calibri"/>
                <w:spacing w:val="27"/>
                <w:sz w:val="24"/>
                <w:szCs w:val="24"/>
              </w:rPr>
              <w:t xml:space="preserve"> </w:t>
            </w:r>
            <w:r w:rsidRPr="009B0AD8">
              <w:rPr>
                <w:rFonts w:ascii="Calibri" w:hAnsi="Calibri" w:cs="Calibri"/>
                <w:spacing w:val="-1"/>
                <w:sz w:val="24"/>
                <w:szCs w:val="24"/>
              </w:rPr>
              <w:t xml:space="preserve">the </w:t>
            </w:r>
            <w:r w:rsidRPr="009B0AD8">
              <w:rPr>
                <w:rFonts w:ascii="Calibri" w:hAnsi="Calibri" w:cs="Calibri"/>
                <w:sz w:val="24"/>
                <w:szCs w:val="24"/>
              </w:rPr>
              <w:t>end</w:t>
            </w:r>
            <w:r w:rsidRPr="009B0AD8">
              <w:rPr>
                <w:rFonts w:ascii="Calibri" w:hAnsi="Calibri" w:cs="Calibri"/>
                <w:spacing w:val="-2"/>
                <w:sz w:val="24"/>
                <w:szCs w:val="24"/>
              </w:rPr>
              <w:t xml:space="preserve"> </w:t>
            </w:r>
            <w:r w:rsidRPr="009B0AD8">
              <w:rPr>
                <w:rFonts w:ascii="Calibri" w:hAnsi="Calibri" w:cs="Calibri"/>
                <w:spacing w:val="-1"/>
                <w:sz w:val="24"/>
                <w:szCs w:val="24"/>
              </w:rPr>
              <w:t>of</w:t>
            </w:r>
            <w:r w:rsidRPr="009B0AD8">
              <w:rPr>
                <w:rFonts w:ascii="Calibri" w:hAnsi="Calibri" w:cs="Calibri"/>
                <w:spacing w:val="-2"/>
                <w:sz w:val="24"/>
                <w:szCs w:val="24"/>
              </w:rPr>
              <w:t xml:space="preserve"> </w:t>
            </w:r>
            <w:r w:rsidRPr="009B0AD8">
              <w:rPr>
                <w:rFonts w:ascii="Calibri" w:hAnsi="Calibri" w:cs="Calibri"/>
                <w:spacing w:val="-1"/>
                <w:sz w:val="24"/>
                <w:szCs w:val="24"/>
              </w:rPr>
              <w:t>October.</w:t>
            </w:r>
            <w:r w:rsidRPr="009B0AD8">
              <w:rPr>
                <w:rFonts w:ascii="Calibri" w:hAnsi="Calibri" w:cs="Calibri"/>
                <w:spacing w:val="-2"/>
                <w:sz w:val="24"/>
                <w:szCs w:val="24"/>
              </w:rPr>
              <w:t xml:space="preserve"> </w:t>
            </w:r>
            <w:r w:rsidRPr="009B0AD8">
              <w:rPr>
                <w:rFonts w:ascii="Calibri" w:hAnsi="Calibri" w:cs="Calibri"/>
                <w:sz w:val="24"/>
                <w:szCs w:val="24"/>
              </w:rPr>
              <w:t>DSA</w:t>
            </w:r>
            <w:r w:rsidRPr="009B0AD8">
              <w:rPr>
                <w:rFonts w:ascii="Calibri" w:hAnsi="Calibri" w:cs="Calibri"/>
                <w:spacing w:val="-1"/>
                <w:sz w:val="24"/>
                <w:szCs w:val="24"/>
              </w:rPr>
              <w:t xml:space="preserve"> </w:t>
            </w:r>
            <w:r w:rsidRPr="009B0AD8">
              <w:rPr>
                <w:rFonts w:ascii="Calibri" w:hAnsi="Calibri" w:cs="Calibri"/>
                <w:sz w:val="24"/>
                <w:szCs w:val="24"/>
              </w:rPr>
              <w:t>referred</w:t>
            </w:r>
            <w:r w:rsidRPr="009B0AD8">
              <w:rPr>
                <w:rFonts w:ascii="Calibri" w:hAnsi="Calibri" w:cs="Calibri"/>
                <w:spacing w:val="-2"/>
                <w:sz w:val="24"/>
                <w:szCs w:val="24"/>
              </w:rPr>
              <w:t xml:space="preserve"> </w:t>
            </w:r>
            <w:r w:rsidRPr="009B0AD8">
              <w:rPr>
                <w:rFonts w:ascii="Calibri" w:hAnsi="Calibri" w:cs="Calibri"/>
                <w:sz w:val="24"/>
                <w:szCs w:val="24"/>
              </w:rPr>
              <w:t>to</w:t>
            </w:r>
            <w:r w:rsidRPr="009B0AD8">
              <w:rPr>
                <w:rFonts w:ascii="Calibri" w:hAnsi="Calibri" w:cs="Calibri"/>
                <w:spacing w:val="-2"/>
                <w:sz w:val="24"/>
                <w:szCs w:val="24"/>
              </w:rPr>
              <w:t xml:space="preserve"> </w:t>
            </w:r>
            <w:r w:rsidRPr="009B0AD8">
              <w:rPr>
                <w:rFonts w:ascii="Calibri" w:hAnsi="Calibri" w:cs="Calibri"/>
                <w:sz w:val="24"/>
                <w:szCs w:val="24"/>
              </w:rPr>
              <w:t>DRC</w:t>
            </w:r>
            <w:r w:rsidRPr="009B0AD8">
              <w:rPr>
                <w:rFonts w:ascii="Calibri" w:hAnsi="Calibri" w:cs="Calibri"/>
                <w:spacing w:val="-1"/>
                <w:sz w:val="24"/>
                <w:szCs w:val="24"/>
              </w:rPr>
              <w:t xml:space="preserve"> </w:t>
            </w:r>
            <w:r w:rsidRPr="009B0AD8">
              <w:rPr>
                <w:rFonts w:ascii="Calibri" w:hAnsi="Calibri" w:cs="Calibri"/>
                <w:sz w:val="24"/>
                <w:szCs w:val="24"/>
              </w:rPr>
              <w:t>with</w:t>
            </w:r>
            <w:r w:rsidRPr="009B0AD8">
              <w:rPr>
                <w:rFonts w:ascii="Calibri" w:hAnsi="Calibri" w:cs="Calibri"/>
                <w:spacing w:val="-2"/>
                <w:sz w:val="24"/>
                <w:szCs w:val="24"/>
              </w:rPr>
              <w:t xml:space="preserve"> </w:t>
            </w:r>
            <w:r w:rsidRPr="009B0AD8">
              <w:rPr>
                <w:rFonts w:ascii="Calibri" w:hAnsi="Calibri" w:cs="Calibri"/>
                <w:spacing w:val="-1"/>
                <w:sz w:val="24"/>
                <w:szCs w:val="24"/>
              </w:rPr>
              <w:t>location</w:t>
            </w:r>
            <w:r w:rsidRPr="009B0AD8">
              <w:rPr>
                <w:rFonts w:ascii="Calibri" w:hAnsi="Calibri" w:cs="Calibri"/>
                <w:sz w:val="24"/>
                <w:szCs w:val="24"/>
              </w:rPr>
              <w:t xml:space="preserve"> and</w:t>
            </w:r>
            <w:r w:rsidRPr="009B0AD8">
              <w:rPr>
                <w:rFonts w:ascii="Calibri" w:hAnsi="Calibri" w:cs="Calibri"/>
                <w:spacing w:val="-2"/>
                <w:sz w:val="24"/>
                <w:szCs w:val="24"/>
              </w:rPr>
              <w:t xml:space="preserve"> </w:t>
            </w:r>
            <w:r w:rsidRPr="009B0AD8">
              <w:rPr>
                <w:rFonts w:ascii="Calibri" w:hAnsi="Calibri" w:cs="Calibri"/>
                <w:spacing w:val="-1"/>
                <w:sz w:val="24"/>
                <w:szCs w:val="24"/>
              </w:rPr>
              <w:t>hours</w:t>
            </w:r>
            <w:r w:rsidRPr="009B0AD8">
              <w:rPr>
                <w:rFonts w:ascii="Calibri" w:hAnsi="Calibri" w:cs="Calibri"/>
                <w:spacing w:val="-2"/>
                <w:sz w:val="24"/>
                <w:szCs w:val="24"/>
              </w:rPr>
              <w:t xml:space="preserve"> </w:t>
            </w:r>
            <w:r w:rsidRPr="009B0AD8">
              <w:rPr>
                <w:rFonts w:ascii="Calibri" w:hAnsi="Calibri" w:cs="Calibri"/>
                <w:spacing w:val="-1"/>
                <w:sz w:val="24"/>
                <w:szCs w:val="24"/>
              </w:rPr>
              <w:t>of</w:t>
            </w:r>
            <w:r w:rsidRPr="009B0AD8">
              <w:rPr>
                <w:rFonts w:ascii="Calibri" w:hAnsi="Calibri" w:cs="Calibri"/>
                <w:spacing w:val="22"/>
                <w:sz w:val="24"/>
                <w:szCs w:val="24"/>
              </w:rPr>
              <w:t xml:space="preserve"> </w:t>
            </w:r>
            <w:r w:rsidRPr="009B0AD8">
              <w:rPr>
                <w:rFonts w:ascii="Calibri" w:hAnsi="Calibri" w:cs="Calibri"/>
                <w:spacing w:val="-1"/>
                <w:sz w:val="24"/>
                <w:szCs w:val="24"/>
              </w:rPr>
              <w:t>operation.</w:t>
            </w:r>
          </w:p>
        </w:tc>
        <w:tc>
          <w:tcPr>
            <w:tcW w:w="1197" w:type="dxa"/>
            <w:tcBorders>
              <w:top w:val="single" w:sz="4" w:space="0" w:color="000000"/>
              <w:left w:val="single" w:sz="4" w:space="0" w:color="000000"/>
              <w:bottom w:val="single" w:sz="4" w:space="0" w:color="000000"/>
              <w:right w:val="single" w:sz="4" w:space="0" w:color="000000"/>
            </w:tcBorders>
          </w:tcPr>
          <w:p w:rsidR="009B0AD8" w:rsidRPr="009B0AD8" w:rsidRDefault="009B0AD8" w:rsidP="009B0AD8">
            <w:pPr>
              <w:widowControl/>
              <w:kinsoku w:val="0"/>
              <w:overflowPunct w:val="0"/>
              <w:autoSpaceDE w:val="0"/>
              <w:autoSpaceDN w:val="0"/>
              <w:adjustRightInd w:val="0"/>
              <w:spacing w:line="293" w:lineRule="exact"/>
              <w:ind w:left="102"/>
              <w:rPr>
                <w:rFonts w:ascii="Times New Roman" w:hAnsi="Times New Roman" w:cs="Times New Roman"/>
                <w:sz w:val="24"/>
                <w:szCs w:val="24"/>
              </w:rPr>
            </w:pPr>
            <w:r w:rsidRPr="009B0AD8">
              <w:rPr>
                <w:rFonts w:ascii="Calibri" w:hAnsi="Calibri" w:cs="Calibri"/>
                <w:spacing w:val="-1"/>
                <w:sz w:val="24"/>
                <w:szCs w:val="24"/>
              </w:rPr>
              <w:t>MIA</w:t>
            </w:r>
          </w:p>
        </w:tc>
      </w:tr>
    </w:tbl>
    <w:p w:rsidR="009B0AD8" w:rsidRDefault="009B0AD8" w:rsidP="009B0AD8">
      <w:pPr>
        <w:widowControl/>
        <w:kinsoku w:val="0"/>
        <w:overflowPunct w:val="0"/>
        <w:autoSpaceDE w:val="0"/>
        <w:autoSpaceDN w:val="0"/>
        <w:adjustRightInd w:val="0"/>
        <w:rPr>
          <w:rFonts w:ascii="Calibri" w:hAnsi="Calibri" w:cs="Calibri"/>
          <w:sz w:val="20"/>
          <w:szCs w:val="20"/>
        </w:rPr>
      </w:pPr>
    </w:p>
    <w:p w:rsidR="009B0AD8" w:rsidRPr="009B0AD8" w:rsidRDefault="009B0AD8" w:rsidP="009B0AD8">
      <w:pPr>
        <w:widowControl/>
        <w:kinsoku w:val="0"/>
        <w:overflowPunct w:val="0"/>
        <w:autoSpaceDE w:val="0"/>
        <w:autoSpaceDN w:val="0"/>
        <w:adjustRightInd w:val="0"/>
        <w:rPr>
          <w:rFonts w:ascii="Calibri" w:hAnsi="Calibri" w:cs="Calibri"/>
          <w:sz w:val="20"/>
          <w:szCs w:val="20"/>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5B1A4D" w:rsidRDefault="005B1A4D"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p>
    <w:p w:rsidR="009B0AD8" w:rsidRDefault="009B0AD8" w:rsidP="009B0AD8">
      <w:pPr>
        <w:widowControl/>
        <w:kinsoku w:val="0"/>
        <w:overflowPunct w:val="0"/>
        <w:autoSpaceDE w:val="0"/>
        <w:autoSpaceDN w:val="0"/>
        <w:adjustRightInd w:val="0"/>
        <w:spacing w:before="18"/>
        <w:ind w:left="100"/>
        <w:outlineLvl w:val="0"/>
        <w:rPr>
          <w:rFonts w:ascii="Calibri" w:hAnsi="Calibri" w:cs="Calibri"/>
          <w:b/>
          <w:bCs/>
          <w:spacing w:val="-1"/>
          <w:sz w:val="28"/>
          <w:szCs w:val="28"/>
          <w:u w:val="thick"/>
        </w:rPr>
      </w:pPr>
      <w:r w:rsidRPr="009B0AD8">
        <w:rPr>
          <w:rFonts w:ascii="Calibri" w:hAnsi="Calibri" w:cs="Calibri"/>
          <w:b/>
          <w:bCs/>
          <w:spacing w:val="-1"/>
          <w:sz w:val="28"/>
          <w:szCs w:val="28"/>
          <w:u w:val="thick"/>
        </w:rPr>
        <w:t>Task</w:t>
      </w:r>
      <w:r w:rsidRPr="009B0AD8">
        <w:rPr>
          <w:rFonts w:ascii="Calibri" w:hAnsi="Calibri" w:cs="Calibri"/>
          <w:b/>
          <w:bCs/>
          <w:spacing w:val="-11"/>
          <w:sz w:val="28"/>
          <w:szCs w:val="28"/>
          <w:u w:val="thick"/>
        </w:rPr>
        <w:t xml:space="preserve"> </w:t>
      </w:r>
      <w:r w:rsidRPr="009B0AD8">
        <w:rPr>
          <w:rFonts w:ascii="Calibri" w:hAnsi="Calibri" w:cs="Calibri"/>
          <w:b/>
          <w:bCs/>
          <w:sz w:val="28"/>
          <w:szCs w:val="28"/>
          <w:u w:val="thick"/>
        </w:rPr>
        <w:t>Force</w:t>
      </w:r>
      <w:r w:rsidRPr="009B0AD8">
        <w:rPr>
          <w:rFonts w:ascii="Calibri" w:hAnsi="Calibri" w:cs="Calibri"/>
          <w:b/>
          <w:bCs/>
          <w:spacing w:val="-11"/>
          <w:sz w:val="28"/>
          <w:szCs w:val="28"/>
          <w:u w:val="thick"/>
        </w:rPr>
        <w:t xml:space="preserve"> </w:t>
      </w:r>
      <w:r w:rsidRPr="009B0AD8">
        <w:rPr>
          <w:rFonts w:ascii="Calibri" w:hAnsi="Calibri" w:cs="Calibri"/>
          <w:b/>
          <w:bCs/>
          <w:spacing w:val="-1"/>
          <w:sz w:val="28"/>
          <w:szCs w:val="28"/>
          <w:u w:val="thick"/>
        </w:rPr>
        <w:t>Updates</w:t>
      </w:r>
    </w:p>
    <w:p w:rsidR="005B1A4D" w:rsidRPr="009B0AD8" w:rsidRDefault="005B1A4D" w:rsidP="009B0AD8">
      <w:pPr>
        <w:widowControl/>
        <w:kinsoku w:val="0"/>
        <w:overflowPunct w:val="0"/>
        <w:autoSpaceDE w:val="0"/>
        <w:autoSpaceDN w:val="0"/>
        <w:adjustRightInd w:val="0"/>
        <w:spacing w:before="18"/>
        <w:ind w:left="100"/>
        <w:outlineLvl w:val="0"/>
        <w:rPr>
          <w:rFonts w:ascii="Calibri" w:hAnsi="Calibri" w:cs="Calibri"/>
          <w:sz w:val="28"/>
          <w:szCs w:val="28"/>
        </w:rPr>
      </w:pPr>
    </w:p>
    <w:p w:rsidR="009B0AD8" w:rsidRPr="009B0AD8" w:rsidRDefault="009B0AD8" w:rsidP="009B0AD8">
      <w:pPr>
        <w:widowControl/>
        <w:kinsoku w:val="0"/>
        <w:overflowPunct w:val="0"/>
        <w:autoSpaceDE w:val="0"/>
        <w:autoSpaceDN w:val="0"/>
        <w:adjustRightInd w:val="0"/>
        <w:rPr>
          <w:rFonts w:ascii="Calibri" w:hAnsi="Calibri" w:cs="Calibri"/>
          <w:b/>
          <w:bCs/>
          <w:sz w:val="20"/>
          <w:szCs w:val="20"/>
        </w:rPr>
      </w:pPr>
    </w:p>
    <w:p w:rsidR="009B0AD8" w:rsidRPr="009B0AD8" w:rsidRDefault="009B0AD8" w:rsidP="009B0AD8">
      <w:pPr>
        <w:widowControl/>
        <w:kinsoku w:val="0"/>
        <w:overflowPunct w:val="0"/>
        <w:autoSpaceDE w:val="0"/>
        <w:autoSpaceDN w:val="0"/>
        <w:adjustRightInd w:val="0"/>
        <w:spacing w:before="11" w:line="291" w:lineRule="exact"/>
        <w:ind w:left="100"/>
        <w:jc w:val="both"/>
        <w:outlineLvl w:val="2"/>
        <w:rPr>
          <w:rFonts w:ascii="Calibri" w:hAnsi="Calibri" w:cs="Calibri"/>
          <w:sz w:val="24"/>
          <w:szCs w:val="24"/>
        </w:rPr>
      </w:pPr>
      <w:r w:rsidRPr="009B0AD8">
        <w:rPr>
          <w:rFonts w:ascii="Calibri" w:hAnsi="Calibri" w:cs="Calibri"/>
          <w:b/>
          <w:bCs/>
          <w:i/>
          <w:iCs/>
          <w:sz w:val="24"/>
          <w:szCs w:val="24"/>
        </w:rPr>
        <w:t>Tampa</w:t>
      </w:r>
      <w:r w:rsidRPr="009B0AD8">
        <w:rPr>
          <w:rFonts w:ascii="Calibri" w:hAnsi="Calibri" w:cs="Calibri"/>
          <w:b/>
          <w:bCs/>
          <w:i/>
          <w:iCs/>
          <w:spacing w:val="-13"/>
          <w:sz w:val="24"/>
          <w:szCs w:val="24"/>
        </w:rPr>
        <w:t xml:space="preserve"> </w:t>
      </w:r>
      <w:r w:rsidRPr="009B0AD8">
        <w:rPr>
          <w:rFonts w:ascii="Calibri" w:hAnsi="Calibri" w:cs="Calibri"/>
          <w:b/>
          <w:bCs/>
          <w:i/>
          <w:iCs/>
          <w:spacing w:val="-1"/>
          <w:sz w:val="24"/>
          <w:szCs w:val="24"/>
        </w:rPr>
        <w:t>International</w:t>
      </w:r>
      <w:r w:rsidRPr="009B0AD8">
        <w:rPr>
          <w:rFonts w:ascii="Calibri" w:hAnsi="Calibri" w:cs="Calibri"/>
          <w:b/>
          <w:bCs/>
          <w:i/>
          <w:iCs/>
          <w:spacing w:val="-13"/>
          <w:sz w:val="24"/>
          <w:szCs w:val="24"/>
        </w:rPr>
        <w:t xml:space="preserve"> </w:t>
      </w:r>
      <w:r w:rsidRPr="009B0AD8">
        <w:rPr>
          <w:rFonts w:ascii="Calibri" w:hAnsi="Calibri" w:cs="Calibri"/>
          <w:b/>
          <w:bCs/>
          <w:i/>
          <w:iCs/>
          <w:spacing w:val="-1"/>
          <w:sz w:val="24"/>
          <w:szCs w:val="24"/>
        </w:rPr>
        <w:t>Airport</w:t>
      </w:r>
    </w:p>
    <w:p w:rsidR="009B0AD8" w:rsidRPr="009B0AD8" w:rsidRDefault="009B0AD8" w:rsidP="009B0AD8">
      <w:pPr>
        <w:widowControl/>
        <w:kinsoku w:val="0"/>
        <w:overflowPunct w:val="0"/>
        <w:autoSpaceDE w:val="0"/>
        <w:autoSpaceDN w:val="0"/>
        <w:adjustRightInd w:val="0"/>
        <w:spacing w:line="295" w:lineRule="exact"/>
        <w:ind w:left="100"/>
        <w:jc w:val="both"/>
        <w:rPr>
          <w:rFonts w:ascii="Calibri" w:hAnsi="Calibri" w:cs="Calibri"/>
          <w:sz w:val="24"/>
          <w:szCs w:val="24"/>
        </w:rPr>
      </w:pPr>
      <w:r w:rsidRPr="009B0AD8">
        <w:rPr>
          <w:rFonts w:ascii="Calibri" w:hAnsi="Calibri" w:cs="Calibri"/>
          <w:i/>
          <w:iCs/>
          <w:spacing w:val="-1"/>
          <w:sz w:val="24"/>
          <w:szCs w:val="24"/>
        </w:rPr>
        <w:t>1</w:t>
      </w:r>
      <w:proofErr w:type="spellStart"/>
      <w:r w:rsidRPr="009B0AD8">
        <w:rPr>
          <w:rFonts w:ascii="Calibri" w:hAnsi="Calibri" w:cs="Calibri"/>
          <w:i/>
          <w:iCs/>
          <w:spacing w:val="-1"/>
          <w:position w:val="8"/>
          <w:sz w:val="16"/>
          <w:szCs w:val="16"/>
        </w:rPr>
        <w:t>st</w:t>
      </w:r>
      <w:proofErr w:type="spellEnd"/>
      <w:r w:rsidRPr="009B0AD8">
        <w:rPr>
          <w:rFonts w:ascii="Calibri" w:hAnsi="Calibri" w:cs="Calibri"/>
          <w:i/>
          <w:iCs/>
          <w:spacing w:val="15"/>
          <w:position w:val="8"/>
          <w:sz w:val="16"/>
          <w:szCs w:val="16"/>
        </w:rPr>
        <w:t xml:space="preserve"> </w:t>
      </w:r>
      <w:r w:rsidRPr="009B0AD8">
        <w:rPr>
          <w:rFonts w:ascii="Calibri" w:hAnsi="Calibri" w:cs="Calibri"/>
          <w:i/>
          <w:iCs/>
          <w:sz w:val="24"/>
          <w:szCs w:val="24"/>
        </w:rPr>
        <w:t>Flight</w:t>
      </w:r>
      <w:r w:rsidRPr="009B0AD8">
        <w:rPr>
          <w:rFonts w:ascii="Calibri" w:hAnsi="Calibri" w:cs="Calibri"/>
          <w:i/>
          <w:iCs/>
          <w:spacing w:val="-2"/>
          <w:sz w:val="24"/>
          <w:szCs w:val="24"/>
        </w:rPr>
        <w:t xml:space="preserve"> </w:t>
      </w:r>
      <w:r w:rsidRPr="009B0AD8">
        <w:rPr>
          <w:rFonts w:ascii="Calibri" w:hAnsi="Calibri" w:cs="Calibri"/>
          <w:i/>
          <w:iCs/>
          <w:spacing w:val="-1"/>
          <w:sz w:val="24"/>
          <w:szCs w:val="24"/>
        </w:rPr>
        <w:t>1027</w:t>
      </w:r>
      <w:r w:rsidRPr="009B0AD8">
        <w:rPr>
          <w:rFonts w:ascii="Calibri" w:hAnsi="Calibri" w:cs="Calibri"/>
          <w:i/>
          <w:iCs/>
          <w:spacing w:val="-4"/>
          <w:sz w:val="24"/>
          <w:szCs w:val="24"/>
        </w:rPr>
        <w:t xml:space="preserve"> </w:t>
      </w:r>
      <w:r w:rsidRPr="009B0AD8">
        <w:rPr>
          <w:rFonts w:ascii="Calibri" w:hAnsi="Calibri" w:cs="Calibri"/>
          <w:i/>
          <w:iCs/>
          <w:sz w:val="24"/>
          <w:szCs w:val="24"/>
        </w:rPr>
        <w:t>from</w:t>
      </w:r>
      <w:r w:rsidRPr="009B0AD8">
        <w:rPr>
          <w:rFonts w:ascii="Calibri" w:hAnsi="Calibri" w:cs="Calibri"/>
          <w:i/>
          <w:iCs/>
          <w:spacing w:val="-3"/>
          <w:sz w:val="24"/>
          <w:szCs w:val="24"/>
        </w:rPr>
        <w:t xml:space="preserve"> </w:t>
      </w:r>
      <w:r w:rsidRPr="009B0AD8">
        <w:rPr>
          <w:rFonts w:ascii="Calibri" w:hAnsi="Calibri" w:cs="Calibri"/>
          <w:i/>
          <w:iCs/>
          <w:spacing w:val="-1"/>
          <w:sz w:val="24"/>
          <w:szCs w:val="24"/>
        </w:rPr>
        <w:t>San</w:t>
      </w:r>
      <w:r w:rsidRPr="009B0AD8">
        <w:rPr>
          <w:rFonts w:ascii="Calibri" w:hAnsi="Calibri" w:cs="Calibri"/>
          <w:i/>
          <w:iCs/>
          <w:spacing w:val="-2"/>
          <w:sz w:val="24"/>
          <w:szCs w:val="24"/>
        </w:rPr>
        <w:t xml:space="preserve"> </w:t>
      </w:r>
      <w:r w:rsidRPr="009B0AD8">
        <w:rPr>
          <w:rFonts w:ascii="Calibri" w:hAnsi="Calibri" w:cs="Calibri"/>
          <w:i/>
          <w:iCs/>
          <w:sz w:val="24"/>
          <w:szCs w:val="24"/>
        </w:rPr>
        <w:t>Juan:</w:t>
      </w:r>
    </w:p>
    <w:p w:rsidR="009B0AD8" w:rsidRPr="009B0AD8" w:rsidRDefault="009B0AD8" w:rsidP="009B0AD8">
      <w:pPr>
        <w:widowControl/>
        <w:kinsoku w:val="0"/>
        <w:overflowPunct w:val="0"/>
        <w:autoSpaceDE w:val="0"/>
        <w:autoSpaceDN w:val="0"/>
        <w:adjustRightInd w:val="0"/>
        <w:ind w:left="100" w:right="165"/>
        <w:jc w:val="both"/>
        <w:rPr>
          <w:rFonts w:ascii="Calibri" w:hAnsi="Calibri" w:cs="Calibri"/>
          <w:sz w:val="24"/>
          <w:szCs w:val="24"/>
        </w:rPr>
      </w:pPr>
      <w:r w:rsidRPr="009B0AD8">
        <w:rPr>
          <w:rFonts w:ascii="Calibri" w:hAnsi="Calibri" w:cs="Calibri"/>
          <w:spacing w:val="-1"/>
          <w:sz w:val="24"/>
          <w:szCs w:val="24"/>
        </w:rPr>
        <w:t>Representatives</w:t>
      </w:r>
      <w:r w:rsidRPr="009B0AD8">
        <w:rPr>
          <w:rFonts w:ascii="Calibri" w:hAnsi="Calibri" w:cs="Calibri"/>
          <w:spacing w:val="-5"/>
          <w:sz w:val="24"/>
          <w:szCs w:val="24"/>
        </w:rPr>
        <w:t xml:space="preserve"> </w:t>
      </w:r>
      <w:r w:rsidRPr="009B0AD8">
        <w:rPr>
          <w:rFonts w:ascii="Calibri" w:hAnsi="Calibri" w:cs="Calibri"/>
          <w:spacing w:val="-1"/>
          <w:sz w:val="24"/>
          <w:szCs w:val="24"/>
        </w:rPr>
        <w:t>from</w:t>
      </w:r>
      <w:r w:rsidRPr="009B0AD8">
        <w:rPr>
          <w:rFonts w:ascii="Calibri" w:hAnsi="Calibri" w:cs="Calibri"/>
          <w:spacing w:val="-3"/>
          <w:sz w:val="24"/>
          <w:szCs w:val="24"/>
        </w:rPr>
        <w:t xml:space="preserve"> </w:t>
      </w:r>
      <w:r w:rsidRPr="009B0AD8">
        <w:rPr>
          <w:rFonts w:ascii="Calibri" w:hAnsi="Calibri" w:cs="Calibri"/>
          <w:sz w:val="24"/>
          <w:szCs w:val="24"/>
        </w:rPr>
        <w:t>Airport</w:t>
      </w:r>
      <w:r w:rsidRPr="009B0AD8">
        <w:rPr>
          <w:rFonts w:ascii="Calibri" w:hAnsi="Calibri" w:cs="Calibri"/>
          <w:spacing w:val="-4"/>
          <w:sz w:val="24"/>
          <w:szCs w:val="24"/>
        </w:rPr>
        <w:t xml:space="preserve"> </w:t>
      </w:r>
      <w:r w:rsidRPr="009B0AD8">
        <w:rPr>
          <w:rFonts w:ascii="Calibri" w:hAnsi="Calibri" w:cs="Calibri"/>
          <w:sz w:val="24"/>
          <w:szCs w:val="24"/>
        </w:rPr>
        <w:t>Guest</w:t>
      </w:r>
      <w:r w:rsidRPr="009B0AD8">
        <w:rPr>
          <w:rFonts w:ascii="Calibri" w:hAnsi="Calibri" w:cs="Calibri"/>
          <w:spacing w:val="-4"/>
          <w:sz w:val="24"/>
          <w:szCs w:val="24"/>
        </w:rPr>
        <w:t xml:space="preserve"> </w:t>
      </w:r>
      <w:r w:rsidRPr="009B0AD8">
        <w:rPr>
          <w:rFonts w:ascii="Calibri" w:hAnsi="Calibri" w:cs="Calibri"/>
          <w:spacing w:val="-1"/>
          <w:sz w:val="24"/>
          <w:szCs w:val="24"/>
        </w:rPr>
        <w:t>Services,</w:t>
      </w:r>
      <w:r w:rsidRPr="009B0AD8">
        <w:rPr>
          <w:rFonts w:ascii="Calibri" w:hAnsi="Calibri" w:cs="Calibri"/>
          <w:spacing w:val="-3"/>
          <w:sz w:val="24"/>
          <w:szCs w:val="24"/>
        </w:rPr>
        <w:t xml:space="preserve"> </w:t>
      </w:r>
      <w:r w:rsidRPr="009B0AD8">
        <w:rPr>
          <w:rFonts w:ascii="Calibri" w:hAnsi="Calibri" w:cs="Calibri"/>
          <w:spacing w:val="-1"/>
          <w:sz w:val="24"/>
          <w:szCs w:val="24"/>
        </w:rPr>
        <w:t>Hillsborough</w:t>
      </w:r>
      <w:r w:rsidRPr="009B0AD8">
        <w:rPr>
          <w:rFonts w:ascii="Calibri" w:hAnsi="Calibri" w:cs="Calibri"/>
          <w:spacing w:val="-4"/>
          <w:sz w:val="24"/>
          <w:szCs w:val="24"/>
        </w:rPr>
        <w:t xml:space="preserve"> </w:t>
      </w:r>
      <w:r w:rsidRPr="009B0AD8">
        <w:rPr>
          <w:rFonts w:ascii="Calibri" w:hAnsi="Calibri" w:cs="Calibri"/>
          <w:spacing w:val="-1"/>
          <w:sz w:val="24"/>
          <w:szCs w:val="24"/>
        </w:rPr>
        <w:t>County</w:t>
      </w:r>
      <w:r w:rsidRPr="009B0AD8">
        <w:rPr>
          <w:rFonts w:ascii="Calibri" w:hAnsi="Calibri" w:cs="Calibri"/>
          <w:spacing w:val="-4"/>
          <w:sz w:val="24"/>
          <w:szCs w:val="24"/>
        </w:rPr>
        <w:t xml:space="preserve"> </w:t>
      </w:r>
      <w:r w:rsidRPr="009B0AD8">
        <w:rPr>
          <w:rFonts w:ascii="Calibri" w:hAnsi="Calibri" w:cs="Calibri"/>
          <w:sz w:val="24"/>
          <w:szCs w:val="24"/>
        </w:rPr>
        <w:t>Affordable</w:t>
      </w:r>
      <w:r w:rsidRPr="009B0AD8">
        <w:rPr>
          <w:rFonts w:ascii="Calibri" w:hAnsi="Calibri" w:cs="Calibri"/>
          <w:spacing w:val="-4"/>
          <w:sz w:val="24"/>
          <w:szCs w:val="24"/>
        </w:rPr>
        <w:t xml:space="preserve"> </w:t>
      </w:r>
      <w:r w:rsidRPr="009B0AD8">
        <w:rPr>
          <w:rFonts w:ascii="Calibri" w:hAnsi="Calibri" w:cs="Calibri"/>
          <w:spacing w:val="-1"/>
          <w:sz w:val="24"/>
          <w:szCs w:val="24"/>
        </w:rPr>
        <w:t>Housing,</w:t>
      </w:r>
      <w:r w:rsidRPr="009B0AD8">
        <w:rPr>
          <w:rFonts w:ascii="Calibri" w:hAnsi="Calibri" w:cs="Calibri"/>
          <w:spacing w:val="-3"/>
          <w:sz w:val="24"/>
          <w:szCs w:val="24"/>
        </w:rPr>
        <w:t xml:space="preserve"> </w:t>
      </w:r>
      <w:r w:rsidRPr="009B0AD8">
        <w:rPr>
          <w:rFonts w:ascii="Calibri" w:hAnsi="Calibri" w:cs="Calibri"/>
          <w:sz w:val="24"/>
          <w:szCs w:val="24"/>
        </w:rPr>
        <w:t>Hispanic</w:t>
      </w:r>
      <w:r w:rsidRPr="009B0AD8">
        <w:rPr>
          <w:rFonts w:ascii="Calibri" w:hAnsi="Calibri" w:cs="Calibri"/>
          <w:spacing w:val="39"/>
          <w:sz w:val="24"/>
          <w:szCs w:val="24"/>
        </w:rPr>
        <w:t xml:space="preserve"> </w:t>
      </w:r>
      <w:r w:rsidRPr="009B0AD8">
        <w:rPr>
          <w:rFonts w:ascii="Calibri" w:hAnsi="Calibri" w:cs="Calibri"/>
          <w:sz w:val="24"/>
          <w:szCs w:val="24"/>
        </w:rPr>
        <w:t>Services</w:t>
      </w:r>
      <w:r w:rsidRPr="009B0AD8">
        <w:rPr>
          <w:rFonts w:ascii="Calibri" w:hAnsi="Calibri" w:cs="Calibri"/>
          <w:spacing w:val="-4"/>
          <w:sz w:val="24"/>
          <w:szCs w:val="24"/>
        </w:rPr>
        <w:t xml:space="preserve"> </w:t>
      </w:r>
      <w:r w:rsidRPr="009B0AD8">
        <w:rPr>
          <w:rFonts w:ascii="Calibri" w:hAnsi="Calibri" w:cs="Calibri"/>
          <w:sz w:val="24"/>
          <w:szCs w:val="24"/>
        </w:rPr>
        <w:t>Council</w:t>
      </w:r>
      <w:r w:rsidRPr="009B0AD8">
        <w:rPr>
          <w:rFonts w:ascii="Calibri" w:hAnsi="Calibri" w:cs="Calibri"/>
          <w:spacing w:val="-2"/>
          <w:sz w:val="24"/>
          <w:szCs w:val="24"/>
        </w:rPr>
        <w:t xml:space="preserve"> </w:t>
      </w:r>
      <w:r w:rsidRPr="009B0AD8">
        <w:rPr>
          <w:rFonts w:ascii="Calibri" w:hAnsi="Calibri" w:cs="Calibri"/>
          <w:sz w:val="24"/>
          <w:szCs w:val="24"/>
        </w:rPr>
        <w:t>and</w:t>
      </w:r>
      <w:r w:rsidRPr="009B0AD8">
        <w:rPr>
          <w:rFonts w:ascii="Calibri" w:hAnsi="Calibri" w:cs="Calibri"/>
          <w:spacing w:val="-3"/>
          <w:sz w:val="24"/>
          <w:szCs w:val="24"/>
        </w:rPr>
        <w:t xml:space="preserve"> </w:t>
      </w:r>
      <w:r w:rsidRPr="009B0AD8">
        <w:rPr>
          <w:rFonts w:ascii="Calibri" w:hAnsi="Calibri" w:cs="Calibri"/>
          <w:sz w:val="24"/>
          <w:szCs w:val="24"/>
        </w:rPr>
        <w:t>Veterans</w:t>
      </w:r>
      <w:r w:rsidRPr="009B0AD8">
        <w:rPr>
          <w:rFonts w:ascii="Calibri" w:hAnsi="Calibri" w:cs="Calibri"/>
          <w:spacing w:val="-2"/>
          <w:sz w:val="24"/>
          <w:szCs w:val="24"/>
        </w:rPr>
        <w:t xml:space="preserve"> </w:t>
      </w:r>
      <w:r w:rsidRPr="009B0AD8">
        <w:rPr>
          <w:rFonts w:ascii="Calibri" w:hAnsi="Calibri" w:cs="Calibri"/>
          <w:spacing w:val="-1"/>
          <w:sz w:val="24"/>
          <w:szCs w:val="24"/>
        </w:rPr>
        <w:t>Administration</w:t>
      </w:r>
      <w:r w:rsidRPr="009B0AD8">
        <w:rPr>
          <w:rFonts w:ascii="Calibri" w:hAnsi="Calibri" w:cs="Calibri"/>
          <w:spacing w:val="-2"/>
          <w:sz w:val="24"/>
          <w:szCs w:val="24"/>
        </w:rPr>
        <w:t xml:space="preserve"> </w:t>
      </w:r>
      <w:r w:rsidRPr="009B0AD8">
        <w:rPr>
          <w:rFonts w:ascii="Calibri" w:hAnsi="Calibri" w:cs="Calibri"/>
          <w:sz w:val="24"/>
          <w:szCs w:val="24"/>
        </w:rPr>
        <w:t>Airport</w:t>
      </w:r>
      <w:r w:rsidRPr="009B0AD8">
        <w:rPr>
          <w:rFonts w:ascii="Calibri" w:hAnsi="Calibri" w:cs="Calibri"/>
          <w:spacing w:val="-3"/>
          <w:sz w:val="24"/>
          <w:szCs w:val="24"/>
        </w:rPr>
        <w:t xml:space="preserve"> </w:t>
      </w:r>
      <w:r w:rsidRPr="009B0AD8">
        <w:rPr>
          <w:rFonts w:ascii="Calibri" w:hAnsi="Calibri" w:cs="Calibri"/>
          <w:spacing w:val="-1"/>
          <w:sz w:val="24"/>
          <w:szCs w:val="24"/>
        </w:rPr>
        <w:t>gave</w:t>
      </w:r>
      <w:r w:rsidRPr="009B0AD8">
        <w:rPr>
          <w:rFonts w:ascii="Calibri" w:hAnsi="Calibri" w:cs="Calibri"/>
          <w:spacing w:val="-3"/>
          <w:sz w:val="24"/>
          <w:szCs w:val="24"/>
        </w:rPr>
        <w:t xml:space="preserve"> </w:t>
      </w:r>
      <w:r w:rsidRPr="009B0AD8">
        <w:rPr>
          <w:rFonts w:ascii="Calibri" w:hAnsi="Calibri" w:cs="Calibri"/>
          <w:sz w:val="24"/>
          <w:szCs w:val="24"/>
        </w:rPr>
        <w:t>out</w:t>
      </w:r>
      <w:r w:rsidRPr="009B0AD8">
        <w:rPr>
          <w:rFonts w:ascii="Calibri" w:hAnsi="Calibri" w:cs="Calibri"/>
          <w:spacing w:val="-3"/>
          <w:sz w:val="24"/>
          <w:szCs w:val="24"/>
        </w:rPr>
        <w:t xml:space="preserve"> </w:t>
      </w:r>
      <w:r w:rsidRPr="009B0AD8">
        <w:rPr>
          <w:rFonts w:ascii="Calibri" w:hAnsi="Calibri" w:cs="Calibri"/>
          <w:spacing w:val="-1"/>
          <w:sz w:val="24"/>
          <w:szCs w:val="24"/>
        </w:rPr>
        <w:t>20</w:t>
      </w:r>
      <w:r w:rsidRPr="009B0AD8">
        <w:rPr>
          <w:rFonts w:ascii="Calibri" w:hAnsi="Calibri" w:cs="Calibri"/>
          <w:spacing w:val="-3"/>
          <w:sz w:val="24"/>
          <w:szCs w:val="24"/>
        </w:rPr>
        <w:t xml:space="preserve"> </w:t>
      </w:r>
      <w:r w:rsidRPr="009B0AD8">
        <w:rPr>
          <w:rFonts w:ascii="Calibri" w:hAnsi="Calibri" w:cs="Calibri"/>
          <w:spacing w:val="-1"/>
          <w:sz w:val="24"/>
          <w:szCs w:val="24"/>
        </w:rPr>
        <w:t>information</w:t>
      </w:r>
      <w:r w:rsidRPr="009B0AD8">
        <w:rPr>
          <w:rFonts w:ascii="Calibri" w:hAnsi="Calibri" w:cs="Calibri"/>
          <w:spacing w:val="-2"/>
          <w:sz w:val="24"/>
          <w:szCs w:val="24"/>
        </w:rPr>
        <w:t xml:space="preserve"> </w:t>
      </w:r>
      <w:r w:rsidRPr="009B0AD8">
        <w:rPr>
          <w:rFonts w:ascii="Calibri" w:hAnsi="Calibri" w:cs="Calibri"/>
          <w:spacing w:val="-1"/>
          <w:sz w:val="24"/>
          <w:szCs w:val="24"/>
        </w:rPr>
        <w:t>packets</w:t>
      </w:r>
      <w:r w:rsidRPr="009B0AD8">
        <w:rPr>
          <w:rFonts w:ascii="Calibri" w:hAnsi="Calibri" w:cs="Calibri"/>
          <w:spacing w:val="-2"/>
          <w:sz w:val="24"/>
          <w:szCs w:val="24"/>
        </w:rPr>
        <w:t xml:space="preserve"> </w:t>
      </w:r>
      <w:r w:rsidRPr="009B0AD8">
        <w:rPr>
          <w:rFonts w:ascii="Calibri" w:hAnsi="Calibri" w:cs="Calibri"/>
          <w:spacing w:val="-1"/>
          <w:sz w:val="24"/>
          <w:szCs w:val="24"/>
        </w:rPr>
        <w:t>out.</w:t>
      </w:r>
      <w:r w:rsidRPr="009B0AD8">
        <w:rPr>
          <w:rFonts w:ascii="Calibri" w:hAnsi="Calibri" w:cs="Calibri"/>
          <w:spacing w:val="-2"/>
          <w:sz w:val="24"/>
          <w:szCs w:val="24"/>
        </w:rPr>
        <w:t xml:space="preserve"> </w:t>
      </w:r>
      <w:r w:rsidRPr="009B0AD8">
        <w:rPr>
          <w:rFonts w:ascii="Calibri" w:hAnsi="Calibri" w:cs="Calibri"/>
          <w:spacing w:val="-1"/>
          <w:sz w:val="24"/>
          <w:szCs w:val="24"/>
        </w:rPr>
        <w:t>The</w:t>
      </w:r>
      <w:r w:rsidRPr="009B0AD8">
        <w:rPr>
          <w:rFonts w:ascii="Calibri" w:hAnsi="Calibri" w:cs="Calibri"/>
          <w:spacing w:val="28"/>
          <w:sz w:val="24"/>
          <w:szCs w:val="24"/>
        </w:rPr>
        <w:t xml:space="preserve"> </w:t>
      </w:r>
      <w:r w:rsidRPr="009B0AD8">
        <w:rPr>
          <w:rFonts w:ascii="Calibri" w:hAnsi="Calibri" w:cs="Calibri"/>
          <w:spacing w:val="-1"/>
          <w:sz w:val="24"/>
          <w:szCs w:val="24"/>
        </w:rPr>
        <w:t>flight</w:t>
      </w:r>
      <w:r w:rsidRPr="009B0AD8">
        <w:rPr>
          <w:rFonts w:ascii="Calibri" w:hAnsi="Calibri" w:cs="Calibri"/>
          <w:spacing w:val="-3"/>
          <w:sz w:val="24"/>
          <w:szCs w:val="24"/>
        </w:rPr>
        <w:t xml:space="preserve"> </w:t>
      </w:r>
      <w:r w:rsidRPr="009B0AD8">
        <w:rPr>
          <w:rFonts w:ascii="Calibri" w:hAnsi="Calibri" w:cs="Calibri"/>
          <w:spacing w:val="-1"/>
          <w:sz w:val="24"/>
          <w:szCs w:val="24"/>
        </w:rPr>
        <w:t>today</w:t>
      </w:r>
      <w:r w:rsidRPr="009B0AD8">
        <w:rPr>
          <w:rFonts w:ascii="Calibri" w:hAnsi="Calibri" w:cs="Calibri"/>
          <w:spacing w:val="-3"/>
          <w:sz w:val="24"/>
          <w:szCs w:val="24"/>
        </w:rPr>
        <w:t xml:space="preserve"> </w:t>
      </w:r>
      <w:r w:rsidRPr="009B0AD8">
        <w:rPr>
          <w:rFonts w:ascii="Calibri" w:hAnsi="Calibri" w:cs="Calibri"/>
          <w:spacing w:val="-1"/>
          <w:sz w:val="24"/>
          <w:szCs w:val="24"/>
        </w:rPr>
        <w:t>had</w:t>
      </w:r>
      <w:r w:rsidRPr="009B0AD8">
        <w:rPr>
          <w:rFonts w:ascii="Calibri" w:hAnsi="Calibri" w:cs="Calibri"/>
          <w:spacing w:val="-4"/>
          <w:sz w:val="24"/>
          <w:szCs w:val="24"/>
        </w:rPr>
        <w:t xml:space="preserve"> </w:t>
      </w:r>
      <w:r w:rsidRPr="009B0AD8">
        <w:rPr>
          <w:rFonts w:ascii="Calibri" w:hAnsi="Calibri" w:cs="Calibri"/>
          <w:spacing w:val="-1"/>
          <w:sz w:val="24"/>
          <w:szCs w:val="24"/>
        </w:rPr>
        <w:t>141</w:t>
      </w:r>
      <w:r w:rsidRPr="009B0AD8">
        <w:rPr>
          <w:rFonts w:ascii="Calibri" w:hAnsi="Calibri" w:cs="Calibri"/>
          <w:spacing w:val="-3"/>
          <w:sz w:val="24"/>
          <w:szCs w:val="24"/>
        </w:rPr>
        <w:t xml:space="preserve"> </w:t>
      </w:r>
      <w:r w:rsidRPr="009B0AD8">
        <w:rPr>
          <w:rFonts w:ascii="Calibri" w:hAnsi="Calibri" w:cs="Calibri"/>
          <w:sz w:val="24"/>
          <w:szCs w:val="24"/>
        </w:rPr>
        <w:t>passengers</w:t>
      </w:r>
      <w:r w:rsidRPr="009B0AD8">
        <w:rPr>
          <w:rFonts w:ascii="Calibri" w:hAnsi="Calibri" w:cs="Calibri"/>
          <w:spacing w:val="-3"/>
          <w:sz w:val="24"/>
          <w:szCs w:val="24"/>
        </w:rPr>
        <w:t xml:space="preserve"> </w:t>
      </w:r>
      <w:r w:rsidRPr="009B0AD8">
        <w:rPr>
          <w:rFonts w:ascii="Calibri" w:hAnsi="Calibri" w:cs="Calibri"/>
          <w:spacing w:val="-1"/>
          <w:sz w:val="24"/>
          <w:szCs w:val="24"/>
        </w:rPr>
        <w:t>out</w:t>
      </w:r>
      <w:r w:rsidRPr="009B0AD8">
        <w:rPr>
          <w:rFonts w:ascii="Calibri" w:hAnsi="Calibri" w:cs="Calibri"/>
          <w:spacing w:val="-4"/>
          <w:sz w:val="24"/>
          <w:szCs w:val="24"/>
        </w:rPr>
        <w:t xml:space="preserve"> </w:t>
      </w:r>
      <w:r w:rsidRPr="009B0AD8">
        <w:rPr>
          <w:rFonts w:ascii="Calibri" w:hAnsi="Calibri" w:cs="Calibri"/>
          <w:spacing w:val="-1"/>
          <w:sz w:val="24"/>
          <w:szCs w:val="24"/>
        </w:rPr>
        <w:t>of</w:t>
      </w:r>
      <w:r w:rsidRPr="009B0AD8">
        <w:rPr>
          <w:rFonts w:ascii="Calibri" w:hAnsi="Calibri" w:cs="Calibri"/>
          <w:spacing w:val="-3"/>
          <w:sz w:val="24"/>
          <w:szCs w:val="24"/>
        </w:rPr>
        <w:t xml:space="preserve"> </w:t>
      </w:r>
      <w:r w:rsidRPr="009B0AD8">
        <w:rPr>
          <w:rFonts w:ascii="Calibri" w:hAnsi="Calibri" w:cs="Calibri"/>
          <w:sz w:val="24"/>
          <w:szCs w:val="24"/>
        </w:rPr>
        <w:t>175</w:t>
      </w:r>
      <w:r w:rsidRPr="009B0AD8">
        <w:rPr>
          <w:rFonts w:ascii="Calibri" w:hAnsi="Calibri" w:cs="Calibri"/>
          <w:spacing w:val="-4"/>
          <w:sz w:val="24"/>
          <w:szCs w:val="24"/>
        </w:rPr>
        <w:t xml:space="preserve"> </w:t>
      </w:r>
      <w:r w:rsidRPr="009B0AD8">
        <w:rPr>
          <w:rFonts w:ascii="Calibri" w:hAnsi="Calibri" w:cs="Calibri"/>
          <w:sz w:val="24"/>
          <w:szCs w:val="24"/>
        </w:rPr>
        <w:t>seats</w:t>
      </w:r>
      <w:r w:rsidRPr="009B0AD8">
        <w:rPr>
          <w:rFonts w:ascii="Calibri" w:hAnsi="Calibri" w:cs="Calibri"/>
          <w:spacing w:val="-3"/>
          <w:sz w:val="24"/>
          <w:szCs w:val="24"/>
        </w:rPr>
        <w:t xml:space="preserve"> </w:t>
      </w:r>
      <w:r w:rsidRPr="009B0AD8">
        <w:rPr>
          <w:rFonts w:ascii="Calibri" w:hAnsi="Calibri" w:cs="Calibri"/>
          <w:sz w:val="24"/>
          <w:szCs w:val="24"/>
        </w:rPr>
        <w:t>available.</w:t>
      </w:r>
      <w:r w:rsidRPr="009B0AD8">
        <w:rPr>
          <w:rFonts w:ascii="Calibri" w:hAnsi="Calibri" w:cs="Calibri"/>
          <w:spacing w:val="-5"/>
          <w:sz w:val="24"/>
          <w:szCs w:val="24"/>
        </w:rPr>
        <w:t xml:space="preserve"> </w:t>
      </w:r>
      <w:r w:rsidRPr="009B0AD8">
        <w:rPr>
          <w:rFonts w:ascii="Calibri" w:hAnsi="Calibri" w:cs="Calibri"/>
          <w:sz w:val="24"/>
          <w:szCs w:val="24"/>
        </w:rPr>
        <w:t>There</w:t>
      </w:r>
      <w:r w:rsidRPr="009B0AD8">
        <w:rPr>
          <w:rFonts w:ascii="Calibri" w:hAnsi="Calibri" w:cs="Calibri"/>
          <w:spacing w:val="-3"/>
          <w:sz w:val="24"/>
          <w:szCs w:val="24"/>
        </w:rPr>
        <w:t xml:space="preserve"> </w:t>
      </w:r>
      <w:r w:rsidRPr="009B0AD8">
        <w:rPr>
          <w:rFonts w:ascii="Calibri" w:hAnsi="Calibri" w:cs="Calibri"/>
          <w:spacing w:val="-1"/>
          <w:sz w:val="24"/>
          <w:szCs w:val="24"/>
        </w:rPr>
        <w:t>were</w:t>
      </w:r>
      <w:r w:rsidRPr="009B0AD8">
        <w:rPr>
          <w:rFonts w:ascii="Calibri" w:hAnsi="Calibri" w:cs="Calibri"/>
          <w:spacing w:val="-2"/>
          <w:sz w:val="24"/>
          <w:szCs w:val="24"/>
        </w:rPr>
        <w:t xml:space="preserve"> </w:t>
      </w:r>
      <w:r w:rsidRPr="009B0AD8">
        <w:rPr>
          <w:rFonts w:ascii="Calibri" w:hAnsi="Calibri" w:cs="Calibri"/>
          <w:spacing w:val="-1"/>
          <w:sz w:val="24"/>
          <w:szCs w:val="24"/>
        </w:rPr>
        <w:t>26</w:t>
      </w:r>
      <w:r w:rsidRPr="009B0AD8">
        <w:rPr>
          <w:rFonts w:ascii="Calibri" w:hAnsi="Calibri" w:cs="Calibri"/>
          <w:spacing w:val="-4"/>
          <w:sz w:val="24"/>
          <w:szCs w:val="24"/>
        </w:rPr>
        <w:t xml:space="preserve"> </w:t>
      </w:r>
      <w:r w:rsidRPr="009B0AD8">
        <w:rPr>
          <w:rFonts w:ascii="Calibri" w:hAnsi="Calibri" w:cs="Calibri"/>
          <w:sz w:val="24"/>
          <w:szCs w:val="24"/>
        </w:rPr>
        <w:t>passengers</w:t>
      </w:r>
      <w:r w:rsidRPr="009B0AD8">
        <w:rPr>
          <w:rFonts w:ascii="Calibri" w:hAnsi="Calibri" w:cs="Calibri"/>
          <w:spacing w:val="-3"/>
          <w:sz w:val="24"/>
          <w:szCs w:val="24"/>
        </w:rPr>
        <w:t xml:space="preserve"> </w:t>
      </w:r>
      <w:r w:rsidRPr="009B0AD8">
        <w:rPr>
          <w:rFonts w:ascii="Calibri" w:hAnsi="Calibri" w:cs="Calibri"/>
          <w:sz w:val="24"/>
          <w:szCs w:val="24"/>
        </w:rPr>
        <w:t>requiring</w:t>
      </w:r>
      <w:r w:rsidRPr="009B0AD8">
        <w:rPr>
          <w:rFonts w:ascii="Calibri" w:hAnsi="Calibri" w:cs="Calibri"/>
          <w:spacing w:val="29"/>
          <w:sz w:val="24"/>
          <w:szCs w:val="24"/>
        </w:rPr>
        <w:t xml:space="preserve"> </w:t>
      </w:r>
      <w:r w:rsidRPr="009B0AD8">
        <w:rPr>
          <w:rFonts w:ascii="Calibri" w:hAnsi="Calibri" w:cs="Calibri"/>
          <w:spacing w:val="-1"/>
          <w:sz w:val="24"/>
          <w:szCs w:val="24"/>
        </w:rPr>
        <w:t>wheelchair</w:t>
      </w:r>
      <w:r w:rsidRPr="009B0AD8">
        <w:rPr>
          <w:rFonts w:ascii="Calibri" w:hAnsi="Calibri" w:cs="Calibri"/>
          <w:spacing w:val="-2"/>
          <w:sz w:val="24"/>
          <w:szCs w:val="24"/>
        </w:rPr>
        <w:t xml:space="preserve"> </w:t>
      </w:r>
      <w:r w:rsidRPr="009B0AD8">
        <w:rPr>
          <w:rFonts w:ascii="Calibri" w:hAnsi="Calibri" w:cs="Calibri"/>
          <w:sz w:val="24"/>
          <w:szCs w:val="24"/>
        </w:rPr>
        <w:t>assistance.</w:t>
      </w:r>
    </w:p>
    <w:p w:rsidR="009B0AD8" w:rsidRPr="009B0AD8" w:rsidRDefault="009B0AD8" w:rsidP="009B0AD8">
      <w:pPr>
        <w:widowControl/>
        <w:kinsoku w:val="0"/>
        <w:overflowPunct w:val="0"/>
        <w:autoSpaceDE w:val="0"/>
        <w:autoSpaceDN w:val="0"/>
        <w:adjustRightInd w:val="0"/>
        <w:spacing w:before="8"/>
        <w:rPr>
          <w:rFonts w:ascii="Calibri" w:hAnsi="Calibri" w:cs="Calibri"/>
          <w:sz w:val="23"/>
          <w:szCs w:val="23"/>
        </w:rPr>
      </w:pPr>
    </w:p>
    <w:p w:rsidR="009B0AD8" w:rsidRPr="009B0AD8" w:rsidRDefault="009B0AD8" w:rsidP="009B0AD8">
      <w:pPr>
        <w:widowControl/>
        <w:kinsoku w:val="0"/>
        <w:overflowPunct w:val="0"/>
        <w:autoSpaceDE w:val="0"/>
        <w:autoSpaceDN w:val="0"/>
        <w:adjustRightInd w:val="0"/>
        <w:ind w:left="100"/>
        <w:jc w:val="both"/>
        <w:rPr>
          <w:rFonts w:ascii="Calibri" w:hAnsi="Calibri" w:cs="Calibri"/>
          <w:sz w:val="24"/>
          <w:szCs w:val="24"/>
        </w:rPr>
      </w:pPr>
      <w:r w:rsidRPr="009B0AD8">
        <w:rPr>
          <w:rFonts w:ascii="Calibri" w:hAnsi="Calibri" w:cs="Calibri"/>
          <w:i/>
          <w:iCs/>
          <w:spacing w:val="-1"/>
          <w:sz w:val="24"/>
          <w:szCs w:val="24"/>
        </w:rPr>
        <w:t>2</w:t>
      </w:r>
      <w:proofErr w:type="spellStart"/>
      <w:r w:rsidRPr="009B0AD8">
        <w:rPr>
          <w:rFonts w:ascii="Calibri" w:hAnsi="Calibri" w:cs="Calibri"/>
          <w:i/>
          <w:iCs/>
          <w:spacing w:val="-1"/>
          <w:position w:val="8"/>
          <w:sz w:val="16"/>
          <w:szCs w:val="16"/>
        </w:rPr>
        <w:t>nd</w:t>
      </w:r>
      <w:proofErr w:type="spellEnd"/>
      <w:r w:rsidRPr="009B0AD8">
        <w:rPr>
          <w:rFonts w:ascii="Calibri" w:hAnsi="Calibri" w:cs="Calibri"/>
          <w:i/>
          <w:iCs/>
          <w:spacing w:val="15"/>
          <w:position w:val="8"/>
          <w:sz w:val="16"/>
          <w:szCs w:val="16"/>
        </w:rPr>
        <w:t xml:space="preserve"> </w:t>
      </w:r>
      <w:r w:rsidRPr="009B0AD8">
        <w:rPr>
          <w:rFonts w:ascii="Calibri" w:hAnsi="Calibri" w:cs="Calibri"/>
          <w:i/>
          <w:iCs/>
          <w:sz w:val="24"/>
          <w:szCs w:val="24"/>
        </w:rPr>
        <w:t>Flight</w:t>
      </w:r>
      <w:r w:rsidRPr="009B0AD8">
        <w:rPr>
          <w:rFonts w:ascii="Calibri" w:hAnsi="Calibri" w:cs="Calibri"/>
          <w:i/>
          <w:iCs/>
          <w:spacing w:val="-3"/>
          <w:sz w:val="24"/>
          <w:szCs w:val="24"/>
        </w:rPr>
        <w:t xml:space="preserve"> </w:t>
      </w:r>
      <w:r w:rsidRPr="009B0AD8">
        <w:rPr>
          <w:rFonts w:ascii="Calibri" w:hAnsi="Calibri" w:cs="Calibri"/>
          <w:i/>
          <w:iCs/>
          <w:spacing w:val="-1"/>
          <w:sz w:val="24"/>
          <w:szCs w:val="24"/>
        </w:rPr>
        <w:t>1435L</w:t>
      </w:r>
      <w:r w:rsidRPr="009B0AD8">
        <w:rPr>
          <w:rFonts w:ascii="Calibri" w:hAnsi="Calibri" w:cs="Calibri"/>
          <w:i/>
          <w:iCs/>
          <w:spacing w:val="-4"/>
          <w:sz w:val="24"/>
          <w:szCs w:val="24"/>
        </w:rPr>
        <w:t xml:space="preserve"> </w:t>
      </w:r>
      <w:r w:rsidRPr="009B0AD8">
        <w:rPr>
          <w:rFonts w:ascii="Calibri" w:hAnsi="Calibri" w:cs="Calibri"/>
          <w:i/>
          <w:iCs/>
          <w:sz w:val="24"/>
          <w:szCs w:val="24"/>
        </w:rPr>
        <w:t>from</w:t>
      </w:r>
      <w:r w:rsidRPr="009B0AD8">
        <w:rPr>
          <w:rFonts w:ascii="Calibri" w:hAnsi="Calibri" w:cs="Calibri"/>
          <w:i/>
          <w:iCs/>
          <w:spacing w:val="-3"/>
          <w:sz w:val="24"/>
          <w:szCs w:val="24"/>
        </w:rPr>
        <w:t xml:space="preserve"> </w:t>
      </w:r>
      <w:r w:rsidRPr="009B0AD8">
        <w:rPr>
          <w:rFonts w:ascii="Calibri" w:hAnsi="Calibri" w:cs="Calibri"/>
          <w:i/>
          <w:iCs/>
          <w:sz w:val="24"/>
          <w:szCs w:val="24"/>
        </w:rPr>
        <w:t>San</w:t>
      </w:r>
      <w:r w:rsidRPr="009B0AD8">
        <w:rPr>
          <w:rFonts w:ascii="Calibri" w:hAnsi="Calibri" w:cs="Calibri"/>
          <w:i/>
          <w:iCs/>
          <w:spacing w:val="-3"/>
          <w:sz w:val="24"/>
          <w:szCs w:val="24"/>
        </w:rPr>
        <w:t xml:space="preserve"> </w:t>
      </w:r>
      <w:r w:rsidRPr="009B0AD8">
        <w:rPr>
          <w:rFonts w:ascii="Calibri" w:hAnsi="Calibri" w:cs="Calibri"/>
          <w:i/>
          <w:iCs/>
          <w:sz w:val="24"/>
          <w:szCs w:val="24"/>
        </w:rPr>
        <w:t>Juan:</w:t>
      </w:r>
    </w:p>
    <w:p w:rsidR="009B0AD8" w:rsidRPr="009B0AD8" w:rsidRDefault="009B0AD8" w:rsidP="009B0AD8">
      <w:pPr>
        <w:widowControl/>
        <w:kinsoku w:val="0"/>
        <w:overflowPunct w:val="0"/>
        <w:autoSpaceDE w:val="0"/>
        <w:autoSpaceDN w:val="0"/>
        <w:adjustRightInd w:val="0"/>
        <w:ind w:left="100" w:right="959"/>
        <w:jc w:val="both"/>
        <w:rPr>
          <w:rFonts w:ascii="Calibri" w:hAnsi="Calibri" w:cs="Calibri"/>
          <w:sz w:val="24"/>
          <w:szCs w:val="24"/>
        </w:rPr>
      </w:pPr>
      <w:r w:rsidRPr="009B0AD8">
        <w:rPr>
          <w:rFonts w:ascii="Calibri" w:hAnsi="Calibri" w:cs="Calibri"/>
          <w:spacing w:val="-1"/>
          <w:sz w:val="24"/>
          <w:szCs w:val="24"/>
        </w:rPr>
        <w:t>Hillsborough</w:t>
      </w:r>
      <w:r w:rsidRPr="009B0AD8">
        <w:rPr>
          <w:rFonts w:ascii="Calibri" w:hAnsi="Calibri" w:cs="Calibri"/>
          <w:spacing w:val="-4"/>
          <w:sz w:val="24"/>
          <w:szCs w:val="24"/>
        </w:rPr>
        <w:t xml:space="preserve"> </w:t>
      </w:r>
      <w:r w:rsidRPr="009B0AD8">
        <w:rPr>
          <w:rFonts w:ascii="Calibri" w:hAnsi="Calibri" w:cs="Calibri"/>
          <w:spacing w:val="-1"/>
          <w:sz w:val="24"/>
          <w:szCs w:val="24"/>
        </w:rPr>
        <w:t>County</w:t>
      </w:r>
      <w:r w:rsidRPr="009B0AD8">
        <w:rPr>
          <w:rFonts w:ascii="Calibri" w:hAnsi="Calibri" w:cs="Calibri"/>
          <w:spacing w:val="-2"/>
          <w:sz w:val="24"/>
          <w:szCs w:val="24"/>
        </w:rPr>
        <w:t xml:space="preserve"> </w:t>
      </w:r>
      <w:r w:rsidRPr="009B0AD8">
        <w:rPr>
          <w:rFonts w:ascii="Calibri" w:hAnsi="Calibri" w:cs="Calibri"/>
          <w:sz w:val="24"/>
          <w:szCs w:val="24"/>
        </w:rPr>
        <w:t>Social</w:t>
      </w:r>
      <w:r w:rsidRPr="009B0AD8">
        <w:rPr>
          <w:rFonts w:ascii="Calibri" w:hAnsi="Calibri" w:cs="Calibri"/>
          <w:spacing w:val="-2"/>
          <w:sz w:val="24"/>
          <w:szCs w:val="24"/>
        </w:rPr>
        <w:t xml:space="preserve"> </w:t>
      </w:r>
      <w:r w:rsidRPr="009B0AD8">
        <w:rPr>
          <w:rFonts w:ascii="Calibri" w:hAnsi="Calibri" w:cs="Calibri"/>
          <w:sz w:val="24"/>
          <w:szCs w:val="24"/>
        </w:rPr>
        <w:t>Services</w:t>
      </w:r>
      <w:r w:rsidRPr="009B0AD8">
        <w:rPr>
          <w:rFonts w:ascii="Calibri" w:hAnsi="Calibri" w:cs="Calibri"/>
          <w:spacing w:val="-5"/>
          <w:sz w:val="24"/>
          <w:szCs w:val="24"/>
        </w:rPr>
        <w:t xml:space="preserve"> </w:t>
      </w:r>
      <w:r w:rsidRPr="009B0AD8">
        <w:rPr>
          <w:rFonts w:ascii="Calibri" w:hAnsi="Calibri" w:cs="Calibri"/>
          <w:sz w:val="24"/>
          <w:szCs w:val="24"/>
        </w:rPr>
        <w:t>and</w:t>
      </w:r>
      <w:r w:rsidRPr="009B0AD8">
        <w:rPr>
          <w:rFonts w:ascii="Calibri" w:hAnsi="Calibri" w:cs="Calibri"/>
          <w:spacing w:val="-3"/>
          <w:sz w:val="24"/>
          <w:szCs w:val="24"/>
        </w:rPr>
        <w:t xml:space="preserve"> </w:t>
      </w:r>
      <w:r w:rsidRPr="009B0AD8">
        <w:rPr>
          <w:rFonts w:ascii="Calibri" w:hAnsi="Calibri" w:cs="Calibri"/>
          <w:sz w:val="24"/>
          <w:szCs w:val="24"/>
        </w:rPr>
        <w:t>Airport</w:t>
      </w:r>
      <w:r w:rsidRPr="009B0AD8">
        <w:rPr>
          <w:rFonts w:ascii="Calibri" w:hAnsi="Calibri" w:cs="Calibri"/>
          <w:spacing w:val="-3"/>
          <w:sz w:val="24"/>
          <w:szCs w:val="24"/>
        </w:rPr>
        <w:t xml:space="preserve"> </w:t>
      </w:r>
      <w:r w:rsidRPr="009B0AD8">
        <w:rPr>
          <w:rFonts w:ascii="Calibri" w:hAnsi="Calibri" w:cs="Calibri"/>
          <w:sz w:val="24"/>
          <w:szCs w:val="24"/>
        </w:rPr>
        <w:t>Guest</w:t>
      </w:r>
      <w:r w:rsidRPr="009B0AD8">
        <w:rPr>
          <w:rFonts w:ascii="Calibri" w:hAnsi="Calibri" w:cs="Calibri"/>
          <w:spacing w:val="-4"/>
          <w:sz w:val="24"/>
          <w:szCs w:val="24"/>
        </w:rPr>
        <w:t xml:space="preserve"> </w:t>
      </w:r>
      <w:r w:rsidRPr="009B0AD8">
        <w:rPr>
          <w:rFonts w:ascii="Calibri" w:hAnsi="Calibri" w:cs="Calibri"/>
          <w:sz w:val="24"/>
          <w:szCs w:val="24"/>
        </w:rPr>
        <w:t>Services</w:t>
      </w:r>
      <w:r w:rsidRPr="009B0AD8">
        <w:rPr>
          <w:rFonts w:ascii="Calibri" w:hAnsi="Calibri" w:cs="Calibri"/>
          <w:spacing w:val="-3"/>
          <w:sz w:val="24"/>
          <w:szCs w:val="24"/>
        </w:rPr>
        <w:t xml:space="preserve"> </w:t>
      </w:r>
      <w:r w:rsidRPr="009B0AD8">
        <w:rPr>
          <w:rFonts w:ascii="Calibri" w:hAnsi="Calibri" w:cs="Calibri"/>
          <w:spacing w:val="-1"/>
          <w:sz w:val="24"/>
          <w:szCs w:val="24"/>
        </w:rPr>
        <w:t>gave</w:t>
      </w:r>
      <w:r w:rsidRPr="009B0AD8">
        <w:rPr>
          <w:rFonts w:ascii="Calibri" w:hAnsi="Calibri" w:cs="Calibri"/>
          <w:spacing w:val="-2"/>
          <w:sz w:val="24"/>
          <w:szCs w:val="24"/>
        </w:rPr>
        <w:t xml:space="preserve"> </w:t>
      </w:r>
      <w:r w:rsidRPr="009B0AD8">
        <w:rPr>
          <w:rFonts w:ascii="Calibri" w:hAnsi="Calibri" w:cs="Calibri"/>
          <w:spacing w:val="-1"/>
          <w:sz w:val="24"/>
          <w:szCs w:val="24"/>
        </w:rPr>
        <w:t>out</w:t>
      </w:r>
      <w:r w:rsidRPr="009B0AD8">
        <w:rPr>
          <w:rFonts w:ascii="Calibri" w:hAnsi="Calibri" w:cs="Calibri"/>
          <w:spacing w:val="-2"/>
          <w:sz w:val="24"/>
          <w:szCs w:val="24"/>
        </w:rPr>
        <w:t xml:space="preserve"> </w:t>
      </w:r>
      <w:r w:rsidRPr="009B0AD8">
        <w:rPr>
          <w:rFonts w:ascii="Calibri" w:hAnsi="Calibri" w:cs="Calibri"/>
          <w:spacing w:val="-1"/>
          <w:sz w:val="24"/>
          <w:szCs w:val="24"/>
        </w:rPr>
        <w:t>32</w:t>
      </w:r>
      <w:r w:rsidRPr="009B0AD8">
        <w:rPr>
          <w:rFonts w:ascii="Calibri" w:hAnsi="Calibri" w:cs="Calibri"/>
          <w:spacing w:val="-3"/>
          <w:sz w:val="24"/>
          <w:szCs w:val="24"/>
        </w:rPr>
        <w:t xml:space="preserve"> </w:t>
      </w:r>
      <w:r w:rsidRPr="009B0AD8">
        <w:rPr>
          <w:rFonts w:ascii="Calibri" w:hAnsi="Calibri" w:cs="Calibri"/>
          <w:spacing w:val="-1"/>
          <w:sz w:val="24"/>
          <w:szCs w:val="24"/>
        </w:rPr>
        <w:t>information</w:t>
      </w:r>
      <w:r w:rsidRPr="009B0AD8">
        <w:rPr>
          <w:rFonts w:ascii="Calibri" w:hAnsi="Calibri" w:cs="Calibri"/>
          <w:spacing w:val="25"/>
          <w:sz w:val="24"/>
          <w:szCs w:val="24"/>
        </w:rPr>
        <w:t xml:space="preserve"> </w:t>
      </w:r>
      <w:r w:rsidRPr="009B0AD8">
        <w:rPr>
          <w:rFonts w:ascii="Calibri" w:hAnsi="Calibri" w:cs="Calibri"/>
          <w:sz w:val="24"/>
          <w:szCs w:val="24"/>
        </w:rPr>
        <w:t>packets.</w:t>
      </w:r>
      <w:r w:rsidRPr="009B0AD8">
        <w:rPr>
          <w:rFonts w:ascii="Calibri" w:hAnsi="Calibri" w:cs="Calibri"/>
          <w:spacing w:val="-3"/>
          <w:sz w:val="24"/>
          <w:szCs w:val="24"/>
        </w:rPr>
        <w:t xml:space="preserve"> </w:t>
      </w:r>
      <w:r w:rsidRPr="009B0AD8">
        <w:rPr>
          <w:rFonts w:ascii="Calibri" w:hAnsi="Calibri" w:cs="Calibri"/>
          <w:spacing w:val="-1"/>
          <w:sz w:val="24"/>
          <w:szCs w:val="24"/>
        </w:rPr>
        <w:t>The</w:t>
      </w:r>
      <w:r w:rsidRPr="009B0AD8">
        <w:rPr>
          <w:rFonts w:ascii="Calibri" w:hAnsi="Calibri" w:cs="Calibri"/>
          <w:spacing w:val="-3"/>
          <w:sz w:val="24"/>
          <w:szCs w:val="24"/>
        </w:rPr>
        <w:t xml:space="preserve"> </w:t>
      </w:r>
      <w:r w:rsidRPr="009B0AD8">
        <w:rPr>
          <w:rFonts w:ascii="Calibri" w:hAnsi="Calibri" w:cs="Calibri"/>
          <w:spacing w:val="-1"/>
          <w:sz w:val="24"/>
          <w:szCs w:val="24"/>
        </w:rPr>
        <w:t>flight</w:t>
      </w:r>
      <w:r w:rsidRPr="009B0AD8">
        <w:rPr>
          <w:rFonts w:ascii="Calibri" w:hAnsi="Calibri" w:cs="Calibri"/>
          <w:spacing w:val="-2"/>
          <w:sz w:val="24"/>
          <w:szCs w:val="24"/>
        </w:rPr>
        <w:t xml:space="preserve"> </w:t>
      </w:r>
      <w:r w:rsidRPr="009B0AD8">
        <w:rPr>
          <w:rFonts w:ascii="Calibri" w:hAnsi="Calibri" w:cs="Calibri"/>
          <w:spacing w:val="-1"/>
          <w:sz w:val="24"/>
          <w:szCs w:val="24"/>
        </w:rPr>
        <w:t>today</w:t>
      </w:r>
      <w:r w:rsidRPr="009B0AD8">
        <w:rPr>
          <w:rFonts w:ascii="Calibri" w:hAnsi="Calibri" w:cs="Calibri"/>
          <w:spacing w:val="-2"/>
          <w:sz w:val="24"/>
          <w:szCs w:val="24"/>
        </w:rPr>
        <w:t xml:space="preserve"> </w:t>
      </w:r>
      <w:r w:rsidRPr="009B0AD8">
        <w:rPr>
          <w:rFonts w:ascii="Calibri" w:hAnsi="Calibri" w:cs="Calibri"/>
          <w:spacing w:val="-1"/>
          <w:sz w:val="24"/>
          <w:szCs w:val="24"/>
        </w:rPr>
        <w:t>had</w:t>
      </w:r>
      <w:r w:rsidRPr="009B0AD8">
        <w:rPr>
          <w:rFonts w:ascii="Calibri" w:hAnsi="Calibri" w:cs="Calibri"/>
          <w:spacing w:val="-4"/>
          <w:sz w:val="24"/>
          <w:szCs w:val="24"/>
        </w:rPr>
        <w:t xml:space="preserve"> </w:t>
      </w:r>
      <w:r w:rsidRPr="009B0AD8">
        <w:rPr>
          <w:rFonts w:ascii="Calibri" w:hAnsi="Calibri" w:cs="Calibri"/>
          <w:spacing w:val="-1"/>
          <w:sz w:val="24"/>
          <w:szCs w:val="24"/>
        </w:rPr>
        <w:t>137</w:t>
      </w:r>
      <w:r w:rsidRPr="009B0AD8">
        <w:rPr>
          <w:rFonts w:ascii="Calibri" w:hAnsi="Calibri" w:cs="Calibri"/>
          <w:spacing w:val="-2"/>
          <w:sz w:val="24"/>
          <w:szCs w:val="24"/>
        </w:rPr>
        <w:t xml:space="preserve"> </w:t>
      </w:r>
      <w:r w:rsidRPr="009B0AD8">
        <w:rPr>
          <w:rFonts w:ascii="Calibri" w:hAnsi="Calibri" w:cs="Calibri"/>
          <w:sz w:val="24"/>
          <w:szCs w:val="24"/>
        </w:rPr>
        <w:t>passengers</w:t>
      </w:r>
      <w:r w:rsidRPr="009B0AD8">
        <w:rPr>
          <w:rFonts w:ascii="Calibri" w:hAnsi="Calibri" w:cs="Calibri"/>
          <w:spacing w:val="-3"/>
          <w:sz w:val="24"/>
          <w:szCs w:val="24"/>
        </w:rPr>
        <w:t xml:space="preserve"> </w:t>
      </w:r>
      <w:r w:rsidRPr="009B0AD8">
        <w:rPr>
          <w:rFonts w:ascii="Calibri" w:hAnsi="Calibri" w:cs="Calibri"/>
          <w:spacing w:val="-1"/>
          <w:sz w:val="24"/>
          <w:szCs w:val="24"/>
        </w:rPr>
        <w:t>out</w:t>
      </w:r>
      <w:r w:rsidRPr="009B0AD8">
        <w:rPr>
          <w:rFonts w:ascii="Calibri" w:hAnsi="Calibri" w:cs="Calibri"/>
          <w:spacing w:val="-4"/>
          <w:sz w:val="24"/>
          <w:szCs w:val="24"/>
        </w:rPr>
        <w:t xml:space="preserve"> </w:t>
      </w:r>
      <w:r w:rsidRPr="009B0AD8">
        <w:rPr>
          <w:rFonts w:ascii="Calibri" w:hAnsi="Calibri" w:cs="Calibri"/>
          <w:spacing w:val="-1"/>
          <w:sz w:val="24"/>
          <w:szCs w:val="24"/>
        </w:rPr>
        <w:t>of</w:t>
      </w:r>
      <w:r w:rsidRPr="009B0AD8">
        <w:rPr>
          <w:rFonts w:ascii="Calibri" w:hAnsi="Calibri" w:cs="Calibri"/>
          <w:spacing w:val="-3"/>
          <w:sz w:val="24"/>
          <w:szCs w:val="24"/>
        </w:rPr>
        <w:t xml:space="preserve"> </w:t>
      </w:r>
      <w:r w:rsidRPr="009B0AD8">
        <w:rPr>
          <w:rFonts w:ascii="Calibri" w:hAnsi="Calibri" w:cs="Calibri"/>
          <w:sz w:val="24"/>
          <w:szCs w:val="24"/>
        </w:rPr>
        <w:t>150</w:t>
      </w:r>
      <w:r w:rsidRPr="009B0AD8">
        <w:rPr>
          <w:rFonts w:ascii="Calibri" w:hAnsi="Calibri" w:cs="Calibri"/>
          <w:spacing w:val="-4"/>
          <w:sz w:val="24"/>
          <w:szCs w:val="24"/>
        </w:rPr>
        <w:t xml:space="preserve"> </w:t>
      </w:r>
      <w:r w:rsidRPr="009B0AD8">
        <w:rPr>
          <w:rFonts w:ascii="Calibri" w:hAnsi="Calibri" w:cs="Calibri"/>
          <w:sz w:val="24"/>
          <w:szCs w:val="24"/>
        </w:rPr>
        <w:t>seats</w:t>
      </w:r>
      <w:r w:rsidRPr="009B0AD8">
        <w:rPr>
          <w:rFonts w:ascii="Calibri" w:hAnsi="Calibri" w:cs="Calibri"/>
          <w:spacing w:val="-3"/>
          <w:sz w:val="24"/>
          <w:szCs w:val="24"/>
        </w:rPr>
        <w:t xml:space="preserve"> </w:t>
      </w:r>
      <w:r w:rsidRPr="009B0AD8">
        <w:rPr>
          <w:rFonts w:ascii="Calibri" w:hAnsi="Calibri" w:cs="Calibri"/>
          <w:sz w:val="24"/>
          <w:szCs w:val="24"/>
        </w:rPr>
        <w:t>available.</w:t>
      </w:r>
      <w:r w:rsidRPr="009B0AD8">
        <w:rPr>
          <w:rFonts w:ascii="Calibri" w:hAnsi="Calibri" w:cs="Calibri"/>
          <w:spacing w:val="-4"/>
          <w:sz w:val="24"/>
          <w:szCs w:val="24"/>
        </w:rPr>
        <w:t xml:space="preserve"> </w:t>
      </w:r>
      <w:r w:rsidRPr="009B0AD8">
        <w:rPr>
          <w:rFonts w:ascii="Calibri" w:hAnsi="Calibri" w:cs="Calibri"/>
          <w:sz w:val="24"/>
          <w:szCs w:val="24"/>
        </w:rPr>
        <w:t>There</w:t>
      </w:r>
      <w:r w:rsidRPr="009B0AD8">
        <w:rPr>
          <w:rFonts w:ascii="Calibri" w:hAnsi="Calibri" w:cs="Calibri"/>
          <w:spacing w:val="-3"/>
          <w:sz w:val="24"/>
          <w:szCs w:val="24"/>
        </w:rPr>
        <w:t xml:space="preserve"> </w:t>
      </w:r>
      <w:r w:rsidRPr="009B0AD8">
        <w:rPr>
          <w:rFonts w:ascii="Calibri" w:hAnsi="Calibri" w:cs="Calibri"/>
          <w:spacing w:val="-1"/>
          <w:sz w:val="24"/>
          <w:szCs w:val="24"/>
        </w:rPr>
        <w:t>were</w:t>
      </w:r>
      <w:r w:rsidRPr="009B0AD8">
        <w:rPr>
          <w:rFonts w:ascii="Calibri" w:hAnsi="Calibri" w:cs="Calibri"/>
          <w:spacing w:val="-2"/>
          <w:sz w:val="24"/>
          <w:szCs w:val="24"/>
        </w:rPr>
        <w:t xml:space="preserve"> 25</w:t>
      </w:r>
      <w:r w:rsidRPr="009B0AD8">
        <w:rPr>
          <w:rFonts w:ascii="Calibri" w:hAnsi="Calibri" w:cs="Calibri"/>
          <w:spacing w:val="28"/>
          <w:w w:val="99"/>
          <w:sz w:val="24"/>
          <w:szCs w:val="24"/>
        </w:rPr>
        <w:t xml:space="preserve"> </w:t>
      </w:r>
      <w:r w:rsidRPr="009B0AD8">
        <w:rPr>
          <w:rFonts w:ascii="Calibri" w:hAnsi="Calibri" w:cs="Calibri"/>
          <w:sz w:val="24"/>
          <w:szCs w:val="24"/>
        </w:rPr>
        <w:t>passengers</w:t>
      </w:r>
      <w:r w:rsidRPr="009B0AD8">
        <w:rPr>
          <w:rFonts w:ascii="Calibri" w:hAnsi="Calibri" w:cs="Calibri"/>
          <w:spacing w:val="-6"/>
          <w:sz w:val="24"/>
          <w:szCs w:val="24"/>
        </w:rPr>
        <w:t xml:space="preserve"> </w:t>
      </w:r>
      <w:r w:rsidRPr="009B0AD8">
        <w:rPr>
          <w:rFonts w:ascii="Calibri" w:hAnsi="Calibri" w:cs="Calibri"/>
          <w:sz w:val="24"/>
          <w:szCs w:val="24"/>
        </w:rPr>
        <w:t>requiring</w:t>
      </w:r>
      <w:r w:rsidRPr="009B0AD8">
        <w:rPr>
          <w:rFonts w:ascii="Calibri" w:hAnsi="Calibri" w:cs="Calibri"/>
          <w:spacing w:val="-8"/>
          <w:sz w:val="24"/>
          <w:szCs w:val="24"/>
        </w:rPr>
        <w:t xml:space="preserve"> </w:t>
      </w:r>
      <w:r w:rsidRPr="009B0AD8">
        <w:rPr>
          <w:rFonts w:ascii="Calibri" w:hAnsi="Calibri" w:cs="Calibri"/>
          <w:spacing w:val="-1"/>
          <w:sz w:val="24"/>
          <w:szCs w:val="24"/>
        </w:rPr>
        <w:t>wheelchair</w:t>
      </w:r>
      <w:r w:rsidRPr="009B0AD8">
        <w:rPr>
          <w:rFonts w:ascii="Calibri" w:hAnsi="Calibri" w:cs="Calibri"/>
          <w:spacing w:val="-6"/>
          <w:sz w:val="24"/>
          <w:szCs w:val="24"/>
        </w:rPr>
        <w:t xml:space="preserve"> </w:t>
      </w:r>
      <w:r w:rsidRPr="009B0AD8">
        <w:rPr>
          <w:rFonts w:ascii="Calibri" w:hAnsi="Calibri" w:cs="Calibri"/>
          <w:spacing w:val="-1"/>
          <w:sz w:val="24"/>
          <w:szCs w:val="24"/>
        </w:rPr>
        <w:t>assistance.</w:t>
      </w:r>
    </w:p>
    <w:p w:rsidR="009B0AD8" w:rsidRDefault="009B0AD8" w:rsidP="009B0AD8">
      <w:pPr>
        <w:widowControl/>
        <w:kinsoku w:val="0"/>
        <w:overflowPunct w:val="0"/>
        <w:autoSpaceDE w:val="0"/>
        <w:autoSpaceDN w:val="0"/>
        <w:adjustRightInd w:val="0"/>
        <w:spacing w:before="177"/>
        <w:ind w:left="4703" w:right="4704"/>
        <w:jc w:val="center"/>
        <w:rPr>
          <w:rFonts w:ascii="Calibri" w:hAnsi="Calibri" w:cs="Calibri"/>
        </w:rPr>
      </w:pPr>
    </w:p>
    <w:p w:rsidR="009B0AD8" w:rsidRDefault="009B0AD8" w:rsidP="009B0AD8">
      <w:pPr>
        <w:widowControl/>
        <w:kinsoku w:val="0"/>
        <w:overflowPunct w:val="0"/>
        <w:autoSpaceDE w:val="0"/>
        <w:autoSpaceDN w:val="0"/>
        <w:adjustRightInd w:val="0"/>
        <w:spacing w:before="177"/>
        <w:ind w:left="4703" w:right="4704"/>
        <w:jc w:val="center"/>
        <w:rPr>
          <w:rFonts w:ascii="Calibri" w:hAnsi="Calibri" w:cs="Calibri"/>
        </w:rPr>
      </w:pPr>
    </w:p>
    <w:p w:rsidR="009B0AD8" w:rsidRPr="009B0AD8" w:rsidRDefault="009B0AD8" w:rsidP="009B0AD8">
      <w:pPr>
        <w:widowControl/>
        <w:kinsoku w:val="0"/>
        <w:overflowPunct w:val="0"/>
        <w:autoSpaceDE w:val="0"/>
        <w:autoSpaceDN w:val="0"/>
        <w:adjustRightInd w:val="0"/>
        <w:spacing w:before="177"/>
        <w:ind w:right="4704"/>
        <w:rPr>
          <w:rFonts w:ascii="Calibri" w:hAnsi="Calibri" w:cs="Calibri"/>
        </w:rPr>
        <w:sectPr w:rsidR="009B0AD8" w:rsidRPr="009B0AD8">
          <w:type w:val="continuous"/>
          <w:pgSz w:w="12240" w:h="15840"/>
          <w:pgMar w:top="700" w:right="1340" w:bottom="280" w:left="1340" w:header="720" w:footer="720" w:gutter="0"/>
          <w:cols w:space="720"/>
          <w:noEndnote/>
        </w:sectPr>
      </w:pPr>
    </w:p>
    <w:p w:rsidR="009B0AD8" w:rsidRPr="009B0AD8" w:rsidRDefault="009B0AD8" w:rsidP="009B0AD8">
      <w:pPr>
        <w:widowControl/>
        <w:kinsoku w:val="0"/>
        <w:overflowPunct w:val="0"/>
        <w:autoSpaceDE w:val="0"/>
        <w:autoSpaceDN w:val="0"/>
        <w:adjustRightInd w:val="0"/>
        <w:rPr>
          <w:rFonts w:ascii="Calibri" w:hAnsi="Calibri" w:cs="Calibri"/>
          <w:sz w:val="20"/>
          <w:szCs w:val="20"/>
        </w:rPr>
      </w:pPr>
    </w:p>
    <w:p w:rsidR="009B0AD8" w:rsidRPr="009B0AD8" w:rsidRDefault="009B0AD8" w:rsidP="009B0AD8">
      <w:pPr>
        <w:widowControl/>
        <w:kinsoku w:val="0"/>
        <w:overflowPunct w:val="0"/>
        <w:autoSpaceDE w:val="0"/>
        <w:autoSpaceDN w:val="0"/>
        <w:adjustRightInd w:val="0"/>
        <w:spacing w:before="11"/>
        <w:ind w:left="120" w:right="49"/>
        <w:rPr>
          <w:rFonts w:ascii="Calibri" w:hAnsi="Calibri" w:cs="Calibri"/>
          <w:sz w:val="24"/>
          <w:szCs w:val="24"/>
        </w:rPr>
      </w:pPr>
      <w:r w:rsidRPr="009B0AD8">
        <w:rPr>
          <w:rFonts w:ascii="Calibri" w:hAnsi="Calibri" w:cs="Calibri"/>
          <w:spacing w:val="-1"/>
          <w:sz w:val="24"/>
          <w:szCs w:val="24"/>
        </w:rPr>
        <w:t>Hillsborough</w:t>
      </w:r>
      <w:r w:rsidRPr="009B0AD8">
        <w:rPr>
          <w:rFonts w:ascii="Calibri" w:hAnsi="Calibri" w:cs="Calibri"/>
          <w:spacing w:val="-3"/>
          <w:sz w:val="24"/>
          <w:szCs w:val="24"/>
        </w:rPr>
        <w:t xml:space="preserve"> </w:t>
      </w:r>
      <w:r w:rsidRPr="009B0AD8">
        <w:rPr>
          <w:rFonts w:ascii="Calibri" w:hAnsi="Calibri" w:cs="Calibri"/>
          <w:spacing w:val="-1"/>
          <w:sz w:val="24"/>
          <w:szCs w:val="24"/>
        </w:rPr>
        <w:t xml:space="preserve">County </w:t>
      </w:r>
      <w:r w:rsidRPr="009B0AD8">
        <w:rPr>
          <w:rFonts w:ascii="Calibri" w:hAnsi="Calibri" w:cs="Calibri"/>
          <w:sz w:val="24"/>
          <w:szCs w:val="24"/>
        </w:rPr>
        <w:t>Affordable</w:t>
      </w:r>
      <w:r w:rsidRPr="009B0AD8">
        <w:rPr>
          <w:rFonts w:ascii="Calibri" w:hAnsi="Calibri" w:cs="Calibri"/>
          <w:spacing w:val="-2"/>
          <w:sz w:val="24"/>
          <w:szCs w:val="24"/>
        </w:rPr>
        <w:t xml:space="preserve"> </w:t>
      </w:r>
      <w:r w:rsidRPr="009B0AD8">
        <w:rPr>
          <w:rFonts w:ascii="Calibri" w:hAnsi="Calibri" w:cs="Calibri"/>
          <w:spacing w:val="-1"/>
          <w:sz w:val="24"/>
          <w:szCs w:val="24"/>
        </w:rPr>
        <w:t>Housing</w:t>
      </w:r>
      <w:r w:rsidRPr="009B0AD8">
        <w:rPr>
          <w:rFonts w:ascii="Calibri" w:hAnsi="Calibri" w:cs="Calibri"/>
          <w:spacing w:val="-2"/>
          <w:sz w:val="24"/>
          <w:szCs w:val="24"/>
        </w:rPr>
        <w:t xml:space="preserve"> </w:t>
      </w:r>
      <w:r w:rsidRPr="009B0AD8">
        <w:rPr>
          <w:rFonts w:ascii="Calibri" w:hAnsi="Calibri" w:cs="Calibri"/>
          <w:spacing w:val="-1"/>
          <w:sz w:val="24"/>
          <w:szCs w:val="24"/>
        </w:rPr>
        <w:t>Staffing</w:t>
      </w:r>
      <w:r w:rsidRPr="009B0AD8">
        <w:rPr>
          <w:rFonts w:ascii="Calibri" w:hAnsi="Calibri" w:cs="Calibri"/>
          <w:spacing w:val="-2"/>
          <w:sz w:val="24"/>
          <w:szCs w:val="24"/>
        </w:rPr>
        <w:t xml:space="preserve"> </w:t>
      </w:r>
      <w:r w:rsidRPr="009B0AD8">
        <w:rPr>
          <w:rFonts w:ascii="Calibri" w:hAnsi="Calibri" w:cs="Calibri"/>
          <w:spacing w:val="-1"/>
          <w:sz w:val="24"/>
          <w:szCs w:val="24"/>
        </w:rPr>
        <w:t>the Reception</w:t>
      </w:r>
      <w:r w:rsidRPr="009B0AD8">
        <w:rPr>
          <w:rFonts w:ascii="Calibri" w:hAnsi="Calibri" w:cs="Calibri"/>
          <w:spacing w:val="-2"/>
          <w:sz w:val="24"/>
          <w:szCs w:val="24"/>
        </w:rPr>
        <w:t xml:space="preserve"> </w:t>
      </w:r>
      <w:r w:rsidRPr="009B0AD8">
        <w:rPr>
          <w:rFonts w:ascii="Calibri" w:hAnsi="Calibri" w:cs="Calibri"/>
          <w:spacing w:val="-1"/>
          <w:sz w:val="24"/>
          <w:szCs w:val="24"/>
        </w:rPr>
        <w:t xml:space="preserve">Table </w:t>
      </w:r>
      <w:r w:rsidRPr="009B0AD8">
        <w:rPr>
          <w:rFonts w:ascii="Calibri" w:hAnsi="Calibri" w:cs="Calibri"/>
          <w:sz w:val="24"/>
          <w:szCs w:val="24"/>
        </w:rPr>
        <w:t>at</w:t>
      </w:r>
      <w:r w:rsidRPr="009B0AD8">
        <w:rPr>
          <w:rFonts w:ascii="Calibri" w:hAnsi="Calibri" w:cs="Calibri"/>
          <w:spacing w:val="-2"/>
          <w:sz w:val="24"/>
          <w:szCs w:val="24"/>
        </w:rPr>
        <w:t xml:space="preserve"> </w:t>
      </w:r>
      <w:r w:rsidRPr="009B0AD8">
        <w:rPr>
          <w:rFonts w:ascii="Calibri" w:hAnsi="Calibri" w:cs="Calibri"/>
          <w:spacing w:val="-1"/>
          <w:sz w:val="24"/>
          <w:szCs w:val="24"/>
        </w:rPr>
        <w:t xml:space="preserve">Tampa </w:t>
      </w:r>
      <w:r w:rsidRPr="009B0AD8">
        <w:rPr>
          <w:rFonts w:ascii="Calibri" w:hAnsi="Calibri" w:cs="Calibri"/>
          <w:sz w:val="24"/>
          <w:szCs w:val="24"/>
        </w:rPr>
        <w:t>International</w:t>
      </w:r>
      <w:r w:rsidRPr="009B0AD8">
        <w:rPr>
          <w:rFonts w:ascii="Calibri" w:hAnsi="Calibri" w:cs="Calibri"/>
          <w:spacing w:val="27"/>
          <w:sz w:val="24"/>
          <w:szCs w:val="24"/>
        </w:rPr>
        <w:t xml:space="preserve"> </w:t>
      </w:r>
      <w:r w:rsidRPr="009B0AD8">
        <w:rPr>
          <w:rFonts w:ascii="Calibri" w:hAnsi="Calibri" w:cs="Calibri"/>
          <w:sz w:val="24"/>
          <w:szCs w:val="24"/>
        </w:rPr>
        <w:t>Airport</w:t>
      </w:r>
      <w:r w:rsidRPr="009B0AD8">
        <w:rPr>
          <w:rFonts w:ascii="Calibri" w:hAnsi="Calibri" w:cs="Calibri"/>
          <w:spacing w:val="-11"/>
          <w:sz w:val="24"/>
          <w:szCs w:val="24"/>
        </w:rPr>
        <w:t xml:space="preserve"> </w:t>
      </w:r>
      <w:r w:rsidRPr="009B0AD8">
        <w:rPr>
          <w:rFonts w:ascii="Calibri" w:hAnsi="Calibri" w:cs="Calibri"/>
          <w:spacing w:val="-1"/>
          <w:sz w:val="24"/>
          <w:szCs w:val="24"/>
        </w:rPr>
        <w:t>10/18/17:</w:t>
      </w:r>
    </w:p>
    <w:p w:rsidR="009B0AD8" w:rsidRPr="009B0AD8" w:rsidRDefault="009B0AD8" w:rsidP="009B0AD8">
      <w:pPr>
        <w:widowControl/>
        <w:kinsoku w:val="0"/>
        <w:overflowPunct w:val="0"/>
        <w:autoSpaceDE w:val="0"/>
        <w:autoSpaceDN w:val="0"/>
        <w:adjustRightInd w:val="0"/>
        <w:spacing w:before="4"/>
        <w:rPr>
          <w:rFonts w:ascii="Calibri" w:hAnsi="Calibri" w:cs="Calibri"/>
          <w:sz w:val="16"/>
          <w:szCs w:val="16"/>
        </w:rPr>
      </w:pPr>
    </w:p>
    <w:p w:rsidR="009B0AD8" w:rsidRPr="009B0AD8" w:rsidRDefault="009B0AD8" w:rsidP="009B0AD8">
      <w:pPr>
        <w:widowControl/>
        <w:kinsoku w:val="0"/>
        <w:overflowPunct w:val="0"/>
        <w:autoSpaceDE w:val="0"/>
        <w:autoSpaceDN w:val="0"/>
        <w:adjustRightInd w:val="0"/>
        <w:spacing w:line="200" w:lineRule="atLeast"/>
        <w:ind w:left="103"/>
        <w:rPr>
          <w:rFonts w:ascii="Calibri" w:hAnsi="Calibri" w:cs="Calibri"/>
          <w:sz w:val="20"/>
          <w:szCs w:val="20"/>
        </w:rPr>
      </w:pPr>
      <w:r w:rsidRPr="009B0AD8">
        <w:rPr>
          <w:rFonts w:ascii="Calibri" w:hAnsi="Calibri" w:cs="Calibri"/>
          <w:noProof/>
          <w:sz w:val="20"/>
          <w:szCs w:val="20"/>
        </w:rPr>
        <w:drawing>
          <wp:inline distT="0" distB="0" distL="0" distR="0">
            <wp:extent cx="5745480" cy="2194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2194560"/>
                    </a:xfrm>
                    <a:prstGeom prst="rect">
                      <a:avLst/>
                    </a:prstGeom>
                    <a:noFill/>
                    <a:ln>
                      <a:noFill/>
                    </a:ln>
                  </pic:spPr>
                </pic:pic>
              </a:graphicData>
            </a:graphic>
          </wp:inline>
        </w:drawing>
      </w:r>
    </w:p>
    <w:p w:rsidR="009B0AD8" w:rsidRPr="009B0AD8" w:rsidRDefault="009B0AD8" w:rsidP="009B0AD8">
      <w:pPr>
        <w:widowControl/>
        <w:kinsoku w:val="0"/>
        <w:overflowPunct w:val="0"/>
        <w:autoSpaceDE w:val="0"/>
        <w:autoSpaceDN w:val="0"/>
        <w:adjustRightInd w:val="0"/>
        <w:rPr>
          <w:rFonts w:ascii="Calibri" w:hAnsi="Calibri" w:cs="Calibri"/>
          <w:sz w:val="24"/>
          <w:szCs w:val="24"/>
        </w:rPr>
      </w:pPr>
    </w:p>
    <w:p w:rsidR="009B0AD8" w:rsidRPr="009B0AD8" w:rsidRDefault="009B0AD8" w:rsidP="009B0AD8">
      <w:pPr>
        <w:widowControl/>
        <w:kinsoku w:val="0"/>
        <w:overflowPunct w:val="0"/>
        <w:autoSpaceDE w:val="0"/>
        <w:autoSpaceDN w:val="0"/>
        <w:adjustRightInd w:val="0"/>
        <w:spacing w:before="150"/>
        <w:ind w:left="120"/>
        <w:outlineLvl w:val="2"/>
        <w:rPr>
          <w:rFonts w:ascii="Calibri" w:hAnsi="Calibri" w:cs="Calibri"/>
          <w:sz w:val="24"/>
          <w:szCs w:val="24"/>
        </w:rPr>
      </w:pPr>
      <w:r w:rsidRPr="009B0AD8">
        <w:rPr>
          <w:rFonts w:ascii="Calibri" w:hAnsi="Calibri" w:cs="Calibri"/>
          <w:b/>
          <w:bCs/>
          <w:i/>
          <w:iCs/>
          <w:spacing w:val="-1"/>
          <w:sz w:val="24"/>
          <w:szCs w:val="24"/>
        </w:rPr>
        <w:t>Osceola</w:t>
      </w:r>
      <w:r w:rsidRPr="009B0AD8">
        <w:rPr>
          <w:rFonts w:ascii="Calibri" w:hAnsi="Calibri" w:cs="Calibri"/>
          <w:b/>
          <w:bCs/>
          <w:i/>
          <w:iCs/>
          <w:sz w:val="24"/>
          <w:szCs w:val="24"/>
        </w:rPr>
        <w:t xml:space="preserve"> </w:t>
      </w:r>
      <w:r w:rsidRPr="009B0AD8">
        <w:rPr>
          <w:rFonts w:ascii="Calibri" w:hAnsi="Calibri" w:cs="Calibri"/>
          <w:b/>
          <w:bCs/>
          <w:i/>
          <w:iCs/>
          <w:spacing w:val="-1"/>
          <w:sz w:val="24"/>
          <w:szCs w:val="24"/>
        </w:rPr>
        <w:t>County</w:t>
      </w:r>
    </w:p>
    <w:p w:rsidR="009B0AD8" w:rsidRDefault="009B0AD8" w:rsidP="009B0AD8">
      <w:pPr>
        <w:widowControl/>
        <w:kinsoku w:val="0"/>
        <w:overflowPunct w:val="0"/>
        <w:autoSpaceDE w:val="0"/>
        <w:autoSpaceDN w:val="0"/>
        <w:adjustRightInd w:val="0"/>
        <w:ind w:left="120" w:right="49"/>
        <w:rPr>
          <w:rFonts w:ascii="Calibri" w:hAnsi="Calibri" w:cs="Calibri"/>
          <w:spacing w:val="-1"/>
          <w:sz w:val="24"/>
          <w:szCs w:val="24"/>
        </w:rPr>
      </w:pPr>
      <w:r w:rsidRPr="009B0AD8">
        <w:rPr>
          <w:rFonts w:ascii="Calibri" w:hAnsi="Calibri" w:cs="Calibri"/>
          <w:spacing w:val="-1"/>
          <w:sz w:val="24"/>
          <w:szCs w:val="24"/>
        </w:rPr>
        <w:t>Osceola</w:t>
      </w:r>
      <w:r w:rsidRPr="009B0AD8">
        <w:rPr>
          <w:rFonts w:ascii="Calibri" w:hAnsi="Calibri" w:cs="Calibri"/>
          <w:spacing w:val="-2"/>
          <w:sz w:val="24"/>
          <w:szCs w:val="24"/>
        </w:rPr>
        <w:t xml:space="preserve"> </w:t>
      </w:r>
      <w:r w:rsidRPr="009B0AD8">
        <w:rPr>
          <w:rFonts w:ascii="Calibri" w:hAnsi="Calibri" w:cs="Calibri"/>
          <w:spacing w:val="-1"/>
          <w:sz w:val="24"/>
          <w:szCs w:val="24"/>
        </w:rPr>
        <w:t>County has</w:t>
      </w:r>
      <w:r w:rsidRPr="009B0AD8">
        <w:rPr>
          <w:rFonts w:ascii="Calibri" w:hAnsi="Calibri" w:cs="Calibri"/>
          <w:spacing w:val="-3"/>
          <w:sz w:val="24"/>
          <w:szCs w:val="24"/>
        </w:rPr>
        <w:t xml:space="preserve"> </w:t>
      </w:r>
      <w:r w:rsidRPr="009B0AD8">
        <w:rPr>
          <w:rFonts w:ascii="Calibri" w:hAnsi="Calibri" w:cs="Calibri"/>
          <w:sz w:val="24"/>
          <w:szCs w:val="24"/>
        </w:rPr>
        <w:t>a</w:t>
      </w:r>
      <w:r w:rsidRPr="009B0AD8">
        <w:rPr>
          <w:rFonts w:ascii="Calibri" w:hAnsi="Calibri" w:cs="Calibri"/>
          <w:spacing w:val="-1"/>
          <w:sz w:val="24"/>
          <w:szCs w:val="24"/>
        </w:rPr>
        <w:t xml:space="preserve"> </w:t>
      </w:r>
      <w:r w:rsidRPr="009B0AD8">
        <w:rPr>
          <w:rFonts w:ascii="Calibri" w:hAnsi="Calibri" w:cs="Calibri"/>
          <w:sz w:val="24"/>
          <w:szCs w:val="24"/>
        </w:rPr>
        <w:t>reception</w:t>
      </w:r>
      <w:r w:rsidRPr="009B0AD8">
        <w:rPr>
          <w:rFonts w:ascii="Calibri" w:hAnsi="Calibri" w:cs="Calibri"/>
          <w:spacing w:val="-3"/>
          <w:sz w:val="24"/>
          <w:szCs w:val="24"/>
        </w:rPr>
        <w:t xml:space="preserve"> </w:t>
      </w:r>
      <w:r w:rsidRPr="009B0AD8">
        <w:rPr>
          <w:rFonts w:ascii="Calibri" w:hAnsi="Calibri" w:cs="Calibri"/>
          <w:spacing w:val="-1"/>
          <w:sz w:val="24"/>
          <w:szCs w:val="24"/>
        </w:rPr>
        <w:t xml:space="preserve">center </w:t>
      </w:r>
      <w:r w:rsidRPr="009B0AD8">
        <w:rPr>
          <w:rFonts w:ascii="Calibri" w:hAnsi="Calibri" w:cs="Calibri"/>
          <w:sz w:val="24"/>
          <w:szCs w:val="24"/>
        </w:rPr>
        <w:t>located</w:t>
      </w:r>
      <w:r w:rsidRPr="009B0AD8">
        <w:rPr>
          <w:rFonts w:ascii="Calibri" w:hAnsi="Calibri" w:cs="Calibri"/>
          <w:spacing w:val="-2"/>
          <w:sz w:val="24"/>
          <w:szCs w:val="24"/>
        </w:rPr>
        <w:t xml:space="preserve"> </w:t>
      </w:r>
      <w:r w:rsidRPr="009B0AD8">
        <w:rPr>
          <w:rFonts w:ascii="Calibri" w:hAnsi="Calibri" w:cs="Calibri"/>
          <w:spacing w:val="-1"/>
          <w:sz w:val="24"/>
          <w:szCs w:val="24"/>
        </w:rPr>
        <w:t>at</w:t>
      </w:r>
      <w:r w:rsidRPr="009B0AD8">
        <w:rPr>
          <w:rFonts w:ascii="Calibri" w:hAnsi="Calibri" w:cs="Calibri"/>
          <w:spacing w:val="-2"/>
          <w:sz w:val="24"/>
          <w:szCs w:val="24"/>
        </w:rPr>
        <w:t xml:space="preserve"> </w:t>
      </w:r>
      <w:r w:rsidRPr="009B0AD8">
        <w:rPr>
          <w:rFonts w:ascii="Calibri" w:hAnsi="Calibri" w:cs="Calibri"/>
          <w:spacing w:val="-1"/>
          <w:sz w:val="24"/>
          <w:szCs w:val="24"/>
        </w:rPr>
        <w:t>Osceola</w:t>
      </w:r>
      <w:r w:rsidRPr="009B0AD8">
        <w:rPr>
          <w:rFonts w:ascii="Calibri" w:hAnsi="Calibri" w:cs="Calibri"/>
          <w:spacing w:val="-2"/>
          <w:sz w:val="24"/>
          <w:szCs w:val="24"/>
        </w:rPr>
        <w:t xml:space="preserve"> </w:t>
      </w:r>
      <w:r w:rsidRPr="009B0AD8">
        <w:rPr>
          <w:rFonts w:ascii="Calibri" w:hAnsi="Calibri" w:cs="Calibri"/>
          <w:sz w:val="24"/>
          <w:szCs w:val="24"/>
        </w:rPr>
        <w:t>Heritage</w:t>
      </w:r>
      <w:r w:rsidRPr="009B0AD8">
        <w:rPr>
          <w:rFonts w:ascii="Calibri" w:hAnsi="Calibri" w:cs="Calibri"/>
          <w:spacing w:val="-1"/>
          <w:sz w:val="24"/>
          <w:szCs w:val="24"/>
        </w:rPr>
        <w:t xml:space="preserve"> </w:t>
      </w:r>
      <w:r w:rsidRPr="009B0AD8">
        <w:rPr>
          <w:rFonts w:ascii="Calibri" w:hAnsi="Calibri" w:cs="Calibri"/>
          <w:sz w:val="24"/>
          <w:szCs w:val="24"/>
        </w:rPr>
        <w:t>Park</w:t>
      </w:r>
      <w:r w:rsidRPr="009B0AD8">
        <w:rPr>
          <w:rFonts w:ascii="Calibri" w:hAnsi="Calibri" w:cs="Calibri"/>
          <w:spacing w:val="-3"/>
          <w:sz w:val="24"/>
          <w:szCs w:val="24"/>
        </w:rPr>
        <w:t xml:space="preserve"> </w:t>
      </w:r>
      <w:r w:rsidRPr="009B0AD8">
        <w:rPr>
          <w:rFonts w:ascii="Calibri" w:hAnsi="Calibri" w:cs="Calibri"/>
          <w:spacing w:val="-1"/>
          <w:sz w:val="24"/>
          <w:szCs w:val="24"/>
        </w:rPr>
        <w:t>Exhibition Hall.</w:t>
      </w:r>
      <w:r w:rsidRPr="009B0AD8">
        <w:rPr>
          <w:rFonts w:ascii="Calibri" w:hAnsi="Calibri" w:cs="Calibri"/>
          <w:spacing w:val="50"/>
          <w:sz w:val="24"/>
          <w:szCs w:val="24"/>
        </w:rPr>
        <w:t xml:space="preserve"> </w:t>
      </w:r>
      <w:r w:rsidRPr="009B0AD8">
        <w:rPr>
          <w:rFonts w:ascii="Calibri" w:hAnsi="Calibri" w:cs="Calibri"/>
          <w:sz w:val="24"/>
          <w:szCs w:val="24"/>
        </w:rPr>
        <w:t>Open</w:t>
      </w:r>
      <w:r w:rsidRPr="009B0AD8">
        <w:rPr>
          <w:rFonts w:ascii="Calibri" w:hAnsi="Calibri" w:cs="Calibri"/>
          <w:spacing w:val="-2"/>
          <w:sz w:val="24"/>
          <w:szCs w:val="24"/>
        </w:rPr>
        <w:t xml:space="preserve"> </w:t>
      </w:r>
      <w:r w:rsidRPr="009B0AD8">
        <w:rPr>
          <w:rFonts w:ascii="Calibri" w:hAnsi="Calibri" w:cs="Calibri"/>
          <w:sz w:val="24"/>
          <w:szCs w:val="24"/>
        </w:rPr>
        <w:t>7</w:t>
      </w:r>
      <w:r w:rsidRPr="009B0AD8">
        <w:rPr>
          <w:rFonts w:ascii="Calibri" w:hAnsi="Calibri" w:cs="Calibri"/>
          <w:spacing w:val="27"/>
          <w:w w:val="99"/>
          <w:sz w:val="24"/>
          <w:szCs w:val="24"/>
        </w:rPr>
        <w:t xml:space="preserve"> </w:t>
      </w:r>
      <w:r w:rsidRPr="009B0AD8">
        <w:rPr>
          <w:rFonts w:ascii="Calibri" w:hAnsi="Calibri" w:cs="Calibri"/>
          <w:sz w:val="24"/>
          <w:szCs w:val="24"/>
        </w:rPr>
        <w:t>days</w:t>
      </w:r>
      <w:r w:rsidRPr="009B0AD8">
        <w:rPr>
          <w:rFonts w:ascii="Calibri" w:hAnsi="Calibri" w:cs="Calibri"/>
          <w:spacing w:val="-4"/>
          <w:sz w:val="24"/>
          <w:szCs w:val="24"/>
        </w:rPr>
        <w:t xml:space="preserve"> </w:t>
      </w:r>
      <w:r w:rsidRPr="009B0AD8">
        <w:rPr>
          <w:rFonts w:ascii="Calibri" w:hAnsi="Calibri" w:cs="Calibri"/>
          <w:sz w:val="24"/>
          <w:szCs w:val="24"/>
        </w:rPr>
        <w:t>a</w:t>
      </w:r>
      <w:r w:rsidRPr="009B0AD8">
        <w:rPr>
          <w:rFonts w:ascii="Calibri" w:hAnsi="Calibri" w:cs="Calibri"/>
          <w:spacing w:val="-3"/>
          <w:sz w:val="24"/>
          <w:szCs w:val="24"/>
        </w:rPr>
        <w:t xml:space="preserve"> </w:t>
      </w:r>
      <w:r w:rsidRPr="009B0AD8">
        <w:rPr>
          <w:rFonts w:ascii="Calibri" w:hAnsi="Calibri" w:cs="Calibri"/>
          <w:sz w:val="24"/>
          <w:szCs w:val="24"/>
        </w:rPr>
        <w:t>week</w:t>
      </w:r>
      <w:r w:rsidRPr="009B0AD8">
        <w:rPr>
          <w:rFonts w:ascii="Calibri" w:hAnsi="Calibri" w:cs="Calibri"/>
          <w:spacing w:val="-4"/>
          <w:sz w:val="24"/>
          <w:szCs w:val="24"/>
        </w:rPr>
        <w:t xml:space="preserve"> </w:t>
      </w:r>
      <w:r w:rsidRPr="009B0AD8">
        <w:rPr>
          <w:rFonts w:ascii="Calibri" w:hAnsi="Calibri" w:cs="Calibri"/>
          <w:spacing w:val="-1"/>
          <w:sz w:val="24"/>
          <w:szCs w:val="24"/>
        </w:rPr>
        <w:t>from</w:t>
      </w:r>
      <w:r w:rsidRPr="009B0AD8">
        <w:rPr>
          <w:rFonts w:ascii="Calibri" w:hAnsi="Calibri" w:cs="Calibri"/>
          <w:spacing w:val="-3"/>
          <w:sz w:val="24"/>
          <w:szCs w:val="24"/>
        </w:rPr>
        <w:t xml:space="preserve"> </w:t>
      </w:r>
      <w:r w:rsidRPr="009B0AD8">
        <w:rPr>
          <w:rFonts w:ascii="Calibri" w:hAnsi="Calibri" w:cs="Calibri"/>
          <w:sz w:val="24"/>
          <w:szCs w:val="24"/>
        </w:rPr>
        <w:t>1000</w:t>
      </w:r>
      <w:r w:rsidRPr="009B0AD8">
        <w:rPr>
          <w:rFonts w:ascii="Calibri" w:hAnsi="Calibri" w:cs="Calibri"/>
          <w:spacing w:val="-3"/>
          <w:sz w:val="24"/>
          <w:szCs w:val="24"/>
        </w:rPr>
        <w:t xml:space="preserve"> </w:t>
      </w:r>
      <w:r w:rsidRPr="009B0AD8">
        <w:rPr>
          <w:rFonts w:ascii="Calibri" w:hAnsi="Calibri" w:cs="Calibri"/>
          <w:sz w:val="24"/>
          <w:szCs w:val="24"/>
        </w:rPr>
        <w:t>to</w:t>
      </w:r>
      <w:r w:rsidRPr="009B0AD8">
        <w:rPr>
          <w:rFonts w:ascii="Calibri" w:hAnsi="Calibri" w:cs="Calibri"/>
          <w:spacing w:val="-4"/>
          <w:sz w:val="24"/>
          <w:szCs w:val="24"/>
        </w:rPr>
        <w:t xml:space="preserve"> </w:t>
      </w:r>
      <w:r w:rsidRPr="009B0AD8">
        <w:rPr>
          <w:rFonts w:ascii="Calibri" w:hAnsi="Calibri" w:cs="Calibri"/>
          <w:sz w:val="24"/>
          <w:szCs w:val="24"/>
        </w:rPr>
        <w:t>1600.</w:t>
      </w:r>
      <w:r w:rsidRPr="009B0AD8">
        <w:rPr>
          <w:rFonts w:ascii="Calibri" w:hAnsi="Calibri" w:cs="Calibri"/>
          <w:spacing w:val="48"/>
          <w:sz w:val="24"/>
          <w:szCs w:val="24"/>
        </w:rPr>
        <w:t xml:space="preserve"> </w:t>
      </w:r>
      <w:r w:rsidRPr="009B0AD8">
        <w:rPr>
          <w:rFonts w:ascii="Calibri" w:hAnsi="Calibri" w:cs="Calibri"/>
          <w:spacing w:val="-1"/>
          <w:sz w:val="24"/>
          <w:szCs w:val="24"/>
        </w:rPr>
        <w:t>To</w:t>
      </w:r>
      <w:r w:rsidRPr="009B0AD8">
        <w:rPr>
          <w:rFonts w:ascii="Calibri" w:hAnsi="Calibri" w:cs="Calibri"/>
          <w:spacing w:val="-2"/>
          <w:sz w:val="24"/>
          <w:szCs w:val="24"/>
        </w:rPr>
        <w:t xml:space="preserve"> </w:t>
      </w:r>
      <w:r w:rsidRPr="009B0AD8">
        <w:rPr>
          <w:rFonts w:ascii="Calibri" w:hAnsi="Calibri" w:cs="Calibri"/>
          <w:spacing w:val="-1"/>
          <w:sz w:val="24"/>
          <w:szCs w:val="24"/>
        </w:rPr>
        <w:t>date</w:t>
      </w:r>
      <w:r w:rsidRPr="009B0AD8">
        <w:rPr>
          <w:rFonts w:ascii="Calibri" w:hAnsi="Calibri" w:cs="Calibri"/>
          <w:spacing w:val="-3"/>
          <w:sz w:val="24"/>
          <w:szCs w:val="24"/>
        </w:rPr>
        <w:t xml:space="preserve"> </w:t>
      </w:r>
      <w:r w:rsidRPr="009B0AD8">
        <w:rPr>
          <w:rFonts w:ascii="Calibri" w:hAnsi="Calibri" w:cs="Calibri"/>
          <w:spacing w:val="-1"/>
          <w:sz w:val="24"/>
          <w:szCs w:val="24"/>
        </w:rPr>
        <w:t>the</w:t>
      </w:r>
      <w:r w:rsidRPr="009B0AD8">
        <w:rPr>
          <w:rFonts w:ascii="Calibri" w:hAnsi="Calibri" w:cs="Calibri"/>
          <w:spacing w:val="-2"/>
          <w:sz w:val="24"/>
          <w:szCs w:val="24"/>
        </w:rPr>
        <w:t xml:space="preserve"> </w:t>
      </w:r>
      <w:r w:rsidRPr="009B0AD8">
        <w:rPr>
          <w:rFonts w:ascii="Calibri" w:hAnsi="Calibri" w:cs="Calibri"/>
          <w:spacing w:val="-1"/>
          <w:sz w:val="24"/>
          <w:szCs w:val="24"/>
        </w:rPr>
        <w:t>center</w:t>
      </w:r>
      <w:r w:rsidRPr="009B0AD8">
        <w:rPr>
          <w:rFonts w:ascii="Calibri" w:hAnsi="Calibri" w:cs="Calibri"/>
          <w:spacing w:val="-3"/>
          <w:sz w:val="24"/>
          <w:szCs w:val="24"/>
        </w:rPr>
        <w:t xml:space="preserve"> </w:t>
      </w:r>
      <w:r w:rsidRPr="009B0AD8">
        <w:rPr>
          <w:rFonts w:ascii="Calibri" w:hAnsi="Calibri" w:cs="Calibri"/>
          <w:spacing w:val="-1"/>
          <w:sz w:val="24"/>
          <w:szCs w:val="24"/>
        </w:rPr>
        <w:t>has</w:t>
      </w:r>
      <w:r w:rsidRPr="009B0AD8">
        <w:rPr>
          <w:rFonts w:ascii="Calibri" w:hAnsi="Calibri" w:cs="Calibri"/>
          <w:spacing w:val="-3"/>
          <w:sz w:val="24"/>
          <w:szCs w:val="24"/>
        </w:rPr>
        <w:t xml:space="preserve"> </w:t>
      </w:r>
      <w:r w:rsidRPr="009B0AD8">
        <w:rPr>
          <w:rFonts w:ascii="Calibri" w:hAnsi="Calibri" w:cs="Calibri"/>
          <w:sz w:val="24"/>
          <w:szCs w:val="24"/>
        </w:rPr>
        <w:t>seen</w:t>
      </w:r>
      <w:r w:rsidRPr="009B0AD8">
        <w:rPr>
          <w:rFonts w:ascii="Calibri" w:hAnsi="Calibri" w:cs="Calibri"/>
          <w:spacing w:val="-5"/>
          <w:sz w:val="24"/>
          <w:szCs w:val="24"/>
        </w:rPr>
        <w:t xml:space="preserve"> </w:t>
      </w:r>
      <w:r w:rsidRPr="009B0AD8">
        <w:rPr>
          <w:rFonts w:ascii="Calibri" w:hAnsi="Calibri" w:cs="Calibri"/>
          <w:spacing w:val="-1"/>
          <w:sz w:val="24"/>
          <w:szCs w:val="24"/>
        </w:rPr>
        <w:t>784</w:t>
      </w:r>
      <w:r w:rsidRPr="009B0AD8">
        <w:rPr>
          <w:rFonts w:ascii="Calibri" w:hAnsi="Calibri" w:cs="Calibri"/>
          <w:spacing w:val="-2"/>
          <w:sz w:val="24"/>
          <w:szCs w:val="24"/>
        </w:rPr>
        <w:t xml:space="preserve"> </w:t>
      </w:r>
      <w:r w:rsidRPr="009B0AD8">
        <w:rPr>
          <w:rFonts w:ascii="Calibri" w:hAnsi="Calibri" w:cs="Calibri"/>
          <w:sz w:val="24"/>
          <w:szCs w:val="24"/>
        </w:rPr>
        <w:t>families</w:t>
      </w:r>
      <w:r w:rsidRPr="009B0AD8">
        <w:rPr>
          <w:rFonts w:ascii="Calibri" w:hAnsi="Calibri" w:cs="Calibri"/>
          <w:spacing w:val="-4"/>
          <w:sz w:val="24"/>
          <w:szCs w:val="24"/>
        </w:rPr>
        <w:t xml:space="preserve"> </w:t>
      </w:r>
      <w:r w:rsidRPr="009B0AD8">
        <w:rPr>
          <w:rFonts w:ascii="Calibri" w:hAnsi="Calibri" w:cs="Calibri"/>
          <w:sz w:val="24"/>
          <w:szCs w:val="24"/>
        </w:rPr>
        <w:t>and</w:t>
      </w:r>
      <w:r w:rsidRPr="009B0AD8">
        <w:rPr>
          <w:rFonts w:ascii="Calibri" w:hAnsi="Calibri" w:cs="Calibri"/>
          <w:spacing w:val="-3"/>
          <w:sz w:val="24"/>
          <w:szCs w:val="24"/>
        </w:rPr>
        <w:t xml:space="preserve"> </w:t>
      </w:r>
      <w:r w:rsidRPr="009B0AD8">
        <w:rPr>
          <w:rFonts w:ascii="Calibri" w:hAnsi="Calibri" w:cs="Calibri"/>
          <w:spacing w:val="-1"/>
          <w:sz w:val="24"/>
          <w:szCs w:val="24"/>
        </w:rPr>
        <w:t>the</w:t>
      </w:r>
      <w:r w:rsidRPr="009B0AD8">
        <w:rPr>
          <w:rFonts w:ascii="Calibri" w:hAnsi="Calibri" w:cs="Calibri"/>
          <w:spacing w:val="-3"/>
          <w:sz w:val="24"/>
          <w:szCs w:val="24"/>
        </w:rPr>
        <w:t xml:space="preserve"> </w:t>
      </w:r>
      <w:r w:rsidRPr="009B0AD8">
        <w:rPr>
          <w:rFonts w:ascii="Calibri" w:hAnsi="Calibri" w:cs="Calibri"/>
          <w:spacing w:val="-1"/>
          <w:sz w:val="24"/>
          <w:szCs w:val="24"/>
        </w:rPr>
        <w:t>Osceola</w:t>
      </w:r>
      <w:r w:rsidRPr="009B0AD8">
        <w:rPr>
          <w:rFonts w:ascii="Calibri" w:hAnsi="Calibri" w:cs="Calibri"/>
          <w:spacing w:val="35"/>
          <w:sz w:val="24"/>
          <w:szCs w:val="24"/>
        </w:rPr>
        <w:t xml:space="preserve"> </w:t>
      </w:r>
      <w:r w:rsidRPr="009B0AD8">
        <w:rPr>
          <w:rFonts w:ascii="Calibri" w:hAnsi="Calibri" w:cs="Calibri"/>
          <w:spacing w:val="-1"/>
          <w:sz w:val="24"/>
          <w:szCs w:val="24"/>
        </w:rPr>
        <w:t>County</w:t>
      </w:r>
      <w:r w:rsidRPr="009B0AD8">
        <w:rPr>
          <w:rFonts w:ascii="Calibri" w:hAnsi="Calibri" w:cs="Calibri"/>
          <w:spacing w:val="-3"/>
          <w:sz w:val="24"/>
          <w:szCs w:val="24"/>
        </w:rPr>
        <w:t xml:space="preserve"> </w:t>
      </w:r>
      <w:r w:rsidRPr="009B0AD8">
        <w:rPr>
          <w:rFonts w:ascii="Calibri" w:hAnsi="Calibri" w:cs="Calibri"/>
          <w:spacing w:val="-1"/>
          <w:sz w:val="24"/>
          <w:szCs w:val="24"/>
        </w:rPr>
        <w:t>School</w:t>
      </w:r>
      <w:r w:rsidRPr="009B0AD8">
        <w:rPr>
          <w:rFonts w:ascii="Calibri" w:hAnsi="Calibri" w:cs="Calibri"/>
          <w:spacing w:val="-2"/>
          <w:sz w:val="24"/>
          <w:szCs w:val="24"/>
        </w:rPr>
        <w:t xml:space="preserve"> </w:t>
      </w:r>
      <w:r w:rsidRPr="009B0AD8">
        <w:rPr>
          <w:rFonts w:ascii="Calibri" w:hAnsi="Calibri" w:cs="Calibri"/>
          <w:sz w:val="24"/>
          <w:szCs w:val="24"/>
        </w:rPr>
        <w:t>District</w:t>
      </w:r>
      <w:r w:rsidRPr="009B0AD8">
        <w:rPr>
          <w:rFonts w:ascii="Calibri" w:hAnsi="Calibri" w:cs="Calibri"/>
          <w:spacing w:val="-3"/>
          <w:sz w:val="24"/>
          <w:szCs w:val="24"/>
        </w:rPr>
        <w:t xml:space="preserve"> </w:t>
      </w:r>
      <w:r w:rsidRPr="009B0AD8">
        <w:rPr>
          <w:rFonts w:ascii="Calibri" w:hAnsi="Calibri" w:cs="Calibri"/>
          <w:spacing w:val="-1"/>
          <w:sz w:val="24"/>
          <w:szCs w:val="24"/>
        </w:rPr>
        <w:t>has</w:t>
      </w:r>
      <w:r w:rsidRPr="009B0AD8">
        <w:rPr>
          <w:rFonts w:ascii="Calibri" w:hAnsi="Calibri" w:cs="Calibri"/>
          <w:spacing w:val="-4"/>
          <w:sz w:val="24"/>
          <w:szCs w:val="24"/>
        </w:rPr>
        <w:t xml:space="preserve"> </w:t>
      </w:r>
      <w:r w:rsidRPr="009B0AD8">
        <w:rPr>
          <w:rFonts w:ascii="Calibri" w:hAnsi="Calibri" w:cs="Calibri"/>
          <w:sz w:val="24"/>
          <w:szCs w:val="24"/>
        </w:rPr>
        <w:t>registered</w:t>
      </w:r>
      <w:r w:rsidRPr="009B0AD8">
        <w:rPr>
          <w:rFonts w:ascii="Calibri" w:hAnsi="Calibri" w:cs="Calibri"/>
          <w:spacing w:val="-3"/>
          <w:sz w:val="24"/>
          <w:szCs w:val="24"/>
        </w:rPr>
        <w:t xml:space="preserve"> </w:t>
      </w:r>
      <w:r w:rsidRPr="009B0AD8">
        <w:rPr>
          <w:rFonts w:ascii="Calibri" w:hAnsi="Calibri" w:cs="Calibri"/>
          <w:spacing w:val="-1"/>
          <w:sz w:val="24"/>
          <w:szCs w:val="24"/>
        </w:rPr>
        <w:t>384</w:t>
      </w:r>
      <w:r w:rsidRPr="009B0AD8">
        <w:rPr>
          <w:rFonts w:ascii="Calibri" w:hAnsi="Calibri" w:cs="Calibri"/>
          <w:spacing w:val="-2"/>
          <w:sz w:val="24"/>
          <w:szCs w:val="24"/>
        </w:rPr>
        <w:t xml:space="preserve"> </w:t>
      </w:r>
      <w:r w:rsidRPr="009B0AD8">
        <w:rPr>
          <w:rFonts w:ascii="Calibri" w:hAnsi="Calibri" w:cs="Calibri"/>
          <w:spacing w:val="-1"/>
          <w:sz w:val="24"/>
          <w:szCs w:val="24"/>
        </w:rPr>
        <w:t>students.</w:t>
      </w:r>
    </w:p>
    <w:p w:rsidR="005B1A4D" w:rsidRDefault="005B1A4D" w:rsidP="009B0AD8">
      <w:pPr>
        <w:widowControl/>
        <w:kinsoku w:val="0"/>
        <w:overflowPunct w:val="0"/>
        <w:autoSpaceDE w:val="0"/>
        <w:autoSpaceDN w:val="0"/>
        <w:adjustRightInd w:val="0"/>
        <w:ind w:left="120" w:right="49"/>
        <w:rPr>
          <w:rFonts w:ascii="Calibri" w:hAnsi="Calibri" w:cs="Calibri"/>
          <w:spacing w:val="-1"/>
          <w:sz w:val="24"/>
          <w:szCs w:val="24"/>
        </w:rPr>
      </w:pPr>
    </w:p>
    <w:p w:rsidR="005B1A4D" w:rsidRDefault="005B1A4D" w:rsidP="009B0AD8">
      <w:pPr>
        <w:widowControl/>
        <w:kinsoku w:val="0"/>
        <w:overflowPunct w:val="0"/>
        <w:autoSpaceDE w:val="0"/>
        <w:autoSpaceDN w:val="0"/>
        <w:adjustRightInd w:val="0"/>
        <w:ind w:left="120" w:right="49"/>
        <w:rPr>
          <w:rFonts w:ascii="Calibri" w:hAnsi="Calibri" w:cs="Calibri"/>
          <w:spacing w:val="-1"/>
          <w:sz w:val="24"/>
          <w:szCs w:val="24"/>
        </w:rPr>
      </w:pPr>
    </w:p>
    <w:p w:rsidR="005B1A4D" w:rsidRPr="009B0AD8" w:rsidRDefault="005B1A4D" w:rsidP="009B0AD8">
      <w:pPr>
        <w:widowControl/>
        <w:kinsoku w:val="0"/>
        <w:overflowPunct w:val="0"/>
        <w:autoSpaceDE w:val="0"/>
        <w:autoSpaceDN w:val="0"/>
        <w:adjustRightInd w:val="0"/>
        <w:ind w:left="120" w:right="49"/>
        <w:rPr>
          <w:rFonts w:ascii="Calibri" w:hAnsi="Calibri" w:cs="Calibri"/>
          <w:sz w:val="24"/>
          <w:szCs w:val="24"/>
        </w:rPr>
      </w:pPr>
    </w:p>
    <w:p w:rsidR="009B0AD8" w:rsidRPr="009B0AD8" w:rsidRDefault="009B0AD8" w:rsidP="009B0AD8">
      <w:pPr>
        <w:widowControl/>
        <w:kinsoku w:val="0"/>
        <w:overflowPunct w:val="0"/>
        <w:autoSpaceDE w:val="0"/>
        <w:autoSpaceDN w:val="0"/>
        <w:adjustRightInd w:val="0"/>
        <w:spacing w:before="11"/>
        <w:rPr>
          <w:rFonts w:ascii="Calibri" w:hAnsi="Calibri" w:cs="Calibri"/>
          <w:sz w:val="23"/>
          <w:szCs w:val="23"/>
        </w:rPr>
      </w:pPr>
    </w:p>
    <w:p w:rsidR="005B1A4D" w:rsidRDefault="005B1A4D" w:rsidP="009B0AD8">
      <w:pPr>
        <w:widowControl/>
        <w:kinsoku w:val="0"/>
        <w:overflowPunct w:val="0"/>
        <w:autoSpaceDE w:val="0"/>
        <w:autoSpaceDN w:val="0"/>
        <w:adjustRightInd w:val="0"/>
        <w:ind w:left="120"/>
        <w:outlineLvl w:val="0"/>
        <w:rPr>
          <w:rFonts w:ascii="Calibri" w:hAnsi="Calibri" w:cs="Calibri"/>
          <w:b/>
          <w:bCs/>
          <w:sz w:val="28"/>
          <w:szCs w:val="28"/>
          <w:u w:val="single"/>
        </w:rPr>
      </w:pPr>
    </w:p>
    <w:p w:rsidR="005B1A4D" w:rsidRDefault="005B1A4D" w:rsidP="005B1A4D">
      <w:pPr>
        <w:widowControl/>
        <w:kinsoku w:val="0"/>
        <w:overflowPunct w:val="0"/>
        <w:autoSpaceDE w:val="0"/>
        <w:autoSpaceDN w:val="0"/>
        <w:adjustRightInd w:val="0"/>
        <w:outlineLvl w:val="0"/>
        <w:rPr>
          <w:rFonts w:ascii="Calibri" w:hAnsi="Calibri" w:cs="Calibri"/>
          <w:b/>
          <w:bCs/>
          <w:sz w:val="28"/>
          <w:szCs w:val="28"/>
          <w:u w:val="single"/>
        </w:rPr>
      </w:pPr>
    </w:p>
    <w:p w:rsidR="009B0AD8" w:rsidRPr="009B0AD8" w:rsidRDefault="009B0AD8" w:rsidP="005B1A4D">
      <w:pPr>
        <w:widowControl/>
        <w:kinsoku w:val="0"/>
        <w:overflowPunct w:val="0"/>
        <w:autoSpaceDE w:val="0"/>
        <w:autoSpaceDN w:val="0"/>
        <w:adjustRightInd w:val="0"/>
        <w:outlineLvl w:val="0"/>
        <w:rPr>
          <w:rFonts w:ascii="Calibri" w:hAnsi="Calibri" w:cs="Calibri"/>
          <w:sz w:val="28"/>
          <w:szCs w:val="28"/>
        </w:rPr>
      </w:pPr>
      <w:r w:rsidRPr="009B0AD8">
        <w:rPr>
          <w:rFonts w:ascii="Calibri" w:hAnsi="Calibri" w:cs="Calibri"/>
          <w:b/>
          <w:bCs/>
          <w:sz w:val="28"/>
          <w:szCs w:val="28"/>
          <w:u w:val="single"/>
        </w:rPr>
        <w:t>Participating</w:t>
      </w:r>
      <w:r w:rsidRPr="009B0AD8">
        <w:rPr>
          <w:rFonts w:ascii="Calibri" w:hAnsi="Calibri" w:cs="Calibri"/>
          <w:b/>
          <w:bCs/>
          <w:spacing w:val="-27"/>
          <w:sz w:val="28"/>
          <w:szCs w:val="28"/>
          <w:u w:val="single"/>
        </w:rPr>
        <w:t xml:space="preserve"> </w:t>
      </w:r>
      <w:r w:rsidRPr="009B0AD8">
        <w:rPr>
          <w:rFonts w:ascii="Calibri" w:hAnsi="Calibri" w:cs="Calibri"/>
          <w:b/>
          <w:bCs/>
          <w:sz w:val="28"/>
          <w:szCs w:val="28"/>
          <w:u w:val="single"/>
        </w:rPr>
        <w:t>Agencies</w:t>
      </w:r>
    </w:p>
    <w:p w:rsidR="009B0AD8" w:rsidRPr="009B0AD8" w:rsidRDefault="009B0AD8" w:rsidP="009B0AD8">
      <w:pPr>
        <w:widowControl/>
        <w:kinsoku w:val="0"/>
        <w:overflowPunct w:val="0"/>
        <w:autoSpaceDE w:val="0"/>
        <w:autoSpaceDN w:val="0"/>
        <w:adjustRightInd w:val="0"/>
        <w:rPr>
          <w:rFonts w:ascii="Calibri" w:hAnsi="Calibri" w:cs="Calibri"/>
          <w:b/>
          <w:bCs/>
          <w:sz w:val="20"/>
          <w:szCs w:val="20"/>
        </w:rPr>
      </w:pPr>
    </w:p>
    <w:p w:rsidR="009B0AD8" w:rsidRPr="005B1A4D" w:rsidRDefault="009B0AD8" w:rsidP="005B1A4D">
      <w:pPr>
        <w:widowControl/>
        <w:kinsoku w:val="0"/>
        <w:overflowPunct w:val="0"/>
        <w:autoSpaceDE w:val="0"/>
        <w:autoSpaceDN w:val="0"/>
        <w:adjustRightInd w:val="0"/>
        <w:spacing w:before="11"/>
        <w:rPr>
          <w:rFonts w:ascii="Calibri" w:hAnsi="Calibri" w:cs="Calibri"/>
          <w:sz w:val="24"/>
          <w:szCs w:val="24"/>
        </w:rPr>
      </w:pPr>
    </w:p>
    <w:p w:rsidR="009B0AD8" w:rsidRPr="009B0AD8" w:rsidRDefault="009B0AD8" w:rsidP="009B0AD8">
      <w:pPr>
        <w:widowControl/>
        <w:kinsoku w:val="0"/>
        <w:overflowPunct w:val="0"/>
        <w:autoSpaceDE w:val="0"/>
        <w:autoSpaceDN w:val="0"/>
        <w:adjustRightInd w:val="0"/>
        <w:spacing w:before="11" w:line="292" w:lineRule="exact"/>
        <w:outlineLvl w:val="2"/>
        <w:rPr>
          <w:rFonts w:ascii="Calibri" w:hAnsi="Calibri" w:cs="Calibri"/>
          <w:sz w:val="24"/>
          <w:szCs w:val="24"/>
        </w:rPr>
      </w:pPr>
      <w:r w:rsidRPr="009B0AD8">
        <w:rPr>
          <w:rFonts w:ascii="Calibri" w:hAnsi="Calibri" w:cs="Calibri"/>
          <w:b/>
          <w:bCs/>
          <w:i/>
          <w:iCs/>
          <w:spacing w:val="-1"/>
          <w:sz w:val="24"/>
          <w:szCs w:val="24"/>
        </w:rPr>
        <w:t>Orlando</w:t>
      </w:r>
      <w:r w:rsidRPr="009B0AD8">
        <w:rPr>
          <w:rFonts w:ascii="Calibri" w:hAnsi="Calibri" w:cs="Calibri"/>
          <w:b/>
          <w:bCs/>
          <w:i/>
          <w:iCs/>
          <w:spacing w:val="-8"/>
          <w:sz w:val="24"/>
          <w:szCs w:val="24"/>
        </w:rPr>
        <w:t xml:space="preserve"> </w:t>
      </w:r>
      <w:r w:rsidRPr="009B0AD8">
        <w:rPr>
          <w:rFonts w:ascii="Calibri" w:hAnsi="Calibri" w:cs="Calibri"/>
          <w:b/>
          <w:bCs/>
          <w:i/>
          <w:iCs/>
          <w:spacing w:val="-1"/>
          <w:sz w:val="24"/>
          <w:szCs w:val="24"/>
        </w:rPr>
        <w:t>International</w:t>
      </w:r>
      <w:r w:rsidRPr="009B0AD8">
        <w:rPr>
          <w:rFonts w:ascii="Calibri" w:hAnsi="Calibri" w:cs="Calibri"/>
          <w:b/>
          <w:bCs/>
          <w:i/>
          <w:iCs/>
          <w:spacing w:val="-6"/>
          <w:sz w:val="24"/>
          <w:szCs w:val="24"/>
        </w:rPr>
        <w:t xml:space="preserve"> </w:t>
      </w:r>
      <w:r w:rsidRPr="009B0AD8">
        <w:rPr>
          <w:rFonts w:ascii="Calibri" w:hAnsi="Calibri" w:cs="Calibri"/>
          <w:b/>
          <w:bCs/>
          <w:i/>
          <w:iCs/>
          <w:spacing w:val="-1"/>
          <w:sz w:val="24"/>
          <w:szCs w:val="24"/>
        </w:rPr>
        <w:t>Airport</w:t>
      </w:r>
      <w:r w:rsidRPr="009B0AD8">
        <w:rPr>
          <w:rFonts w:ascii="Calibri" w:hAnsi="Calibri" w:cs="Calibri"/>
          <w:b/>
          <w:bCs/>
          <w:i/>
          <w:iCs/>
          <w:spacing w:val="-7"/>
          <w:sz w:val="24"/>
          <w:szCs w:val="24"/>
        </w:rPr>
        <w:t xml:space="preserve"> </w:t>
      </w:r>
      <w:r w:rsidRPr="009B0AD8">
        <w:rPr>
          <w:rFonts w:ascii="Calibri" w:hAnsi="Calibri" w:cs="Calibri"/>
          <w:b/>
          <w:bCs/>
          <w:i/>
          <w:iCs/>
          <w:sz w:val="24"/>
          <w:szCs w:val="24"/>
        </w:rPr>
        <w:t>(MCO)</w:t>
      </w:r>
    </w:p>
    <w:p w:rsidR="009B0AD8" w:rsidRPr="005B1A4D" w:rsidRDefault="009B0AD8" w:rsidP="005B1A4D">
      <w:pPr>
        <w:widowControl/>
        <w:tabs>
          <w:tab w:val="left" w:pos="290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z w:val="24"/>
          <w:szCs w:val="24"/>
        </w:rPr>
        <w:t xml:space="preserve">City </w:t>
      </w:r>
      <w:r w:rsidRPr="009B0AD8">
        <w:rPr>
          <w:rFonts w:ascii="Calibri" w:hAnsi="Calibri" w:cs="Calibri"/>
          <w:spacing w:val="-1"/>
          <w:sz w:val="24"/>
          <w:szCs w:val="24"/>
        </w:rPr>
        <w:t xml:space="preserve">of Orlando </w:t>
      </w:r>
      <w:r w:rsidRPr="009B0AD8">
        <w:rPr>
          <w:rFonts w:ascii="Calibri" w:hAnsi="Calibri" w:cs="Calibri"/>
          <w:sz w:val="24"/>
          <w:szCs w:val="24"/>
        </w:rPr>
        <w:t xml:space="preserve">Hispanic Office </w:t>
      </w:r>
      <w:r w:rsidRPr="009B0AD8">
        <w:rPr>
          <w:rFonts w:ascii="Calibri" w:hAnsi="Calibri" w:cs="Calibri"/>
          <w:spacing w:val="-1"/>
          <w:sz w:val="24"/>
          <w:szCs w:val="24"/>
        </w:rPr>
        <w:t>for</w:t>
      </w:r>
    </w:p>
    <w:p w:rsidR="009B0AD8" w:rsidRPr="009B0AD8" w:rsidRDefault="009B0AD8" w:rsidP="009B0AD8">
      <w:pPr>
        <w:widowControl/>
        <w:numPr>
          <w:ilvl w:val="0"/>
          <w:numId w:val="16"/>
        </w:numPr>
        <w:tabs>
          <w:tab w:val="left" w:pos="720"/>
        </w:tabs>
        <w:kinsoku w:val="0"/>
        <w:overflowPunct w:val="0"/>
        <w:autoSpaceDE w:val="0"/>
        <w:autoSpaceDN w:val="0"/>
        <w:adjustRightInd w:val="0"/>
        <w:spacing w:before="173"/>
        <w:rPr>
          <w:rFonts w:ascii="Calibri" w:hAnsi="Calibri" w:cs="Calibri"/>
          <w:sz w:val="24"/>
          <w:szCs w:val="24"/>
        </w:rPr>
      </w:pPr>
      <w:r w:rsidRPr="009B0AD8">
        <w:rPr>
          <w:rFonts w:ascii="Calibri" w:hAnsi="Calibri" w:cs="Calibri"/>
          <w:spacing w:val="-1"/>
          <w:sz w:val="24"/>
          <w:szCs w:val="24"/>
        </w:rPr>
        <w:t>Division</w:t>
      </w:r>
      <w:r w:rsidRPr="009B0AD8">
        <w:rPr>
          <w:rFonts w:ascii="Calibri" w:hAnsi="Calibri" w:cs="Calibri"/>
          <w:spacing w:val="-9"/>
          <w:sz w:val="24"/>
          <w:szCs w:val="24"/>
        </w:rPr>
        <w:t xml:space="preserve"> </w:t>
      </w:r>
      <w:r w:rsidRPr="009B0AD8">
        <w:rPr>
          <w:rFonts w:ascii="Calibri" w:hAnsi="Calibri" w:cs="Calibri"/>
          <w:sz w:val="24"/>
          <w:szCs w:val="24"/>
        </w:rPr>
        <w:t>of</w:t>
      </w:r>
      <w:r w:rsidRPr="009B0AD8">
        <w:rPr>
          <w:rFonts w:ascii="Calibri" w:hAnsi="Calibri" w:cs="Calibri"/>
          <w:spacing w:val="-8"/>
          <w:sz w:val="24"/>
          <w:szCs w:val="24"/>
        </w:rPr>
        <w:t xml:space="preserve"> </w:t>
      </w:r>
      <w:r w:rsidRPr="009B0AD8">
        <w:rPr>
          <w:rFonts w:ascii="Calibri" w:hAnsi="Calibri" w:cs="Calibri"/>
          <w:spacing w:val="-1"/>
          <w:sz w:val="24"/>
          <w:szCs w:val="24"/>
        </w:rPr>
        <w:t>Emergency</w:t>
      </w:r>
      <w:r w:rsidRPr="009B0AD8">
        <w:rPr>
          <w:rFonts w:ascii="Calibri" w:hAnsi="Calibri" w:cs="Calibri"/>
          <w:spacing w:val="-8"/>
          <w:sz w:val="24"/>
          <w:szCs w:val="24"/>
        </w:rPr>
        <w:t xml:space="preserve"> </w:t>
      </w:r>
      <w:r w:rsidRPr="009B0AD8">
        <w:rPr>
          <w:rFonts w:ascii="Calibri" w:hAnsi="Calibri" w:cs="Calibri"/>
          <w:sz w:val="24"/>
          <w:szCs w:val="24"/>
        </w:rPr>
        <w:t>Management</w:t>
      </w:r>
    </w:p>
    <w:p w:rsidR="009B0AD8" w:rsidRPr="009B0AD8" w:rsidRDefault="009B0AD8" w:rsidP="009B0AD8">
      <w:pPr>
        <w:widowControl/>
        <w:numPr>
          <w:ilvl w:val="0"/>
          <w:numId w:val="16"/>
        </w:numPr>
        <w:tabs>
          <w:tab w:val="left" w:pos="720"/>
        </w:tabs>
        <w:kinsoku w:val="0"/>
        <w:overflowPunct w:val="0"/>
        <w:autoSpaceDE w:val="0"/>
        <w:autoSpaceDN w:val="0"/>
        <w:adjustRightInd w:val="0"/>
        <w:ind w:right="584"/>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9"/>
          <w:sz w:val="24"/>
          <w:szCs w:val="24"/>
        </w:rPr>
        <w:t xml:space="preserve"> </w:t>
      </w:r>
      <w:r w:rsidRPr="009B0AD8">
        <w:rPr>
          <w:rFonts w:ascii="Calibri" w:hAnsi="Calibri" w:cs="Calibri"/>
          <w:spacing w:val="-1"/>
          <w:sz w:val="24"/>
          <w:szCs w:val="24"/>
        </w:rPr>
        <w:t>of</w:t>
      </w:r>
      <w:r w:rsidRPr="009B0AD8">
        <w:rPr>
          <w:rFonts w:ascii="Calibri" w:hAnsi="Calibri" w:cs="Calibri"/>
          <w:spacing w:val="-9"/>
          <w:sz w:val="24"/>
          <w:szCs w:val="24"/>
        </w:rPr>
        <w:t xml:space="preserve"> </w:t>
      </w:r>
      <w:r w:rsidRPr="009B0AD8">
        <w:rPr>
          <w:rFonts w:ascii="Calibri" w:hAnsi="Calibri" w:cs="Calibri"/>
          <w:sz w:val="24"/>
          <w:szCs w:val="24"/>
        </w:rPr>
        <w:t>Agriculture</w:t>
      </w:r>
      <w:r w:rsidRPr="009B0AD8">
        <w:rPr>
          <w:rFonts w:ascii="Calibri" w:hAnsi="Calibri" w:cs="Calibri"/>
          <w:spacing w:val="-8"/>
          <w:sz w:val="24"/>
          <w:szCs w:val="24"/>
        </w:rPr>
        <w:t xml:space="preserve"> </w:t>
      </w:r>
      <w:r w:rsidRPr="009B0AD8">
        <w:rPr>
          <w:rFonts w:ascii="Calibri" w:hAnsi="Calibri" w:cs="Calibri"/>
          <w:sz w:val="24"/>
          <w:szCs w:val="24"/>
        </w:rPr>
        <w:t>and</w:t>
      </w:r>
      <w:r w:rsidRPr="009B0AD8">
        <w:rPr>
          <w:rFonts w:ascii="Calibri" w:hAnsi="Calibri" w:cs="Calibri"/>
          <w:spacing w:val="21"/>
          <w:sz w:val="24"/>
          <w:szCs w:val="24"/>
        </w:rPr>
        <w:t xml:space="preserve"> </w:t>
      </w:r>
      <w:r w:rsidRPr="009B0AD8">
        <w:rPr>
          <w:rFonts w:ascii="Calibri" w:hAnsi="Calibri" w:cs="Calibri"/>
          <w:sz w:val="24"/>
          <w:szCs w:val="24"/>
        </w:rPr>
        <w:t>Consumer</w:t>
      </w:r>
      <w:r w:rsidRPr="009B0AD8">
        <w:rPr>
          <w:rFonts w:ascii="Calibri" w:hAnsi="Calibri" w:cs="Calibri"/>
          <w:spacing w:val="-9"/>
          <w:sz w:val="24"/>
          <w:szCs w:val="24"/>
        </w:rPr>
        <w:t xml:space="preserve"> </w:t>
      </w:r>
      <w:r w:rsidRPr="009B0AD8">
        <w:rPr>
          <w:rFonts w:ascii="Calibri" w:hAnsi="Calibri" w:cs="Calibri"/>
          <w:sz w:val="24"/>
          <w:szCs w:val="24"/>
        </w:rPr>
        <w:t>Services</w:t>
      </w:r>
    </w:p>
    <w:p w:rsidR="009B0AD8" w:rsidRPr="009B0AD8" w:rsidRDefault="009B0AD8" w:rsidP="009B0AD8">
      <w:pPr>
        <w:widowControl/>
        <w:numPr>
          <w:ilvl w:val="0"/>
          <w:numId w:val="16"/>
        </w:numPr>
        <w:tabs>
          <w:tab w:val="left" w:pos="720"/>
        </w:tabs>
        <w:kinsoku w:val="0"/>
        <w:overflowPunct w:val="0"/>
        <w:autoSpaceDE w:val="0"/>
        <w:autoSpaceDN w:val="0"/>
        <w:adjustRightInd w:val="0"/>
        <w:spacing w:line="304" w:lineRule="exact"/>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7"/>
          <w:sz w:val="24"/>
          <w:szCs w:val="24"/>
        </w:rPr>
        <w:t xml:space="preserve"> </w:t>
      </w:r>
      <w:r w:rsidRPr="009B0AD8">
        <w:rPr>
          <w:rFonts w:ascii="Calibri" w:hAnsi="Calibri" w:cs="Calibri"/>
          <w:spacing w:val="-1"/>
          <w:sz w:val="24"/>
          <w:szCs w:val="24"/>
        </w:rPr>
        <w:t>of</w:t>
      </w:r>
      <w:r w:rsidRPr="009B0AD8">
        <w:rPr>
          <w:rFonts w:ascii="Calibri" w:hAnsi="Calibri" w:cs="Calibri"/>
          <w:spacing w:val="-7"/>
          <w:sz w:val="24"/>
          <w:szCs w:val="24"/>
        </w:rPr>
        <w:t xml:space="preserve"> </w:t>
      </w:r>
      <w:r w:rsidRPr="009B0AD8">
        <w:rPr>
          <w:rFonts w:ascii="Calibri" w:hAnsi="Calibri" w:cs="Calibri"/>
          <w:sz w:val="24"/>
          <w:szCs w:val="24"/>
        </w:rPr>
        <w:t>Health</w:t>
      </w:r>
    </w:p>
    <w:p w:rsidR="009B0AD8" w:rsidRPr="009B0AD8" w:rsidRDefault="009B0AD8" w:rsidP="009B0AD8">
      <w:pPr>
        <w:widowControl/>
        <w:numPr>
          <w:ilvl w:val="0"/>
          <w:numId w:val="16"/>
        </w:numPr>
        <w:tabs>
          <w:tab w:val="left" w:pos="72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4"/>
          <w:sz w:val="24"/>
          <w:szCs w:val="24"/>
        </w:rPr>
        <w:t xml:space="preserve"> </w:t>
      </w:r>
      <w:r w:rsidRPr="009B0AD8">
        <w:rPr>
          <w:rFonts w:ascii="Calibri" w:hAnsi="Calibri" w:cs="Calibri"/>
          <w:spacing w:val="-1"/>
          <w:sz w:val="24"/>
          <w:szCs w:val="24"/>
        </w:rPr>
        <w:t>of</w:t>
      </w:r>
      <w:r w:rsidRPr="009B0AD8">
        <w:rPr>
          <w:rFonts w:ascii="Calibri" w:hAnsi="Calibri" w:cs="Calibri"/>
          <w:spacing w:val="-4"/>
          <w:sz w:val="24"/>
          <w:szCs w:val="24"/>
        </w:rPr>
        <w:t xml:space="preserve"> </w:t>
      </w:r>
      <w:r w:rsidRPr="009B0AD8">
        <w:rPr>
          <w:rFonts w:ascii="Calibri" w:hAnsi="Calibri" w:cs="Calibri"/>
          <w:sz w:val="24"/>
          <w:szCs w:val="24"/>
        </w:rPr>
        <w:t>Children</w:t>
      </w:r>
      <w:r w:rsidRPr="009B0AD8">
        <w:rPr>
          <w:rFonts w:ascii="Calibri" w:hAnsi="Calibri" w:cs="Calibri"/>
          <w:spacing w:val="-3"/>
          <w:sz w:val="24"/>
          <w:szCs w:val="24"/>
        </w:rPr>
        <w:t xml:space="preserve"> </w:t>
      </w:r>
      <w:r w:rsidRPr="009B0AD8">
        <w:rPr>
          <w:rFonts w:ascii="Calibri" w:hAnsi="Calibri" w:cs="Calibri"/>
          <w:sz w:val="24"/>
          <w:szCs w:val="24"/>
        </w:rPr>
        <w:t>and</w:t>
      </w:r>
      <w:r w:rsidRPr="009B0AD8">
        <w:rPr>
          <w:rFonts w:ascii="Calibri" w:hAnsi="Calibri" w:cs="Calibri"/>
          <w:spacing w:val="-4"/>
          <w:sz w:val="24"/>
          <w:szCs w:val="24"/>
        </w:rPr>
        <w:t xml:space="preserve"> </w:t>
      </w:r>
      <w:r w:rsidRPr="009B0AD8">
        <w:rPr>
          <w:rFonts w:ascii="Calibri" w:hAnsi="Calibri" w:cs="Calibri"/>
          <w:sz w:val="24"/>
          <w:szCs w:val="24"/>
        </w:rPr>
        <w:t>Families</w:t>
      </w:r>
    </w:p>
    <w:p w:rsidR="009B0AD8" w:rsidRPr="009B0AD8" w:rsidRDefault="009B0AD8" w:rsidP="009B0AD8">
      <w:pPr>
        <w:widowControl/>
        <w:numPr>
          <w:ilvl w:val="0"/>
          <w:numId w:val="16"/>
        </w:numPr>
        <w:tabs>
          <w:tab w:val="left" w:pos="720"/>
        </w:tabs>
        <w:kinsoku w:val="0"/>
        <w:overflowPunct w:val="0"/>
        <w:autoSpaceDE w:val="0"/>
        <w:autoSpaceDN w:val="0"/>
        <w:adjustRightInd w:val="0"/>
        <w:ind w:right="1143"/>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8"/>
          <w:sz w:val="24"/>
          <w:szCs w:val="24"/>
        </w:rPr>
        <w:t xml:space="preserve"> </w:t>
      </w:r>
      <w:r w:rsidRPr="009B0AD8">
        <w:rPr>
          <w:rFonts w:ascii="Calibri" w:hAnsi="Calibri" w:cs="Calibri"/>
          <w:spacing w:val="-1"/>
          <w:sz w:val="24"/>
          <w:szCs w:val="24"/>
        </w:rPr>
        <w:t>of</w:t>
      </w:r>
      <w:r w:rsidRPr="009B0AD8">
        <w:rPr>
          <w:rFonts w:ascii="Calibri" w:hAnsi="Calibri" w:cs="Calibri"/>
          <w:spacing w:val="-7"/>
          <w:sz w:val="24"/>
          <w:szCs w:val="24"/>
        </w:rPr>
        <w:t xml:space="preserve"> </w:t>
      </w:r>
      <w:r w:rsidRPr="009B0AD8">
        <w:rPr>
          <w:rFonts w:ascii="Calibri" w:hAnsi="Calibri" w:cs="Calibri"/>
          <w:spacing w:val="-1"/>
          <w:sz w:val="24"/>
          <w:szCs w:val="24"/>
        </w:rPr>
        <w:t>Economic</w:t>
      </w:r>
      <w:r w:rsidRPr="009B0AD8">
        <w:rPr>
          <w:rFonts w:ascii="Calibri" w:hAnsi="Calibri" w:cs="Calibri"/>
          <w:spacing w:val="25"/>
          <w:w w:val="99"/>
          <w:sz w:val="24"/>
          <w:szCs w:val="24"/>
        </w:rPr>
        <w:t xml:space="preserve"> </w:t>
      </w:r>
      <w:r w:rsidRPr="009B0AD8">
        <w:rPr>
          <w:rFonts w:ascii="Calibri" w:hAnsi="Calibri" w:cs="Calibri"/>
          <w:spacing w:val="-1"/>
          <w:sz w:val="24"/>
          <w:szCs w:val="24"/>
        </w:rPr>
        <w:t>Opportunity</w:t>
      </w:r>
    </w:p>
    <w:p w:rsidR="009B0AD8" w:rsidRPr="009B0AD8" w:rsidRDefault="009B0AD8" w:rsidP="009B0AD8">
      <w:pPr>
        <w:widowControl/>
        <w:numPr>
          <w:ilvl w:val="0"/>
          <w:numId w:val="16"/>
        </w:numPr>
        <w:tabs>
          <w:tab w:val="left" w:pos="72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5"/>
          <w:sz w:val="24"/>
          <w:szCs w:val="24"/>
        </w:rPr>
        <w:t xml:space="preserve"> </w:t>
      </w:r>
      <w:r w:rsidRPr="009B0AD8">
        <w:rPr>
          <w:rFonts w:ascii="Calibri" w:hAnsi="Calibri" w:cs="Calibri"/>
          <w:spacing w:val="-1"/>
          <w:sz w:val="24"/>
          <w:szCs w:val="24"/>
        </w:rPr>
        <w:t>of</w:t>
      </w:r>
      <w:r w:rsidRPr="009B0AD8">
        <w:rPr>
          <w:rFonts w:ascii="Calibri" w:hAnsi="Calibri" w:cs="Calibri"/>
          <w:spacing w:val="-5"/>
          <w:sz w:val="24"/>
          <w:szCs w:val="24"/>
        </w:rPr>
        <w:t xml:space="preserve"> </w:t>
      </w:r>
      <w:r w:rsidRPr="009B0AD8">
        <w:rPr>
          <w:rFonts w:ascii="Calibri" w:hAnsi="Calibri" w:cs="Calibri"/>
          <w:sz w:val="24"/>
          <w:szCs w:val="24"/>
        </w:rPr>
        <w:t>Elder</w:t>
      </w:r>
      <w:r w:rsidRPr="009B0AD8">
        <w:rPr>
          <w:rFonts w:ascii="Calibri" w:hAnsi="Calibri" w:cs="Calibri"/>
          <w:spacing w:val="-4"/>
          <w:sz w:val="24"/>
          <w:szCs w:val="24"/>
        </w:rPr>
        <w:t xml:space="preserve"> </w:t>
      </w:r>
      <w:r w:rsidRPr="009B0AD8">
        <w:rPr>
          <w:rFonts w:ascii="Calibri" w:hAnsi="Calibri" w:cs="Calibri"/>
          <w:sz w:val="24"/>
          <w:szCs w:val="24"/>
        </w:rPr>
        <w:t>Affairs</w:t>
      </w:r>
    </w:p>
    <w:p w:rsidR="009B0AD8" w:rsidRPr="009B0AD8" w:rsidRDefault="009B0AD8" w:rsidP="009B0AD8">
      <w:pPr>
        <w:widowControl/>
        <w:numPr>
          <w:ilvl w:val="0"/>
          <w:numId w:val="16"/>
        </w:numPr>
        <w:tabs>
          <w:tab w:val="left" w:pos="720"/>
        </w:tabs>
        <w:kinsoku w:val="0"/>
        <w:overflowPunct w:val="0"/>
        <w:autoSpaceDE w:val="0"/>
        <w:autoSpaceDN w:val="0"/>
        <w:adjustRightInd w:val="0"/>
        <w:ind w:right="166"/>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6"/>
          <w:sz w:val="24"/>
          <w:szCs w:val="24"/>
        </w:rPr>
        <w:t xml:space="preserve"> </w:t>
      </w:r>
      <w:r w:rsidRPr="009B0AD8">
        <w:rPr>
          <w:rFonts w:ascii="Calibri" w:hAnsi="Calibri" w:cs="Calibri"/>
          <w:spacing w:val="-1"/>
          <w:sz w:val="24"/>
          <w:szCs w:val="24"/>
        </w:rPr>
        <w:t>of</w:t>
      </w:r>
      <w:r w:rsidRPr="009B0AD8">
        <w:rPr>
          <w:rFonts w:ascii="Calibri" w:hAnsi="Calibri" w:cs="Calibri"/>
          <w:spacing w:val="-5"/>
          <w:sz w:val="24"/>
          <w:szCs w:val="24"/>
        </w:rPr>
        <w:t xml:space="preserve"> </w:t>
      </w:r>
      <w:r w:rsidRPr="009B0AD8">
        <w:rPr>
          <w:rFonts w:ascii="Calibri" w:hAnsi="Calibri" w:cs="Calibri"/>
          <w:sz w:val="24"/>
          <w:szCs w:val="24"/>
        </w:rPr>
        <w:t>Highway</w:t>
      </w:r>
      <w:r w:rsidRPr="009B0AD8">
        <w:rPr>
          <w:rFonts w:ascii="Calibri" w:hAnsi="Calibri" w:cs="Calibri"/>
          <w:spacing w:val="-5"/>
          <w:sz w:val="24"/>
          <w:szCs w:val="24"/>
        </w:rPr>
        <w:t xml:space="preserve"> </w:t>
      </w:r>
      <w:r w:rsidRPr="009B0AD8">
        <w:rPr>
          <w:rFonts w:ascii="Calibri" w:hAnsi="Calibri" w:cs="Calibri"/>
          <w:sz w:val="24"/>
          <w:szCs w:val="24"/>
        </w:rPr>
        <w:t>Safety</w:t>
      </w:r>
      <w:r w:rsidRPr="009B0AD8">
        <w:rPr>
          <w:rFonts w:ascii="Calibri" w:hAnsi="Calibri" w:cs="Calibri"/>
          <w:spacing w:val="-3"/>
          <w:sz w:val="24"/>
          <w:szCs w:val="24"/>
        </w:rPr>
        <w:t xml:space="preserve"> </w:t>
      </w:r>
      <w:r w:rsidRPr="009B0AD8">
        <w:rPr>
          <w:rFonts w:ascii="Calibri" w:hAnsi="Calibri" w:cs="Calibri"/>
          <w:sz w:val="24"/>
          <w:szCs w:val="24"/>
        </w:rPr>
        <w:t>and</w:t>
      </w:r>
      <w:r w:rsidRPr="009B0AD8">
        <w:rPr>
          <w:rFonts w:ascii="Calibri" w:hAnsi="Calibri" w:cs="Calibri"/>
          <w:spacing w:val="21"/>
          <w:sz w:val="24"/>
          <w:szCs w:val="24"/>
        </w:rPr>
        <w:t xml:space="preserve"> </w:t>
      </w:r>
      <w:r w:rsidRPr="009B0AD8">
        <w:rPr>
          <w:rFonts w:ascii="Calibri" w:hAnsi="Calibri" w:cs="Calibri"/>
          <w:spacing w:val="-1"/>
          <w:sz w:val="24"/>
          <w:szCs w:val="24"/>
        </w:rPr>
        <w:t>Motor</w:t>
      </w:r>
      <w:r w:rsidRPr="009B0AD8">
        <w:rPr>
          <w:rFonts w:ascii="Calibri" w:hAnsi="Calibri" w:cs="Calibri"/>
          <w:sz w:val="24"/>
          <w:szCs w:val="24"/>
        </w:rPr>
        <w:t xml:space="preserve"> Vehicles</w:t>
      </w:r>
    </w:p>
    <w:p w:rsidR="009B0AD8" w:rsidRPr="009B0AD8" w:rsidRDefault="009B0AD8" w:rsidP="009B0AD8">
      <w:pPr>
        <w:widowControl/>
        <w:numPr>
          <w:ilvl w:val="0"/>
          <w:numId w:val="16"/>
        </w:numPr>
        <w:tabs>
          <w:tab w:val="left" w:pos="72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pacing w:val="-1"/>
          <w:sz w:val="24"/>
          <w:szCs w:val="24"/>
        </w:rPr>
        <w:t>Osceola</w:t>
      </w:r>
      <w:r w:rsidRPr="009B0AD8">
        <w:rPr>
          <w:rFonts w:ascii="Calibri" w:hAnsi="Calibri" w:cs="Calibri"/>
          <w:spacing w:val="-3"/>
          <w:sz w:val="24"/>
          <w:szCs w:val="24"/>
        </w:rPr>
        <w:t xml:space="preserve"> </w:t>
      </w:r>
      <w:r w:rsidRPr="009B0AD8">
        <w:rPr>
          <w:rFonts w:ascii="Calibri" w:hAnsi="Calibri" w:cs="Calibri"/>
          <w:spacing w:val="-1"/>
          <w:sz w:val="24"/>
          <w:szCs w:val="24"/>
        </w:rPr>
        <w:t>Health</w:t>
      </w:r>
      <w:r w:rsidRPr="009B0AD8">
        <w:rPr>
          <w:rFonts w:ascii="Calibri" w:hAnsi="Calibri" w:cs="Calibri"/>
          <w:spacing w:val="-4"/>
          <w:sz w:val="24"/>
          <w:szCs w:val="24"/>
        </w:rPr>
        <w:t xml:space="preserve"> </w:t>
      </w:r>
      <w:r w:rsidRPr="009B0AD8">
        <w:rPr>
          <w:rFonts w:ascii="Calibri" w:hAnsi="Calibri" w:cs="Calibri"/>
          <w:sz w:val="24"/>
          <w:szCs w:val="24"/>
        </w:rPr>
        <w:t>and</w:t>
      </w:r>
      <w:r w:rsidRPr="009B0AD8">
        <w:rPr>
          <w:rFonts w:ascii="Calibri" w:hAnsi="Calibri" w:cs="Calibri"/>
          <w:spacing w:val="-4"/>
          <w:sz w:val="24"/>
          <w:szCs w:val="24"/>
        </w:rPr>
        <w:t xml:space="preserve"> </w:t>
      </w:r>
      <w:r w:rsidRPr="009B0AD8">
        <w:rPr>
          <w:rFonts w:ascii="Calibri" w:hAnsi="Calibri" w:cs="Calibri"/>
          <w:sz w:val="24"/>
          <w:szCs w:val="24"/>
        </w:rPr>
        <w:t>Human</w:t>
      </w:r>
      <w:r w:rsidRPr="009B0AD8">
        <w:rPr>
          <w:rFonts w:ascii="Calibri" w:hAnsi="Calibri" w:cs="Calibri"/>
          <w:spacing w:val="-4"/>
          <w:sz w:val="24"/>
          <w:szCs w:val="24"/>
        </w:rPr>
        <w:t xml:space="preserve"> </w:t>
      </w:r>
      <w:r w:rsidRPr="009B0AD8">
        <w:rPr>
          <w:rFonts w:ascii="Calibri" w:hAnsi="Calibri" w:cs="Calibri"/>
          <w:sz w:val="24"/>
          <w:szCs w:val="24"/>
        </w:rPr>
        <w:t>Services</w:t>
      </w:r>
    </w:p>
    <w:p w:rsidR="009B0AD8" w:rsidRPr="009B0AD8" w:rsidRDefault="009B0AD8" w:rsidP="009B0AD8">
      <w:pPr>
        <w:widowControl/>
        <w:numPr>
          <w:ilvl w:val="0"/>
          <w:numId w:val="16"/>
        </w:numPr>
        <w:tabs>
          <w:tab w:val="left" w:pos="720"/>
        </w:tabs>
        <w:kinsoku w:val="0"/>
        <w:overflowPunct w:val="0"/>
        <w:autoSpaceDE w:val="0"/>
        <w:autoSpaceDN w:val="0"/>
        <w:adjustRightInd w:val="0"/>
        <w:ind w:left="0" w:right="163" w:firstLine="360"/>
        <w:rPr>
          <w:rFonts w:ascii="Calibri" w:hAnsi="Calibri" w:cs="Calibri"/>
          <w:sz w:val="24"/>
          <w:szCs w:val="24"/>
        </w:rPr>
      </w:pPr>
      <w:r w:rsidRPr="009B0AD8">
        <w:rPr>
          <w:rFonts w:ascii="Calibri" w:hAnsi="Calibri" w:cs="Calibri"/>
          <w:spacing w:val="-1"/>
          <w:sz w:val="24"/>
          <w:szCs w:val="24"/>
        </w:rPr>
        <w:t>Florida</w:t>
      </w:r>
      <w:r w:rsidRPr="009B0AD8">
        <w:rPr>
          <w:rFonts w:ascii="Calibri" w:hAnsi="Calibri" w:cs="Calibri"/>
          <w:spacing w:val="-2"/>
          <w:sz w:val="24"/>
          <w:szCs w:val="24"/>
        </w:rPr>
        <w:t xml:space="preserve"> </w:t>
      </w:r>
      <w:r w:rsidRPr="009B0AD8">
        <w:rPr>
          <w:rFonts w:ascii="Calibri" w:hAnsi="Calibri" w:cs="Calibri"/>
          <w:spacing w:val="-1"/>
          <w:sz w:val="24"/>
          <w:szCs w:val="24"/>
        </w:rPr>
        <w:t>Licensing on</w:t>
      </w:r>
      <w:r w:rsidRPr="009B0AD8">
        <w:rPr>
          <w:rFonts w:ascii="Calibri" w:hAnsi="Calibri" w:cs="Calibri"/>
          <w:spacing w:val="-3"/>
          <w:sz w:val="24"/>
          <w:szCs w:val="24"/>
        </w:rPr>
        <w:t xml:space="preserve"> </w:t>
      </w:r>
      <w:r w:rsidRPr="009B0AD8">
        <w:rPr>
          <w:rFonts w:ascii="Calibri" w:hAnsi="Calibri" w:cs="Calibri"/>
          <w:sz w:val="24"/>
          <w:szCs w:val="24"/>
        </w:rPr>
        <w:t>Wheels</w:t>
      </w:r>
      <w:r w:rsidRPr="009B0AD8">
        <w:rPr>
          <w:rFonts w:ascii="Calibri" w:hAnsi="Calibri" w:cs="Calibri"/>
          <w:spacing w:val="-2"/>
          <w:sz w:val="24"/>
          <w:szCs w:val="24"/>
        </w:rPr>
        <w:t xml:space="preserve"> </w:t>
      </w:r>
      <w:r w:rsidRPr="009B0AD8">
        <w:rPr>
          <w:rFonts w:ascii="Calibri" w:hAnsi="Calibri" w:cs="Calibri"/>
          <w:sz w:val="24"/>
          <w:szCs w:val="24"/>
        </w:rPr>
        <w:t>–</w:t>
      </w:r>
      <w:r w:rsidRPr="009B0AD8">
        <w:rPr>
          <w:rFonts w:ascii="Calibri" w:hAnsi="Calibri" w:cs="Calibri"/>
          <w:spacing w:val="-2"/>
          <w:sz w:val="24"/>
          <w:szCs w:val="24"/>
        </w:rPr>
        <w:t xml:space="preserve"> </w:t>
      </w:r>
      <w:r w:rsidRPr="009B0AD8">
        <w:rPr>
          <w:rFonts w:ascii="Calibri" w:hAnsi="Calibri" w:cs="Calibri"/>
          <w:spacing w:val="-1"/>
          <w:sz w:val="24"/>
          <w:szCs w:val="24"/>
        </w:rPr>
        <w:t>DMV</w:t>
      </w:r>
      <w:r w:rsidRPr="009B0AD8">
        <w:rPr>
          <w:rFonts w:ascii="Calibri" w:hAnsi="Calibri" w:cs="Calibri"/>
          <w:spacing w:val="23"/>
          <w:sz w:val="24"/>
          <w:szCs w:val="24"/>
        </w:rPr>
        <w:t xml:space="preserve"> </w:t>
      </w:r>
      <w:r w:rsidRPr="009B0AD8">
        <w:rPr>
          <w:rFonts w:ascii="Calibri" w:hAnsi="Calibri" w:cs="Calibri"/>
          <w:spacing w:val="-1"/>
          <w:sz w:val="24"/>
          <w:szCs w:val="24"/>
        </w:rPr>
        <w:t>Local</w:t>
      </w:r>
    </w:p>
    <w:p w:rsidR="009B0AD8" w:rsidRPr="009B0AD8" w:rsidRDefault="009B0AD8" w:rsidP="009B0AD8">
      <w:pPr>
        <w:widowControl/>
        <w:numPr>
          <w:ilvl w:val="0"/>
          <w:numId w:val="16"/>
        </w:numPr>
        <w:tabs>
          <w:tab w:val="left" w:pos="720"/>
        </w:tabs>
        <w:kinsoku w:val="0"/>
        <w:overflowPunct w:val="0"/>
        <w:autoSpaceDE w:val="0"/>
        <w:autoSpaceDN w:val="0"/>
        <w:adjustRightInd w:val="0"/>
        <w:ind w:right="3"/>
        <w:rPr>
          <w:rFonts w:ascii="Calibri" w:hAnsi="Calibri" w:cs="Calibri"/>
          <w:sz w:val="24"/>
          <w:szCs w:val="24"/>
        </w:rPr>
      </w:pPr>
      <w:r w:rsidRPr="009B0AD8">
        <w:rPr>
          <w:rFonts w:ascii="Calibri" w:hAnsi="Calibri" w:cs="Calibri"/>
          <w:sz w:val="24"/>
          <w:szCs w:val="24"/>
        </w:rPr>
        <w:t>Greater</w:t>
      </w:r>
      <w:r w:rsidRPr="009B0AD8">
        <w:rPr>
          <w:rFonts w:ascii="Calibri" w:hAnsi="Calibri" w:cs="Calibri"/>
          <w:spacing w:val="-3"/>
          <w:sz w:val="24"/>
          <w:szCs w:val="24"/>
        </w:rPr>
        <w:t xml:space="preserve"> </w:t>
      </w:r>
      <w:r w:rsidRPr="009B0AD8">
        <w:rPr>
          <w:rFonts w:ascii="Calibri" w:hAnsi="Calibri" w:cs="Calibri"/>
          <w:spacing w:val="-1"/>
          <w:sz w:val="24"/>
          <w:szCs w:val="24"/>
        </w:rPr>
        <w:t>Orlando</w:t>
      </w:r>
      <w:r w:rsidRPr="009B0AD8">
        <w:rPr>
          <w:rFonts w:ascii="Calibri" w:hAnsi="Calibri" w:cs="Calibri"/>
          <w:spacing w:val="-3"/>
          <w:sz w:val="24"/>
          <w:szCs w:val="24"/>
        </w:rPr>
        <w:t xml:space="preserve"> </w:t>
      </w:r>
      <w:r w:rsidRPr="009B0AD8">
        <w:rPr>
          <w:rFonts w:ascii="Calibri" w:hAnsi="Calibri" w:cs="Calibri"/>
          <w:sz w:val="24"/>
          <w:szCs w:val="24"/>
        </w:rPr>
        <w:t>Aviation</w:t>
      </w:r>
      <w:r w:rsidRPr="009B0AD8">
        <w:rPr>
          <w:rFonts w:ascii="Calibri" w:hAnsi="Calibri" w:cs="Calibri"/>
          <w:spacing w:val="-4"/>
          <w:sz w:val="24"/>
          <w:szCs w:val="24"/>
        </w:rPr>
        <w:t xml:space="preserve"> </w:t>
      </w:r>
      <w:r w:rsidRPr="009B0AD8">
        <w:rPr>
          <w:rFonts w:ascii="Calibri" w:hAnsi="Calibri" w:cs="Calibri"/>
          <w:sz w:val="24"/>
          <w:szCs w:val="24"/>
        </w:rPr>
        <w:t>Authority</w:t>
      </w:r>
      <w:r w:rsidRPr="009B0AD8">
        <w:rPr>
          <w:rFonts w:ascii="Calibri" w:hAnsi="Calibri" w:cs="Calibri"/>
          <w:spacing w:val="-3"/>
          <w:sz w:val="24"/>
          <w:szCs w:val="24"/>
        </w:rPr>
        <w:t xml:space="preserve"> </w:t>
      </w:r>
      <w:r w:rsidRPr="009B0AD8">
        <w:rPr>
          <w:rFonts w:ascii="Calibri" w:hAnsi="Calibri" w:cs="Calibri"/>
          <w:sz w:val="24"/>
          <w:szCs w:val="24"/>
        </w:rPr>
        <w:t>/</w:t>
      </w:r>
      <w:r w:rsidRPr="009B0AD8">
        <w:rPr>
          <w:rFonts w:ascii="Calibri" w:hAnsi="Calibri" w:cs="Calibri"/>
          <w:spacing w:val="22"/>
          <w:sz w:val="24"/>
          <w:szCs w:val="24"/>
        </w:rPr>
        <w:t xml:space="preserve"> </w:t>
      </w:r>
      <w:r w:rsidRPr="009B0AD8">
        <w:rPr>
          <w:rFonts w:ascii="Calibri" w:hAnsi="Calibri" w:cs="Calibri"/>
          <w:spacing w:val="-1"/>
          <w:sz w:val="24"/>
          <w:szCs w:val="24"/>
        </w:rPr>
        <w:t>Orlando</w:t>
      </w:r>
      <w:r w:rsidRPr="009B0AD8">
        <w:rPr>
          <w:rFonts w:ascii="Calibri" w:hAnsi="Calibri" w:cs="Calibri"/>
          <w:spacing w:val="-2"/>
          <w:sz w:val="24"/>
          <w:szCs w:val="24"/>
        </w:rPr>
        <w:t xml:space="preserve"> </w:t>
      </w:r>
      <w:r w:rsidRPr="009B0AD8">
        <w:rPr>
          <w:rFonts w:ascii="Calibri" w:hAnsi="Calibri" w:cs="Calibri"/>
          <w:spacing w:val="-1"/>
          <w:sz w:val="24"/>
          <w:szCs w:val="24"/>
        </w:rPr>
        <w:t>International</w:t>
      </w:r>
      <w:r w:rsidRPr="009B0AD8">
        <w:rPr>
          <w:rFonts w:ascii="Calibri" w:hAnsi="Calibri" w:cs="Calibri"/>
          <w:spacing w:val="-2"/>
          <w:sz w:val="24"/>
          <w:szCs w:val="24"/>
        </w:rPr>
        <w:t xml:space="preserve"> </w:t>
      </w:r>
      <w:r w:rsidRPr="009B0AD8">
        <w:rPr>
          <w:rFonts w:ascii="Calibri" w:hAnsi="Calibri" w:cs="Calibri"/>
          <w:spacing w:val="-1"/>
          <w:sz w:val="24"/>
          <w:szCs w:val="24"/>
        </w:rPr>
        <w:t>Airport</w:t>
      </w:r>
    </w:p>
    <w:p w:rsidR="009B0AD8" w:rsidRPr="009B0AD8" w:rsidRDefault="009B0AD8" w:rsidP="009B0AD8">
      <w:pPr>
        <w:widowControl/>
        <w:numPr>
          <w:ilvl w:val="0"/>
          <w:numId w:val="16"/>
        </w:numPr>
        <w:tabs>
          <w:tab w:val="left" w:pos="72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pacing w:val="-1"/>
          <w:sz w:val="24"/>
          <w:szCs w:val="24"/>
        </w:rPr>
        <w:t>LYNX</w:t>
      </w:r>
    </w:p>
    <w:p w:rsidR="009B0AD8" w:rsidRPr="009B0AD8" w:rsidRDefault="009B0AD8" w:rsidP="009B0AD8">
      <w:pPr>
        <w:widowControl/>
        <w:numPr>
          <w:ilvl w:val="0"/>
          <w:numId w:val="16"/>
        </w:numPr>
        <w:tabs>
          <w:tab w:val="left" w:pos="720"/>
        </w:tabs>
        <w:kinsoku w:val="0"/>
        <w:overflowPunct w:val="0"/>
        <w:autoSpaceDE w:val="0"/>
        <w:autoSpaceDN w:val="0"/>
        <w:adjustRightInd w:val="0"/>
        <w:spacing w:line="305" w:lineRule="exact"/>
        <w:rPr>
          <w:rFonts w:ascii="Calibri" w:hAnsi="Calibri" w:cs="Calibri"/>
          <w:spacing w:val="-1"/>
          <w:sz w:val="24"/>
          <w:szCs w:val="24"/>
        </w:rPr>
      </w:pPr>
      <w:r w:rsidRPr="009B0AD8">
        <w:rPr>
          <w:rFonts w:ascii="Calibri" w:hAnsi="Calibri" w:cs="Calibri"/>
          <w:spacing w:val="-1"/>
          <w:sz w:val="24"/>
          <w:szCs w:val="24"/>
        </w:rPr>
        <w:t>Orange</w:t>
      </w:r>
      <w:r w:rsidRPr="009B0AD8">
        <w:rPr>
          <w:rFonts w:ascii="Calibri" w:hAnsi="Calibri" w:cs="Calibri"/>
          <w:spacing w:val="-4"/>
          <w:sz w:val="24"/>
          <w:szCs w:val="24"/>
        </w:rPr>
        <w:t xml:space="preserve"> </w:t>
      </w:r>
      <w:r w:rsidRPr="009B0AD8">
        <w:rPr>
          <w:rFonts w:ascii="Calibri" w:hAnsi="Calibri" w:cs="Calibri"/>
          <w:spacing w:val="-1"/>
          <w:sz w:val="24"/>
          <w:szCs w:val="24"/>
        </w:rPr>
        <w:t>County</w:t>
      </w:r>
      <w:r w:rsidRPr="009B0AD8">
        <w:rPr>
          <w:rFonts w:ascii="Calibri" w:hAnsi="Calibri" w:cs="Calibri"/>
          <w:spacing w:val="-3"/>
          <w:sz w:val="24"/>
          <w:szCs w:val="24"/>
        </w:rPr>
        <w:t xml:space="preserve"> </w:t>
      </w:r>
      <w:r w:rsidRPr="009B0AD8">
        <w:rPr>
          <w:rFonts w:ascii="Calibri" w:hAnsi="Calibri" w:cs="Calibri"/>
          <w:sz w:val="24"/>
          <w:szCs w:val="24"/>
        </w:rPr>
        <w:t>Family</w:t>
      </w:r>
      <w:r w:rsidRPr="009B0AD8">
        <w:rPr>
          <w:rFonts w:ascii="Calibri" w:hAnsi="Calibri" w:cs="Calibri"/>
          <w:spacing w:val="-4"/>
          <w:sz w:val="24"/>
          <w:szCs w:val="24"/>
        </w:rPr>
        <w:t xml:space="preserve"> </w:t>
      </w:r>
      <w:r w:rsidRPr="009B0AD8">
        <w:rPr>
          <w:rFonts w:ascii="Calibri" w:hAnsi="Calibri" w:cs="Calibri"/>
          <w:spacing w:val="-1"/>
          <w:sz w:val="24"/>
          <w:szCs w:val="24"/>
        </w:rPr>
        <w:t>Services</w:t>
      </w:r>
    </w:p>
    <w:p w:rsidR="009B0AD8" w:rsidRPr="009B0AD8" w:rsidRDefault="009B0AD8" w:rsidP="009B0AD8">
      <w:pPr>
        <w:widowControl/>
        <w:numPr>
          <w:ilvl w:val="0"/>
          <w:numId w:val="16"/>
        </w:numPr>
        <w:tabs>
          <w:tab w:val="left" w:pos="720"/>
        </w:tabs>
        <w:kinsoku w:val="0"/>
        <w:overflowPunct w:val="0"/>
        <w:autoSpaceDE w:val="0"/>
        <w:autoSpaceDN w:val="0"/>
        <w:adjustRightInd w:val="0"/>
        <w:rPr>
          <w:rFonts w:ascii="Calibri" w:hAnsi="Calibri" w:cs="Calibri"/>
          <w:sz w:val="24"/>
          <w:szCs w:val="24"/>
        </w:rPr>
      </w:pPr>
      <w:r w:rsidRPr="009B0AD8">
        <w:rPr>
          <w:rFonts w:ascii="Calibri" w:hAnsi="Calibri" w:cs="Calibri"/>
          <w:spacing w:val="-1"/>
          <w:sz w:val="24"/>
          <w:szCs w:val="24"/>
        </w:rPr>
        <w:t>Orange</w:t>
      </w:r>
      <w:r w:rsidRPr="009B0AD8">
        <w:rPr>
          <w:rFonts w:ascii="Calibri" w:hAnsi="Calibri" w:cs="Calibri"/>
          <w:spacing w:val="-3"/>
          <w:sz w:val="24"/>
          <w:szCs w:val="24"/>
        </w:rPr>
        <w:t xml:space="preserve"> </w:t>
      </w:r>
      <w:r w:rsidRPr="009B0AD8">
        <w:rPr>
          <w:rFonts w:ascii="Calibri" w:hAnsi="Calibri" w:cs="Calibri"/>
          <w:spacing w:val="-1"/>
          <w:sz w:val="24"/>
          <w:szCs w:val="24"/>
        </w:rPr>
        <w:t>County</w:t>
      </w:r>
      <w:r w:rsidRPr="009B0AD8">
        <w:rPr>
          <w:rFonts w:ascii="Calibri" w:hAnsi="Calibri" w:cs="Calibri"/>
          <w:spacing w:val="-2"/>
          <w:sz w:val="24"/>
          <w:szCs w:val="24"/>
        </w:rPr>
        <w:t xml:space="preserve"> </w:t>
      </w:r>
      <w:r w:rsidRPr="009B0AD8">
        <w:rPr>
          <w:rFonts w:ascii="Calibri" w:hAnsi="Calibri" w:cs="Calibri"/>
          <w:spacing w:val="-1"/>
          <w:sz w:val="24"/>
          <w:szCs w:val="24"/>
        </w:rPr>
        <w:t>School</w:t>
      </w:r>
      <w:r w:rsidRPr="009B0AD8">
        <w:rPr>
          <w:rFonts w:ascii="Calibri" w:hAnsi="Calibri" w:cs="Calibri"/>
          <w:spacing w:val="-3"/>
          <w:sz w:val="24"/>
          <w:szCs w:val="24"/>
        </w:rPr>
        <w:t xml:space="preserve"> </w:t>
      </w:r>
      <w:r w:rsidRPr="009B0AD8">
        <w:rPr>
          <w:rFonts w:ascii="Calibri" w:hAnsi="Calibri" w:cs="Calibri"/>
          <w:sz w:val="24"/>
          <w:szCs w:val="24"/>
        </w:rPr>
        <w:t>Board</w:t>
      </w:r>
    </w:p>
    <w:p w:rsidR="009B0AD8" w:rsidRPr="009B0AD8" w:rsidRDefault="009B0AD8" w:rsidP="009B0AD8">
      <w:pPr>
        <w:widowControl/>
        <w:kinsoku w:val="0"/>
        <w:overflowPunct w:val="0"/>
        <w:autoSpaceDE w:val="0"/>
        <w:autoSpaceDN w:val="0"/>
        <w:adjustRightInd w:val="0"/>
        <w:spacing w:before="187" w:line="292" w:lineRule="exact"/>
        <w:ind w:left="720"/>
        <w:rPr>
          <w:rFonts w:ascii="Calibri" w:hAnsi="Calibri" w:cs="Calibri"/>
          <w:sz w:val="24"/>
          <w:szCs w:val="24"/>
        </w:rPr>
      </w:pPr>
      <w:r w:rsidRPr="009B0AD8">
        <w:rPr>
          <w:rFonts w:ascii="Calibri" w:hAnsi="Calibri" w:cs="Calibri"/>
          <w:spacing w:val="-1"/>
          <w:sz w:val="24"/>
          <w:szCs w:val="24"/>
        </w:rPr>
        <w:t>Local</w:t>
      </w:r>
      <w:r w:rsidRPr="009B0AD8">
        <w:rPr>
          <w:rFonts w:ascii="Calibri" w:hAnsi="Calibri" w:cs="Calibri"/>
          <w:sz w:val="24"/>
          <w:szCs w:val="24"/>
        </w:rPr>
        <w:t xml:space="preserve"> Assistance</w:t>
      </w:r>
    </w:p>
    <w:p w:rsidR="009B0AD8" w:rsidRPr="009B0AD8" w:rsidRDefault="009B0AD8" w:rsidP="009B0AD8">
      <w:pPr>
        <w:widowControl/>
        <w:numPr>
          <w:ilvl w:val="0"/>
          <w:numId w:val="15"/>
        </w:numPr>
        <w:tabs>
          <w:tab w:val="left" w:pos="720"/>
        </w:tabs>
        <w:kinsoku w:val="0"/>
        <w:overflowPunct w:val="0"/>
        <w:autoSpaceDE w:val="0"/>
        <w:autoSpaceDN w:val="0"/>
        <w:adjustRightInd w:val="0"/>
        <w:spacing w:line="305" w:lineRule="exact"/>
        <w:ind w:firstLine="360"/>
        <w:rPr>
          <w:rFonts w:ascii="Calibri" w:hAnsi="Calibri" w:cs="Calibri"/>
          <w:sz w:val="24"/>
          <w:szCs w:val="24"/>
        </w:rPr>
      </w:pPr>
      <w:r w:rsidRPr="009B0AD8">
        <w:rPr>
          <w:rFonts w:ascii="Calibri" w:hAnsi="Calibri" w:cs="Calibri"/>
          <w:spacing w:val="-1"/>
          <w:sz w:val="24"/>
          <w:szCs w:val="24"/>
        </w:rPr>
        <w:t>Osceola</w:t>
      </w:r>
      <w:r w:rsidRPr="009B0AD8">
        <w:rPr>
          <w:rFonts w:ascii="Calibri" w:hAnsi="Calibri" w:cs="Calibri"/>
          <w:sz w:val="24"/>
          <w:szCs w:val="24"/>
        </w:rPr>
        <w:t xml:space="preserve"> </w:t>
      </w:r>
      <w:r w:rsidRPr="009B0AD8">
        <w:rPr>
          <w:rFonts w:ascii="Calibri" w:hAnsi="Calibri" w:cs="Calibri"/>
          <w:spacing w:val="-1"/>
          <w:sz w:val="24"/>
          <w:szCs w:val="24"/>
        </w:rPr>
        <w:t>County</w:t>
      </w:r>
      <w:r w:rsidRPr="009B0AD8">
        <w:rPr>
          <w:rFonts w:ascii="Calibri" w:hAnsi="Calibri" w:cs="Calibri"/>
          <w:sz w:val="24"/>
          <w:szCs w:val="24"/>
        </w:rPr>
        <w:t xml:space="preserve"> Public</w:t>
      </w:r>
      <w:r w:rsidRPr="009B0AD8">
        <w:rPr>
          <w:rFonts w:ascii="Calibri" w:hAnsi="Calibri" w:cs="Calibri"/>
          <w:spacing w:val="-1"/>
          <w:sz w:val="24"/>
          <w:szCs w:val="24"/>
        </w:rPr>
        <w:t xml:space="preserve"> School</w:t>
      </w:r>
    </w:p>
    <w:p w:rsidR="009B0AD8" w:rsidRPr="009B0AD8" w:rsidRDefault="009B0AD8" w:rsidP="009B0AD8">
      <w:pPr>
        <w:widowControl/>
        <w:numPr>
          <w:ilvl w:val="0"/>
          <w:numId w:val="15"/>
        </w:numPr>
        <w:tabs>
          <w:tab w:val="left" w:pos="720"/>
        </w:tabs>
        <w:kinsoku w:val="0"/>
        <w:overflowPunct w:val="0"/>
        <w:autoSpaceDE w:val="0"/>
        <w:autoSpaceDN w:val="0"/>
        <w:adjustRightInd w:val="0"/>
        <w:ind w:right="1669" w:firstLine="360"/>
        <w:rPr>
          <w:rFonts w:ascii="Calibri" w:hAnsi="Calibri" w:cs="Calibri"/>
          <w:sz w:val="24"/>
          <w:szCs w:val="24"/>
        </w:rPr>
      </w:pPr>
      <w:r w:rsidRPr="009B0AD8">
        <w:rPr>
          <w:rFonts w:ascii="Calibri" w:hAnsi="Calibri" w:cs="Calibri"/>
          <w:sz w:val="24"/>
          <w:szCs w:val="24"/>
        </w:rPr>
        <w:t>Veteran’s</w:t>
      </w:r>
      <w:r w:rsidRPr="009B0AD8">
        <w:rPr>
          <w:rFonts w:ascii="Calibri" w:hAnsi="Calibri" w:cs="Calibri"/>
          <w:spacing w:val="-12"/>
          <w:sz w:val="24"/>
          <w:szCs w:val="24"/>
        </w:rPr>
        <w:t xml:space="preserve"> </w:t>
      </w:r>
      <w:r w:rsidRPr="009B0AD8">
        <w:rPr>
          <w:rFonts w:ascii="Calibri" w:hAnsi="Calibri" w:cs="Calibri"/>
          <w:spacing w:val="-1"/>
          <w:sz w:val="24"/>
          <w:szCs w:val="24"/>
        </w:rPr>
        <w:t>Affairs</w:t>
      </w:r>
      <w:r w:rsidRPr="009B0AD8">
        <w:rPr>
          <w:rFonts w:ascii="Calibri" w:hAnsi="Calibri" w:cs="Calibri"/>
          <w:spacing w:val="25"/>
          <w:sz w:val="24"/>
          <w:szCs w:val="24"/>
        </w:rPr>
        <w:t xml:space="preserve"> </w:t>
      </w:r>
      <w:r w:rsidRPr="009B0AD8">
        <w:rPr>
          <w:rFonts w:ascii="Calibri" w:hAnsi="Calibri" w:cs="Calibri"/>
          <w:sz w:val="24"/>
          <w:szCs w:val="24"/>
        </w:rPr>
        <w:t>Federal</w:t>
      </w:r>
    </w:p>
    <w:p w:rsidR="009B0AD8" w:rsidRPr="009B0AD8" w:rsidRDefault="009B0AD8" w:rsidP="009B0AD8">
      <w:pPr>
        <w:widowControl/>
        <w:numPr>
          <w:ilvl w:val="0"/>
          <w:numId w:val="15"/>
        </w:numPr>
        <w:tabs>
          <w:tab w:val="left" w:pos="720"/>
        </w:tabs>
        <w:kinsoku w:val="0"/>
        <w:overflowPunct w:val="0"/>
        <w:autoSpaceDE w:val="0"/>
        <w:autoSpaceDN w:val="0"/>
        <w:adjustRightInd w:val="0"/>
        <w:ind w:left="720" w:right="58"/>
        <w:rPr>
          <w:rFonts w:ascii="Calibri" w:hAnsi="Calibri" w:cs="Calibri"/>
          <w:sz w:val="24"/>
          <w:szCs w:val="24"/>
        </w:rPr>
      </w:pPr>
      <w:r w:rsidRPr="009B0AD8">
        <w:rPr>
          <w:rFonts w:ascii="Calibri" w:hAnsi="Calibri" w:cs="Calibri"/>
          <w:sz w:val="24"/>
          <w:szCs w:val="24"/>
        </w:rPr>
        <w:t>Federal</w:t>
      </w:r>
      <w:r w:rsidRPr="009B0AD8">
        <w:rPr>
          <w:rFonts w:ascii="Calibri" w:hAnsi="Calibri" w:cs="Calibri"/>
          <w:spacing w:val="-10"/>
          <w:sz w:val="24"/>
          <w:szCs w:val="24"/>
        </w:rPr>
        <w:t xml:space="preserve"> </w:t>
      </w:r>
      <w:r w:rsidRPr="009B0AD8">
        <w:rPr>
          <w:rFonts w:ascii="Calibri" w:hAnsi="Calibri" w:cs="Calibri"/>
          <w:sz w:val="24"/>
          <w:szCs w:val="24"/>
        </w:rPr>
        <w:t>Emergency</w:t>
      </w:r>
      <w:r w:rsidRPr="009B0AD8">
        <w:rPr>
          <w:rFonts w:ascii="Calibri" w:hAnsi="Calibri" w:cs="Calibri"/>
          <w:spacing w:val="-9"/>
          <w:sz w:val="24"/>
          <w:szCs w:val="24"/>
        </w:rPr>
        <w:t xml:space="preserve"> </w:t>
      </w:r>
      <w:r w:rsidRPr="009B0AD8">
        <w:rPr>
          <w:rFonts w:ascii="Calibri" w:hAnsi="Calibri" w:cs="Calibri"/>
          <w:spacing w:val="-1"/>
          <w:sz w:val="24"/>
          <w:szCs w:val="24"/>
        </w:rPr>
        <w:t>Management</w:t>
      </w:r>
      <w:r w:rsidRPr="009B0AD8">
        <w:rPr>
          <w:rFonts w:ascii="Calibri" w:hAnsi="Calibri" w:cs="Calibri"/>
          <w:spacing w:val="28"/>
          <w:w w:val="99"/>
          <w:sz w:val="24"/>
          <w:szCs w:val="24"/>
        </w:rPr>
        <w:t xml:space="preserve"> </w:t>
      </w:r>
      <w:r w:rsidRPr="009B0AD8">
        <w:rPr>
          <w:rFonts w:ascii="Calibri" w:hAnsi="Calibri" w:cs="Calibri"/>
          <w:sz w:val="24"/>
          <w:szCs w:val="24"/>
        </w:rPr>
        <w:t>Agency</w:t>
      </w:r>
      <w:r w:rsidRPr="009B0AD8">
        <w:rPr>
          <w:rFonts w:ascii="Calibri" w:hAnsi="Calibri" w:cs="Calibri"/>
          <w:spacing w:val="-14"/>
          <w:sz w:val="24"/>
          <w:szCs w:val="24"/>
        </w:rPr>
        <w:t xml:space="preserve"> </w:t>
      </w:r>
      <w:r w:rsidRPr="009B0AD8">
        <w:rPr>
          <w:rFonts w:ascii="Calibri" w:hAnsi="Calibri" w:cs="Calibri"/>
          <w:spacing w:val="-1"/>
          <w:sz w:val="24"/>
          <w:szCs w:val="24"/>
        </w:rPr>
        <w:t>(FEMA)</w:t>
      </w:r>
    </w:p>
    <w:p w:rsidR="009B0AD8" w:rsidRPr="009B0AD8" w:rsidRDefault="009B0AD8" w:rsidP="009B0AD8">
      <w:pPr>
        <w:widowControl/>
        <w:numPr>
          <w:ilvl w:val="0"/>
          <w:numId w:val="15"/>
        </w:numPr>
        <w:tabs>
          <w:tab w:val="left" w:pos="720"/>
        </w:tabs>
        <w:kinsoku w:val="0"/>
        <w:overflowPunct w:val="0"/>
        <w:autoSpaceDE w:val="0"/>
        <w:autoSpaceDN w:val="0"/>
        <w:adjustRightInd w:val="0"/>
        <w:ind w:firstLine="360"/>
        <w:rPr>
          <w:rFonts w:ascii="Calibri" w:hAnsi="Calibri" w:cs="Calibri"/>
          <w:sz w:val="24"/>
          <w:szCs w:val="24"/>
        </w:rPr>
      </w:pPr>
      <w:r w:rsidRPr="009B0AD8">
        <w:rPr>
          <w:rFonts w:ascii="Calibri" w:hAnsi="Calibri" w:cs="Calibri"/>
          <w:sz w:val="24"/>
          <w:szCs w:val="24"/>
        </w:rPr>
        <w:t>Veteran’s</w:t>
      </w:r>
      <w:r w:rsidRPr="009B0AD8">
        <w:rPr>
          <w:rFonts w:ascii="Calibri" w:hAnsi="Calibri" w:cs="Calibri"/>
          <w:spacing w:val="-10"/>
          <w:sz w:val="24"/>
          <w:szCs w:val="24"/>
        </w:rPr>
        <w:t xml:space="preserve"> </w:t>
      </w:r>
      <w:r w:rsidRPr="009B0AD8">
        <w:rPr>
          <w:rFonts w:ascii="Calibri" w:hAnsi="Calibri" w:cs="Calibri"/>
          <w:spacing w:val="-1"/>
          <w:sz w:val="24"/>
          <w:szCs w:val="24"/>
        </w:rPr>
        <w:t>Benefits</w:t>
      </w:r>
      <w:r w:rsidRPr="009B0AD8">
        <w:rPr>
          <w:rFonts w:ascii="Calibri" w:hAnsi="Calibri" w:cs="Calibri"/>
          <w:spacing w:val="-10"/>
          <w:sz w:val="24"/>
          <w:szCs w:val="24"/>
        </w:rPr>
        <w:t xml:space="preserve"> </w:t>
      </w:r>
      <w:r w:rsidRPr="009B0AD8">
        <w:rPr>
          <w:rFonts w:ascii="Calibri" w:hAnsi="Calibri" w:cs="Calibri"/>
          <w:spacing w:val="-1"/>
          <w:sz w:val="24"/>
          <w:szCs w:val="24"/>
        </w:rPr>
        <w:t>Administration</w:t>
      </w:r>
      <w:r w:rsidRPr="009B0AD8">
        <w:rPr>
          <w:rFonts w:ascii="Calibri" w:hAnsi="Calibri" w:cs="Calibri"/>
          <w:spacing w:val="25"/>
          <w:sz w:val="24"/>
          <w:szCs w:val="24"/>
        </w:rPr>
        <w:t xml:space="preserve"> </w:t>
      </w:r>
      <w:r w:rsidRPr="009B0AD8">
        <w:rPr>
          <w:rFonts w:ascii="Calibri" w:hAnsi="Calibri" w:cs="Calibri"/>
          <w:spacing w:val="-1"/>
          <w:sz w:val="24"/>
          <w:szCs w:val="24"/>
        </w:rPr>
        <w:t>NGO</w:t>
      </w:r>
    </w:p>
    <w:p w:rsidR="009B0AD8" w:rsidRPr="009B0AD8" w:rsidRDefault="009B0AD8" w:rsidP="009B0AD8">
      <w:pPr>
        <w:widowControl/>
        <w:numPr>
          <w:ilvl w:val="0"/>
          <w:numId w:val="15"/>
        </w:numPr>
        <w:tabs>
          <w:tab w:val="left" w:pos="720"/>
        </w:tabs>
        <w:kinsoku w:val="0"/>
        <w:overflowPunct w:val="0"/>
        <w:autoSpaceDE w:val="0"/>
        <w:autoSpaceDN w:val="0"/>
        <w:adjustRightInd w:val="0"/>
        <w:spacing w:line="305" w:lineRule="exact"/>
        <w:ind w:left="720"/>
        <w:rPr>
          <w:rFonts w:ascii="Calibri" w:hAnsi="Calibri" w:cs="Calibri"/>
          <w:sz w:val="24"/>
          <w:szCs w:val="24"/>
        </w:rPr>
      </w:pPr>
      <w:r w:rsidRPr="009B0AD8">
        <w:rPr>
          <w:rFonts w:ascii="Calibri" w:hAnsi="Calibri" w:cs="Calibri"/>
          <w:spacing w:val="-1"/>
          <w:sz w:val="24"/>
          <w:szCs w:val="24"/>
        </w:rPr>
        <w:t>American</w:t>
      </w:r>
      <w:r w:rsidRPr="009B0AD8">
        <w:rPr>
          <w:rFonts w:ascii="Calibri" w:hAnsi="Calibri" w:cs="Calibri"/>
          <w:spacing w:val="-6"/>
          <w:sz w:val="24"/>
          <w:szCs w:val="24"/>
        </w:rPr>
        <w:t xml:space="preserve"> </w:t>
      </w:r>
      <w:r w:rsidRPr="009B0AD8">
        <w:rPr>
          <w:rFonts w:ascii="Calibri" w:hAnsi="Calibri" w:cs="Calibri"/>
          <w:spacing w:val="-1"/>
          <w:sz w:val="24"/>
          <w:szCs w:val="24"/>
        </w:rPr>
        <w:t>Red</w:t>
      </w:r>
      <w:r w:rsidRPr="009B0AD8">
        <w:rPr>
          <w:rFonts w:ascii="Calibri" w:hAnsi="Calibri" w:cs="Calibri"/>
          <w:spacing w:val="-6"/>
          <w:sz w:val="24"/>
          <w:szCs w:val="24"/>
        </w:rPr>
        <w:t xml:space="preserve"> </w:t>
      </w:r>
      <w:r w:rsidRPr="009B0AD8">
        <w:rPr>
          <w:rFonts w:ascii="Calibri" w:hAnsi="Calibri" w:cs="Calibri"/>
          <w:spacing w:val="-1"/>
          <w:sz w:val="24"/>
          <w:szCs w:val="24"/>
        </w:rPr>
        <w:t>Cross</w:t>
      </w:r>
    </w:p>
    <w:p w:rsidR="009B0AD8" w:rsidRPr="009B0AD8" w:rsidRDefault="009B0AD8" w:rsidP="009B0AD8">
      <w:pPr>
        <w:widowControl/>
        <w:numPr>
          <w:ilvl w:val="0"/>
          <w:numId w:val="15"/>
        </w:numPr>
        <w:tabs>
          <w:tab w:val="left" w:pos="720"/>
        </w:tabs>
        <w:kinsoku w:val="0"/>
        <w:overflowPunct w:val="0"/>
        <w:autoSpaceDE w:val="0"/>
        <w:autoSpaceDN w:val="0"/>
        <w:adjustRightInd w:val="0"/>
        <w:ind w:left="720"/>
        <w:rPr>
          <w:rFonts w:ascii="Calibri" w:hAnsi="Calibri" w:cs="Calibri"/>
          <w:sz w:val="24"/>
          <w:szCs w:val="24"/>
        </w:rPr>
      </w:pPr>
      <w:r w:rsidRPr="009B0AD8">
        <w:rPr>
          <w:rFonts w:ascii="Calibri" w:hAnsi="Calibri" w:cs="Calibri"/>
          <w:sz w:val="24"/>
          <w:szCs w:val="24"/>
        </w:rPr>
        <w:t>United</w:t>
      </w:r>
      <w:r w:rsidRPr="009B0AD8">
        <w:rPr>
          <w:rFonts w:ascii="Calibri" w:hAnsi="Calibri" w:cs="Calibri"/>
          <w:spacing w:val="-7"/>
          <w:sz w:val="24"/>
          <w:szCs w:val="24"/>
        </w:rPr>
        <w:t xml:space="preserve"> </w:t>
      </w:r>
      <w:r w:rsidRPr="009B0AD8">
        <w:rPr>
          <w:rFonts w:ascii="Calibri" w:hAnsi="Calibri" w:cs="Calibri"/>
          <w:sz w:val="24"/>
          <w:szCs w:val="24"/>
        </w:rPr>
        <w:t>Way</w:t>
      </w:r>
    </w:p>
    <w:p w:rsidR="009B0AD8" w:rsidRPr="009B0AD8" w:rsidRDefault="009B0AD8" w:rsidP="009B0AD8">
      <w:pPr>
        <w:widowControl/>
        <w:numPr>
          <w:ilvl w:val="0"/>
          <w:numId w:val="15"/>
        </w:numPr>
        <w:tabs>
          <w:tab w:val="left" w:pos="720"/>
        </w:tabs>
        <w:kinsoku w:val="0"/>
        <w:overflowPunct w:val="0"/>
        <w:autoSpaceDE w:val="0"/>
        <w:autoSpaceDN w:val="0"/>
        <w:adjustRightInd w:val="0"/>
        <w:ind w:left="720"/>
        <w:rPr>
          <w:rFonts w:ascii="Calibri" w:hAnsi="Calibri" w:cs="Calibri"/>
          <w:sz w:val="24"/>
          <w:szCs w:val="24"/>
        </w:rPr>
      </w:pPr>
      <w:r w:rsidRPr="009B0AD8">
        <w:rPr>
          <w:rFonts w:ascii="Calibri" w:hAnsi="Calibri" w:cs="Calibri"/>
          <w:spacing w:val="-1"/>
          <w:sz w:val="24"/>
          <w:szCs w:val="24"/>
        </w:rPr>
        <w:t xml:space="preserve">Latino </w:t>
      </w:r>
      <w:r w:rsidRPr="009B0AD8">
        <w:rPr>
          <w:rFonts w:ascii="Calibri" w:hAnsi="Calibri" w:cs="Calibri"/>
          <w:sz w:val="24"/>
          <w:szCs w:val="24"/>
        </w:rPr>
        <w:t>Leadership, Inc.</w:t>
      </w:r>
    </w:p>
    <w:p w:rsidR="009B0AD8" w:rsidRPr="009B0AD8" w:rsidRDefault="009B0AD8" w:rsidP="009B0AD8">
      <w:pPr>
        <w:widowControl/>
        <w:numPr>
          <w:ilvl w:val="0"/>
          <w:numId w:val="15"/>
        </w:numPr>
        <w:tabs>
          <w:tab w:val="left" w:pos="720"/>
        </w:tabs>
        <w:kinsoku w:val="0"/>
        <w:overflowPunct w:val="0"/>
        <w:autoSpaceDE w:val="0"/>
        <w:autoSpaceDN w:val="0"/>
        <w:adjustRightInd w:val="0"/>
        <w:spacing w:line="305" w:lineRule="exact"/>
        <w:ind w:left="720"/>
        <w:rPr>
          <w:rFonts w:ascii="Calibri" w:hAnsi="Calibri" w:cs="Calibri"/>
          <w:sz w:val="24"/>
          <w:szCs w:val="24"/>
        </w:rPr>
      </w:pPr>
      <w:r w:rsidRPr="009B0AD8">
        <w:rPr>
          <w:rFonts w:ascii="Calibri" w:hAnsi="Calibri" w:cs="Calibri"/>
          <w:sz w:val="24"/>
          <w:szCs w:val="24"/>
        </w:rPr>
        <w:t>Catholic Charities</w:t>
      </w:r>
    </w:p>
    <w:p w:rsidR="009B0AD8" w:rsidRPr="009B0AD8" w:rsidRDefault="009B0AD8" w:rsidP="009B0AD8">
      <w:pPr>
        <w:widowControl/>
        <w:numPr>
          <w:ilvl w:val="0"/>
          <w:numId w:val="15"/>
        </w:numPr>
        <w:tabs>
          <w:tab w:val="left" w:pos="720"/>
        </w:tabs>
        <w:kinsoku w:val="0"/>
        <w:overflowPunct w:val="0"/>
        <w:autoSpaceDE w:val="0"/>
        <w:autoSpaceDN w:val="0"/>
        <w:adjustRightInd w:val="0"/>
        <w:spacing w:line="305" w:lineRule="exact"/>
        <w:ind w:left="720"/>
        <w:rPr>
          <w:rFonts w:ascii="Calibri" w:hAnsi="Calibri" w:cs="Calibri"/>
          <w:sz w:val="24"/>
          <w:szCs w:val="24"/>
        </w:rPr>
      </w:pPr>
      <w:r w:rsidRPr="009B0AD8">
        <w:rPr>
          <w:rFonts w:ascii="Calibri" w:hAnsi="Calibri" w:cs="Calibri"/>
          <w:sz w:val="24"/>
          <w:szCs w:val="24"/>
        </w:rPr>
        <w:t>Health</w:t>
      </w:r>
      <w:r w:rsidRPr="009B0AD8">
        <w:rPr>
          <w:rFonts w:ascii="Calibri" w:hAnsi="Calibri" w:cs="Calibri"/>
          <w:spacing w:val="-1"/>
          <w:sz w:val="24"/>
          <w:szCs w:val="24"/>
        </w:rPr>
        <w:t xml:space="preserve"> </w:t>
      </w:r>
      <w:r w:rsidRPr="009B0AD8">
        <w:rPr>
          <w:rFonts w:ascii="Calibri" w:hAnsi="Calibri" w:cs="Calibri"/>
          <w:sz w:val="24"/>
          <w:szCs w:val="24"/>
        </w:rPr>
        <w:t xml:space="preserve">Insurance </w:t>
      </w:r>
      <w:r w:rsidRPr="009B0AD8">
        <w:rPr>
          <w:rFonts w:ascii="Calibri" w:hAnsi="Calibri" w:cs="Calibri"/>
          <w:spacing w:val="-1"/>
          <w:sz w:val="24"/>
          <w:szCs w:val="24"/>
        </w:rPr>
        <w:t>Story</w:t>
      </w:r>
    </w:p>
    <w:p w:rsidR="009B0AD8" w:rsidRPr="009B0AD8" w:rsidRDefault="009B0AD8" w:rsidP="009B0AD8">
      <w:pPr>
        <w:widowControl/>
        <w:numPr>
          <w:ilvl w:val="0"/>
          <w:numId w:val="15"/>
        </w:numPr>
        <w:tabs>
          <w:tab w:val="left" w:pos="720"/>
        </w:tabs>
        <w:kinsoku w:val="0"/>
        <w:overflowPunct w:val="0"/>
        <w:autoSpaceDE w:val="0"/>
        <w:autoSpaceDN w:val="0"/>
        <w:adjustRightInd w:val="0"/>
        <w:ind w:left="720"/>
        <w:rPr>
          <w:rFonts w:ascii="Calibri" w:hAnsi="Calibri" w:cs="Calibri"/>
          <w:sz w:val="24"/>
          <w:szCs w:val="24"/>
        </w:rPr>
      </w:pPr>
      <w:r w:rsidRPr="009B0AD8">
        <w:rPr>
          <w:rFonts w:ascii="Calibri" w:hAnsi="Calibri" w:cs="Calibri"/>
          <w:spacing w:val="-1"/>
          <w:sz w:val="24"/>
          <w:szCs w:val="24"/>
        </w:rPr>
        <w:t>Salvation</w:t>
      </w:r>
      <w:r w:rsidRPr="009B0AD8">
        <w:rPr>
          <w:rFonts w:ascii="Calibri" w:hAnsi="Calibri" w:cs="Calibri"/>
          <w:spacing w:val="-6"/>
          <w:sz w:val="24"/>
          <w:szCs w:val="24"/>
        </w:rPr>
        <w:t xml:space="preserve"> </w:t>
      </w:r>
      <w:r w:rsidRPr="009B0AD8">
        <w:rPr>
          <w:rFonts w:ascii="Calibri" w:hAnsi="Calibri" w:cs="Calibri"/>
          <w:sz w:val="24"/>
          <w:szCs w:val="24"/>
        </w:rPr>
        <w:t>Army</w:t>
      </w:r>
    </w:p>
    <w:p w:rsidR="009B0AD8" w:rsidRPr="009B0AD8" w:rsidRDefault="009B0AD8" w:rsidP="009B0AD8">
      <w:pPr>
        <w:widowControl/>
        <w:numPr>
          <w:ilvl w:val="0"/>
          <w:numId w:val="15"/>
        </w:numPr>
        <w:tabs>
          <w:tab w:val="left" w:pos="720"/>
        </w:tabs>
        <w:kinsoku w:val="0"/>
        <w:overflowPunct w:val="0"/>
        <w:autoSpaceDE w:val="0"/>
        <w:autoSpaceDN w:val="0"/>
        <w:adjustRightInd w:val="0"/>
        <w:ind w:left="720"/>
        <w:rPr>
          <w:rFonts w:ascii="Calibri" w:hAnsi="Calibri" w:cs="Calibri"/>
          <w:sz w:val="24"/>
          <w:szCs w:val="24"/>
        </w:rPr>
      </w:pPr>
      <w:proofErr w:type="spellStart"/>
      <w:r w:rsidRPr="009B0AD8">
        <w:rPr>
          <w:rFonts w:ascii="Calibri" w:hAnsi="Calibri" w:cs="Calibri"/>
          <w:sz w:val="24"/>
          <w:szCs w:val="24"/>
        </w:rPr>
        <w:t>Calvario</w:t>
      </w:r>
      <w:proofErr w:type="spellEnd"/>
      <w:r w:rsidRPr="009B0AD8">
        <w:rPr>
          <w:rFonts w:ascii="Calibri" w:hAnsi="Calibri" w:cs="Calibri"/>
          <w:spacing w:val="-1"/>
          <w:sz w:val="24"/>
          <w:szCs w:val="24"/>
        </w:rPr>
        <w:t xml:space="preserve"> </w:t>
      </w:r>
      <w:r w:rsidRPr="009B0AD8">
        <w:rPr>
          <w:rFonts w:ascii="Calibri" w:hAnsi="Calibri" w:cs="Calibri"/>
          <w:sz w:val="24"/>
          <w:szCs w:val="24"/>
        </w:rPr>
        <w:t>City</w:t>
      </w:r>
      <w:r w:rsidRPr="009B0AD8">
        <w:rPr>
          <w:rFonts w:ascii="Calibri" w:hAnsi="Calibri" w:cs="Calibri"/>
          <w:spacing w:val="-1"/>
          <w:sz w:val="24"/>
          <w:szCs w:val="24"/>
        </w:rPr>
        <w:t xml:space="preserve"> </w:t>
      </w:r>
      <w:r w:rsidRPr="009B0AD8">
        <w:rPr>
          <w:rFonts w:ascii="Calibri" w:hAnsi="Calibri" w:cs="Calibri"/>
          <w:sz w:val="24"/>
          <w:szCs w:val="24"/>
        </w:rPr>
        <w:t>Church</w:t>
      </w:r>
    </w:p>
    <w:p w:rsidR="009B0AD8" w:rsidRPr="009B0AD8" w:rsidRDefault="009B0AD8" w:rsidP="009B0AD8">
      <w:pPr>
        <w:widowControl/>
        <w:numPr>
          <w:ilvl w:val="0"/>
          <w:numId w:val="15"/>
        </w:numPr>
        <w:tabs>
          <w:tab w:val="left" w:pos="720"/>
        </w:tabs>
        <w:kinsoku w:val="0"/>
        <w:overflowPunct w:val="0"/>
        <w:autoSpaceDE w:val="0"/>
        <w:autoSpaceDN w:val="0"/>
        <w:adjustRightInd w:val="0"/>
        <w:ind w:left="720"/>
        <w:rPr>
          <w:rFonts w:ascii="Calibri" w:hAnsi="Calibri" w:cs="Calibri"/>
          <w:sz w:val="24"/>
          <w:szCs w:val="24"/>
        </w:rPr>
      </w:pPr>
      <w:r w:rsidRPr="009B0AD8">
        <w:rPr>
          <w:rFonts w:ascii="Calibri" w:hAnsi="Calibri" w:cs="Calibri"/>
          <w:sz w:val="24"/>
          <w:szCs w:val="24"/>
        </w:rPr>
        <w:t>Aspire</w:t>
      </w:r>
      <w:r w:rsidRPr="009B0AD8">
        <w:rPr>
          <w:rFonts w:ascii="Calibri" w:hAnsi="Calibri" w:cs="Calibri"/>
          <w:spacing w:val="-7"/>
          <w:sz w:val="24"/>
          <w:szCs w:val="24"/>
        </w:rPr>
        <w:t xml:space="preserve"> </w:t>
      </w:r>
      <w:r w:rsidRPr="009B0AD8">
        <w:rPr>
          <w:rFonts w:ascii="Calibri" w:hAnsi="Calibri" w:cs="Calibri"/>
          <w:spacing w:val="-1"/>
          <w:sz w:val="24"/>
          <w:szCs w:val="24"/>
        </w:rPr>
        <w:t>Health</w:t>
      </w:r>
      <w:r w:rsidRPr="009B0AD8">
        <w:rPr>
          <w:rFonts w:ascii="Calibri" w:hAnsi="Calibri" w:cs="Calibri"/>
          <w:spacing w:val="-6"/>
          <w:sz w:val="24"/>
          <w:szCs w:val="24"/>
        </w:rPr>
        <w:t xml:space="preserve"> </w:t>
      </w:r>
      <w:r w:rsidRPr="009B0AD8">
        <w:rPr>
          <w:rFonts w:ascii="Calibri" w:hAnsi="Calibri" w:cs="Calibri"/>
          <w:sz w:val="24"/>
          <w:szCs w:val="24"/>
        </w:rPr>
        <w:t>Partners,</w:t>
      </w:r>
      <w:r w:rsidRPr="009B0AD8">
        <w:rPr>
          <w:rFonts w:ascii="Calibri" w:hAnsi="Calibri" w:cs="Calibri"/>
          <w:spacing w:val="-7"/>
          <w:sz w:val="24"/>
          <w:szCs w:val="24"/>
        </w:rPr>
        <w:t xml:space="preserve"> </w:t>
      </w:r>
      <w:r w:rsidRPr="009B0AD8">
        <w:rPr>
          <w:rFonts w:ascii="Calibri" w:hAnsi="Calibri" w:cs="Calibri"/>
          <w:sz w:val="24"/>
          <w:szCs w:val="24"/>
        </w:rPr>
        <w:t>Inc.</w:t>
      </w:r>
    </w:p>
    <w:p w:rsidR="009B0AD8" w:rsidRPr="009B0AD8" w:rsidRDefault="009B0AD8" w:rsidP="009B0AD8">
      <w:pPr>
        <w:widowControl/>
        <w:numPr>
          <w:ilvl w:val="0"/>
          <w:numId w:val="15"/>
        </w:numPr>
        <w:tabs>
          <w:tab w:val="left" w:pos="720"/>
        </w:tabs>
        <w:kinsoku w:val="0"/>
        <w:overflowPunct w:val="0"/>
        <w:autoSpaceDE w:val="0"/>
        <w:autoSpaceDN w:val="0"/>
        <w:adjustRightInd w:val="0"/>
        <w:spacing w:line="305" w:lineRule="exact"/>
        <w:ind w:left="720"/>
        <w:rPr>
          <w:rFonts w:ascii="Calibri" w:hAnsi="Calibri" w:cs="Calibri"/>
          <w:sz w:val="24"/>
          <w:szCs w:val="24"/>
        </w:rPr>
      </w:pPr>
      <w:r w:rsidRPr="009B0AD8">
        <w:rPr>
          <w:rFonts w:ascii="Calibri" w:hAnsi="Calibri" w:cs="Calibri"/>
          <w:sz w:val="24"/>
          <w:szCs w:val="24"/>
        </w:rPr>
        <w:t xml:space="preserve">Shepard’s </w:t>
      </w:r>
      <w:r w:rsidRPr="009B0AD8">
        <w:rPr>
          <w:rFonts w:ascii="Calibri" w:hAnsi="Calibri" w:cs="Calibri"/>
          <w:spacing w:val="-1"/>
          <w:sz w:val="24"/>
          <w:szCs w:val="24"/>
        </w:rPr>
        <w:t>Hope</w:t>
      </w:r>
    </w:p>
    <w:p w:rsidR="009B0AD8" w:rsidRPr="009B0AD8" w:rsidRDefault="009B0AD8" w:rsidP="009B0AD8">
      <w:pPr>
        <w:widowControl/>
        <w:numPr>
          <w:ilvl w:val="0"/>
          <w:numId w:val="15"/>
        </w:numPr>
        <w:tabs>
          <w:tab w:val="left" w:pos="720"/>
        </w:tabs>
        <w:kinsoku w:val="0"/>
        <w:overflowPunct w:val="0"/>
        <w:autoSpaceDE w:val="0"/>
        <w:autoSpaceDN w:val="0"/>
        <w:adjustRightInd w:val="0"/>
        <w:spacing w:line="305" w:lineRule="exact"/>
        <w:ind w:left="720"/>
        <w:rPr>
          <w:rFonts w:ascii="Calibri" w:hAnsi="Calibri" w:cs="Calibri"/>
          <w:sz w:val="24"/>
          <w:szCs w:val="24"/>
        </w:rPr>
      </w:pPr>
      <w:r w:rsidRPr="009B0AD8">
        <w:rPr>
          <w:rFonts w:ascii="Calibri" w:hAnsi="Calibri" w:cs="Calibri"/>
          <w:sz w:val="24"/>
          <w:szCs w:val="24"/>
        </w:rPr>
        <w:t>Halo</w:t>
      </w:r>
      <w:r w:rsidRPr="009B0AD8">
        <w:rPr>
          <w:rFonts w:ascii="Calibri" w:hAnsi="Calibri" w:cs="Calibri"/>
          <w:spacing w:val="-1"/>
          <w:sz w:val="24"/>
          <w:szCs w:val="24"/>
        </w:rPr>
        <w:t xml:space="preserve"> </w:t>
      </w:r>
      <w:r w:rsidRPr="009B0AD8">
        <w:rPr>
          <w:rFonts w:ascii="Calibri" w:hAnsi="Calibri" w:cs="Calibri"/>
          <w:sz w:val="24"/>
          <w:szCs w:val="24"/>
        </w:rPr>
        <w:t>Office</w:t>
      </w:r>
    </w:p>
    <w:p w:rsidR="009B0AD8" w:rsidRPr="005B1A4D" w:rsidRDefault="009B0AD8" w:rsidP="005B1A4D">
      <w:pPr>
        <w:widowControl/>
        <w:numPr>
          <w:ilvl w:val="0"/>
          <w:numId w:val="15"/>
        </w:numPr>
        <w:tabs>
          <w:tab w:val="left" w:pos="720"/>
        </w:tabs>
        <w:kinsoku w:val="0"/>
        <w:overflowPunct w:val="0"/>
        <w:autoSpaceDE w:val="0"/>
        <w:autoSpaceDN w:val="0"/>
        <w:adjustRightInd w:val="0"/>
        <w:ind w:left="720"/>
        <w:rPr>
          <w:rFonts w:ascii="Calibri" w:hAnsi="Calibri" w:cs="Calibri"/>
          <w:sz w:val="24"/>
          <w:szCs w:val="24"/>
        </w:rPr>
        <w:sectPr w:rsidR="009B0AD8" w:rsidRPr="005B1A4D">
          <w:type w:val="continuous"/>
          <w:pgSz w:w="12240" w:h="15840"/>
          <w:pgMar w:top="700" w:right="1380" w:bottom="280" w:left="1320" w:header="720" w:footer="720" w:gutter="0"/>
          <w:cols w:space="720" w:equalWidth="0">
            <w:col w:w="9540"/>
          </w:cols>
          <w:noEndnote/>
        </w:sectPr>
      </w:pPr>
      <w:r w:rsidRPr="009B0AD8">
        <w:rPr>
          <w:rFonts w:ascii="Calibri" w:hAnsi="Calibri" w:cs="Calibri"/>
          <w:spacing w:val="-1"/>
          <w:sz w:val="24"/>
          <w:szCs w:val="24"/>
        </w:rPr>
        <w:t>Second</w:t>
      </w:r>
      <w:r w:rsidRPr="009B0AD8">
        <w:rPr>
          <w:rFonts w:ascii="Calibri" w:hAnsi="Calibri" w:cs="Calibri"/>
          <w:spacing w:val="-5"/>
          <w:sz w:val="24"/>
          <w:szCs w:val="24"/>
        </w:rPr>
        <w:t xml:space="preserve"> </w:t>
      </w:r>
      <w:r w:rsidRPr="009B0AD8">
        <w:rPr>
          <w:rFonts w:ascii="Calibri" w:hAnsi="Calibri" w:cs="Calibri"/>
          <w:spacing w:val="-1"/>
          <w:sz w:val="24"/>
          <w:szCs w:val="24"/>
        </w:rPr>
        <w:t>Harvest</w:t>
      </w:r>
      <w:r w:rsidRPr="009B0AD8">
        <w:rPr>
          <w:rFonts w:ascii="Calibri" w:hAnsi="Calibri" w:cs="Calibri"/>
          <w:spacing w:val="-5"/>
          <w:sz w:val="24"/>
          <w:szCs w:val="24"/>
        </w:rPr>
        <w:t xml:space="preserve"> </w:t>
      </w:r>
      <w:r w:rsidRPr="009B0AD8">
        <w:rPr>
          <w:rFonts w:ascii="Calibri" w:hAnsi="Calibri" w:cs="Calibri"/>
          <w:spacing w:val="-1"/>
          <w:sz w:val="24"/>
          <w:szCs w:val="24"/>
        </w:rPr>
        <w:t>Food</w:t>
      </w:r>
      <w:r w:rsidRPr="009B0AD8">
        <w:rPr>
          <w:rFonts w:ascii="Calibri" w:hAnsi="Calibri" w:cs="Calibri"/>
          <w:spacing w:val="-4"/>
          <w:sz w:val="24"/>
          <w:szCs w:val="24"/>
        </w:rPr>
        <w:t xml:space="preserve"> </w:t>
      </w:r>
      <w:r w:rsidRPr="009B0AD8">
        <w:rPr>
          <w:rFonts w:ascii="Calibri" w:hAnsi="Calibri" w:cs="Calibri"/>
          <w:sz w:val="24"/>
          <w:szCs w:val="24"/>
        </w:rPr>
        <w:t>Bank</w:t>
      </w:r>
    </w:p>
    <w:p w:rsidR="009B0AD8" w:rsidRPr="009B0AD8" w:rsidRDefault="009B0AD8" w:rsidP="009B0AD8">
      <w:pPr>
        <w:widowControl/>
        <w:kinsoku w:val="0"/>
        <w:overflowPunct w:val="0"/>
        <w:autoSpaceDE w:val="0"/>
        <w:autoSpaceDN w:val="0"/>
        <w:adjustRightInd w:val="0"/>
        <w:spacing w:before="11"/>
        <w:rPr>
          <w:rFonts w:ascii="Calibri" w:hAnsi="Calibri" w:cs="Calibri"/>
          <w:sz w:val="24"/>
          <w:szCs w:val="24"/>
        </w:rPr>
      </w:pPr>
    </w:p>
    <w:p w:rsidR="009B0AD8" w:rsidRPr="009B0AD8" w:rsidRDefault="009B0AD8" w:rsidP="009B0AD8">
      <w:pPr>
        <w:widowControl/>
        <w:kinsoku w:val="0"/>
        <w:overflowPunct w:val="0"/>
        <w:autoSpaceDE w:val="0"/>
        <w:autoSpaceDN w:val="0"/>
        <w:adjustRightInd w:val="0"/>
        <w:rPr>
          <w:rFonts w:ascii="Calibri" w:hAnsi="Calibri" w:cs="Calibri"/>
          <w:sz w:val="20"/>
          <w:szCs w:val="20"/>
        </w:rPr>
      </w:pPr>
    </w:p>
    <w:p w:rsidR="009B0AD8" w:rsidRPr="009B0AD8" w:rsidRDefault="009B0AD8" w:rsidP="009B0AD8">
      <w:pPr>
        <w:widowControl/>
        <w:kinsoku w:val="0"/>
        <w:overflowPunct w:val="0"/>
        <w:autoSpaceDE w:val="0"/>
        <w:autoSpaceDN w:val="0"/>
        <w:adjustRightInd w:val="0"/>
        <w:spacing w:before="11" w:line="292" w:lineRule="exact"/>
        <w:outlineLvl w:val="2"/>
        <w:rPr>
          <w:rFonts w:ascii="Calibri" w:hAnsi="Calibri" w:cs="Calibri"/>
          <w:sz w:val="24"/>
          <w:szCs w:val="24"/>
        </w:rPr>
      </w:pPr>
      <w:r w:rsidRPr="009B0AD8">
        <w:rPr>
          <w:rFonts w:ascii="Calibri" w:hAnsi="Calibri" w:cs="Calibri"/>
          <w:b/>
          <w:bCs/>
          <w:i/>
          <w:iCs/>
          <w:sz w:val="24"/>
          <w:szCs w:val="24"/>
        </w:rPr>
        <w:t>Miami</w:t>
      </w:r>
      <w:r w:rsidRPr="009B0AD8">
        <w:rPr>
          <w:rFonts w:ascii="Calibri" w:hAnsi="Calibri" w:cs="Calibri"/>
          <w:b/>
          <w:bCs/>
          <w:i/>
          <w:iCs/>
          <w:spacing w:val="-12"/>
          <w:sz w:val="24"/>
          <w:szCs w:val="24"/>
        </w:rPr>
        <w:t xml:space="preserve"> </w:t>
      </w:r>
      <w:r w:rsidRPr="009B0AD8">
        <w:rPr>
          <w:rFonts w:ascii="Calibri" w:hAnsi="Calibri" w:cs="Calibri"/>
          <w:b/>
          <w:bCs/>
          <w:i/>
          <w:iCs/>
          <w:spacing w:val="-1"/>
          <w:sz w:val="24"/>
          <w:szCs w:val="24"/>
        </w:rPr>
        <w:t>International</w:t>
      </w:r>
      <w:r w:rsidRPr="009B0AD8">
        <w:rPr>
          <w:rFonts w:ascii="Calibri" w:hAnsi="Calibri" w:cs="Calibri"/>
          <w:b/>
          <w:bCs/>
          <w:i/>
          <w:iCs/>
          <w:spacing w:val="-11"/>
          <w:sz w:val="24"/>
          <w:szCs w:val="24"/>
        </w:rPr>
        <w:t xml:space="preserve"> </w:t>
      </w:r>
      <w:r w:rsidRPr="009B0AD8">
        <w:rPr>
          <w:rFonts w:ascii="Calibri" w:hAnsi="Calibri" w:cs="Calibri"/>
          <w:b/>
          <w:bCs/>
          <w:i/>
          <w:iCs/>
          <w:spacing w:val="-1"/>
          <w:sz w:val="24"/>
          <w:szCs w:val="24"/>
        </w:rPr>
        <w:t>Airport</w:t>
      </w:r>
      <w:r w:rsidRPr="009B0AD8">
        <w:rPr>
          <w:rFonts w:ascii="Calibri" w:hAnsi="Calibri" w:cs="Calibri"/>
          <w:b/>
          <w:bCs/>
          <w:i/>
          <w:iCs/>
          <w:spacing w:val="-11"/>
          <w:sz w:val="24"/>
          <w:szCs w:val="24"/>
        </w:rPr>
        <w:t xml:space="preserve"> </w:t>
      </w:r>
      <w:r w:rsidRPr="009B0AD8">
        <w:rPr>
          <w:rFonts w:ascii="Calibri" w:hAnsi="Calibri" w:cs="Calibri"/>
          <w:b/>
          <w:bCs/>
          <w:i/>
          <w:iCs/>
          <w:sz w:val="24"/>
          <w:szCs w:val="24"/>
        </w:rPr>
        <w:t>(MIA)</w:t>
      </w:r>
    </w:p>
    <w:p w:rsidR="009B0AD8" w:rsidRPr="005B1A4D" w:rsidRDefault="009B0AD8" w:rsidP="005B1A4D">
      <w:pPr>
        <w:widowControl/>
        <w:tabs>
          <w:tab w:val="left" w:pos="2780"/>
        </w:tabs>
        <w:kinsoku w:val="0"/>
        <w:overflowPunct w:val="0"/>
        <w:autoSpaceDE w:val="0"/>
        <w:autoSpaceDN w:val="0"/>
        <w:adjustRightInd w:val="0"/>
        <w:spacing w:line="305" w:lineRule="exact"/>
        <w:rPr>
          <w:rFonts w:ascii="Calibri" w:hAnsi="Calibri" w:cs="Calibri"/>
          <w:b/>
          <w:sz w:val="24"/>
          <w:szCs w:val="24"/>
        </w:rPr>
      </w:pPr>
      <w:r w:rsidRPr="005B1A4D">
        <w:rPr>
          <w:rFonts w:ascii="Calibri" w:hAnsi="Calibri" w:cs="Calibri"/>
          <w:b/>
          <w:spacing w:val="-1"/>
          <w:sz w:val="24"/>
          <w:szCs w:val="24"/>
        </w:rPr>
        <w:t>Miami‐Dade</w:t>
      </w:r>
      <w:r w:rsidRPr="005B1A4D">
        <w:rPr>
          <w:rFonts w:ascii="Calibri" w:hAnsi="Calibri" w:cs="Calibri"/>
          <w:b/>
          <w:spacing w:val="-5"/>
          <w:sz w:val="24"/>
          <w:szCs w:val="24"/>
        </w:rPr>
        <w:t xml:space="preserve"> </w:t>
      </w:r>
      <w:r w:rsidRPr="005B1A4D">
        <w:rPr>
          <w:rFonts w:ascii="Calibri" w:hAnsi="Calibri" w:cs="Calibri"/>
          <w:b/>
          <w:sz w:val="24"/>
          <w:szCs w:val="24"/>
        </w:rPr>
        <w:t>Aviation</w:t>
      </w:r>
      <w:r w:rsidRPr="005B1A4D">
        <w:rPr>
          <w:rFonts w:ascii="Calibri" w:hAnsi="Calibri" w:cs="Calibri"/>
          <w:b/>
          <w:spacing w:val="-5"/>
          <w:sz w:val="24"/>
          <w:szCs w:val="24"/>
        </w:rPr>
        <w:t xml:space="preserve"> </w:t>
      </w:r>
      <w:r w:rsidRPr="005B1A4D">
        <w:rPr>
          <w:rFonts w:ascii="Calibri" w:hAnsi="Calibri" w:cs="Calibri"/>
          <w:b/>
          <w:sz w:val="24"/>
          <w:szCs w:val="24"/>
        </w:rPr>
        <w:t>Department</w:t>
      </w:r>
      <w:r w:rsidRPr="005B1A4D">
        <w:rPr>
          <w:rFonts w:ascii="Calibri" w:hAnsi="Calibri" w:cs="Calibri"/>
          <w:b/>
          <w:spacing w:val="-4"/>
          <w:sz w:val="24"/>
          <w:szCs w:val="24"/>
        </w:rPr>
        <w:t xml:space="preserve"> </w:t>
      </w:r>
    </w:p>
    <w:p w:rsidR="009B0AD8" w:rsidRPr="009B0AD8" w:rsidRDefault="009B0AD8" w:rsidP="009B0AD8">
      <w:pPr>
        <w:widowControl/>
        <w:numPr>
          <w:ilvl w:val="0"/>
          <w:numId w:val="13"/>
        </w:numPr>
        <w:tabs>
          <w:tab w:val="left" w:pos="720"/>
        </w:tabs>
        <w:kinsoku w:val="0"/>
        <w:overflowPunct w:val="0"/>
        <w:autoSpaceDE w:val="0"/>
        <w:autoSpaceDN w:val="0"/>
        <w:adjustRightInd w:val="0"/>
        <w:spacing w:before="15"/>
        <w:rPr>
          <w:rFonts w:ascii="Calibri" w:hAnsi="Calibri" w:cs="Calibri"/>
          <w:sz w:val="24"/>
          <w:szCs w:val="24"/>
        </w:rPr>
      </w:pPr>
      <w:r w:rsidRPr="009B0AD8">
        <w:rPr>
          <w:rFonts w:ascii="Calibri" w:hAnsi="Calibri" w:cs="Calibri"/>
          <w:spacing w:val="-1"/>
          <w:sz w:val="24"/>
          <w:szCs w:val="24"/>
        </w:rPr>
        <w:t>Division</w:t>
      </w:r>
      <w:r w:rsidRPr="009B0AD8">
        <w:rPr>
          <w:rFonts w:ascii="Calibri" w:hAnsi="Calibri" w:cs="Calibri"/>
          <w:spacing w:val="-9"/>
          <w:sz w:val="24"/>
          <w:szCs w:val="24"/>
        </w:rPr>
        <w:t xml:space="preserve"> </w:t>
      </w:r>
      <w:r w:rsidRPr="009B0AD8">
        <w:rPr>
          <w:rFonts w:ascii="Calibri" w:hAnsi="Calibri" w:cs="Calibri"/>
          <w:sz w:val="24"/>
          <w:szCs w:val="24"/>
        </w:rPr>
        <w:t>of</w:t>
      </w:r>
      <w:r w:rsidRPr="009B0AD8">
        <w:rPr>
          <w:rFonts w:ascii="Calibri" w:hAnsi="Calibri" w:cs="Calibri"/>
          <w:spacing w:val="-8"/>
          <w:sz w:val="24"/>
          <w:szCs w:val="24"/>
        </w:rPr>
        <w:t xml:space="preserve"> </w:t>
      </w:r>
      <w:r w:rsidRPr="009B0AD8">
        <w:rPr>
          <w:rFonts w:ascii="Calibri" w:hAnsi="Calibri" w:cs="Calibri"/>
          <w:spacing w:val="-1"/>
          <w:sz w:val="24"/>
          <w:szCs w:val="24"/>
        </w:rPr>
        <w:t>Emergency</w:t>
      </w:r>
      <w:r w:rsidRPr="009B0AD8">
        <w:rPr>
          <w:rFonts w:ascii="Calibri" w:hAnsi="Calibri" w:cs="Calibri"/>
          <w:spacing w:val="-8"/>
          <w:sz w:val="24"/>
          <w:szCs w:val="24"/>
        </w:rPr>
        <w:t xml:space="preserve"> </w:t>
      </w:r>
      <w:r w:rsidRPr="009B0AD8">
        <w:rPr>
          <w:rFonts w:ascii="Calibri" w:hAnsi="Calibri" w:cs="Calibri"/>
          <w:sz w:val="24"/>
          <w:szCs w:val="24"/>
        </w:rPr>
        <w:t>Management</w:t>
      </w:r>
    </w:p>
    <w:p w:rsidR="009B0AD8" w:rsidRPr="009B0AD8" w:rsidRDefault="009B0AD8" w:rsidP="009B0AD8">
      <w:pPr>
        <w:widowControl/>
        <w:numPr>
          <w:ilvl w:val="0"/>
          <w:numId w:val="13"/>
        </w:numPr>
        <w:tabs>
          <w:tab w:val="left" w:pos="720"/>
        </w:tabs>
        <w:kinsoku w:val="0"/>
        <w:overflowPunct w:val="0"/>
        <w:autoSpaceDE w:val="0"/>
        <w:autoSpaceDN w:val="0"/>
        <w:adjustRightInd w:val="0"/>
        <w:ind w:right="584"/>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9"/>
          <w:sz w:val="24"/>
          <w:szCs w:val="24"/>
        </w:rPr>
        <w:t xml:space="preserve"> </w:t>
      </w:r>
      <w:r w:rsidRPr="009B0AD8">
        <w:rPr>
          <w:rFonts w:ascii="Calibri" w:hAnsi="Calibri" w:cs="Calibri"/>
          <w:spacing w:val="-1"/>
          <w:sz w:val="24"/>
          <w:szCs w:val="24"/>
        </w:rPr>
        <w:t>of</w:t>
      </w:r>
      <w:r w:rsidRPr="009B0AD8">
        <w:rPr>
          <w:rFonts w:ascii="Calibri" w:hAnsi="Calibri" w:cs="Calibri"/>
          <w:spacing w:val="-9"/>
          <w:sz w:val="24"/>
          <w:szCs w:val="24"/>
        </w:rPr>
        <w:t xml:space="preserve"> </w:t>
      </w:r>
      <w:r w:rsidRPr="009B0AD8">
        <w:rPr>
          <w:rFonts w:ascii="Calibri" w:hAnsi="Calibri" w:cs="Calibri"/>
          <w:sz w:val="24"/>
          <w:szCs w:val="24"/>
        </w:rPr>
        <w:t>Agriculture</w:t>
      </w:r>
      <w:r w:rsidRPr="009B0AD8">
        <w:rPr>
          <w:rFonts w:ascii="Calibri" w:hAnsi="Calibri" w:cs="Calibri"/>
          <w:spacing w:val="-8"/>
          <w:sz w:val="24"/>
          <w:szCs w:val="24"/>
        </w:rPr>
        <w:t xml:space="preserve"> </w:t>
      </w:r>
      <w:r w:rsidRPr="009B0AD8">
        <w:rPr>
          <w:rFonts w:ascii="Calibri" w:hAnsi="Calibri" w:cs="Calibri"/>
          <w:sz w:val="24"/>
          <w:szCs w:val="24"/>
        </w:rPr>
        <w:t>and</w:t>
      </w:r>
      <w:r w:rsidRPr="009B0AD8">
        <w:rPr>
          <w:rFonts w:ascii="Calibri" w:hAnsi="Calibri" w:cs="Calibri"/>
          <w:spacing w:val="21"/>
          <w:sz w:val="24"/>
          <w:szCs w:val="24"/>
        </w:rPr>
        <w:t xml:space="preserve"> </w:t>
      </w:r>
      <w:r w:rsidRPr="009B0AD8">
        <w:rPr>
          <w:rFonts w:ascii="Calibri" w:hAnsi="Calibri" w:cs="Calibri"/>
          <w:sz w:val="24"/>
          <w:szCs w:val="24"/>
        </w:rPr>
        <w:t>Consumer</w:t>
      </w:r>
      <w:r w:rsidRPr="009B0AD8">
        <w:rPr>
          <w:rFonts w:ascii="Calibri" w:hAnsi="Calibri" w:cs="Calibri"/>
          <w:spacing w:val="-9"/>
          <w:sz w:val="24"/>
          <w:szCs w:val="24"/>
        </w:rPr>
        <w:t xml:space="preserve"> </w:t>
      </w:r>
      <w:r w:rsidRPr="009B0AD8">
        <w:rPr>
          <w:rFonts w:ascii="Calibri" w:hAnsi="Calibri" w:cs="Calibri"/>
          <w:sz w:val="24"/>
          <w:szCs w:val="24"/>
        </w:rPr>
        <w:t>Services</w:t>
      </w:r>
    </w:p>
    <w:p w:rsidR="009B0AD8" w:rsidRPr="009B0AD8" w:rsidRDefault="009B0AD8" w:rsidP="009B0AD8">
      <w:pPr>
        <w:widowControl/>
        <w:numPr>
          <w:ilvl w:val="0"/>
          <w:numId w:val="13"/>
        </w:numPr>
        <w:tabs>
          <w:tab w:val="left" w:pos="72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7"/>
          <w:sz w:val="24"/>
          <w:szCs w:val="24"/>
        </w:rPr>
        <w:t xml:space="preserve"> </w:t>
      </w:r>
      <w:r w:rsidRPr="009B0AD8">
        <w:rPr>
          <w:rFonts w:ascii="Calibri" w:hAnsi="Calibri" w:cs="Calibri"/>
          <w:spacing w:val="-1"/>
          <w:sz w:val="24"/>
          <w:szCs w:val="24"/>
        </w:rPr>
        <w:t>of</w:t>
      </w:r>
      <w:r w:rsidRPr="009B0AD8">
        <w:rPr>
          <w:rFonts w:ascii="Calibri" w:hAnsi="Calibri" w:cs="Calibri"/>
          <w:spacing w:val="-7"/>
          <w:sz w:val="24"/>
          <w:szCs w:val="24"/>
        </w:rPr>
        <w:t xml:space="preserve"> </w:t>
      </w:r>
      <w:r w:rsidRPr="009B0AD8">
        <w:rPr>
          <w:rFonts w:ascii="Calibri" w:hAnsi="Calibri" w:cs="Calibri"/>
          <w:sz w:val="24"/>
          <w:szCs w:val="24"/>
        </w:rPr>
        <w:t>Health</w:t>
      </w:r>
    </w:p>
    <w:p w:rsidR="009B0AD8" w:rsidRPr="009B0AD8" w:rsidRDefault="009B0AD8" w:rsidP="009B0AD8">
      <w:pPr>
        <w:widowControl/>
        <w:numPr>
          <w:ilvl w:val="0"/>
          <w:numId w:val="13"/>
        </w:numPr>
        <w:tabs>
          <w:tab w:val="left" w:pos="72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4"/>
          <w:sz w:val="24"/>
          <w:szCs w:val="24"/>
        </w:rPr>
        <w:t xml:space="preserve"> </w:t>
      </w:r>
      <w:r w:rsidRPr="009B0AD8">
        <w:rPr>
          <w:rFonts w:ascii="Calibri" w:hAnsi="Calibri" w:cs="Calibri"/>
          <w:spacing w:val="-1"/>
          <w:sz w:val="24"/>
          <w:szCs w:val="24"/>
        </w:rPr>
        <w:t>of</w:t>
      </w:r>
      <w:r w:rsidRPr="009B0AD8">
        <w:rPr>
          <w:rFonts w:ascii="Calibri" w:hAnsi="Calibri" w:cs="Calibri"/>
          <w:spacing w:val="-4"/>
          <w:sz w:val="24"/>
          <w:szCs w:val="24"/>
        </w:rPr>
        <w:t xml:space="preserve"> </w:t>
      </w:r>
      <w:r w:rsidRPr="009B0AD8">
        <w:rPr>
          <w:rFonts w:ascii="Calibri" w:hAnsi="Calibri" w:cs="Calibri"/>
          <w:sz w:val="24"/>
          <w:szCs w:val="24"/>
        </w:rPr>
        <w:t>Children</w:t>
      </w:r>
      <w:r w:rsidRPr="009B0AD8">
        <w:rPr>
          <w:rFonts w:ascii="Calibri" w:hAnsi="Calibri" w:cs="Calibri"/>
          <w:spacing w:val="-3"/>
          <w:sz w:val="24"/>
          <w:szCs w:val="24"/>
        </w:rPr>
        <w:t xml:space="preserve"> </w:t>
      </w:r>
      <w:r w:rsidRPr="009B0AD8">
        <w:rPr>
          <w:rFonts w:ascii="Calibri" w:hAnsi="Calibri" w:cs="Calibri"/>
          <w:sz w:val="24"/>
          <w:szCs w:val="24"/>
        </w:rPr>
        <w:t>and</w:t>
      </w:r>
      <w:r w:rsidRPr="009B0AD8">
        <w:rPr>
          <w:rFonts w:ascii="Calibri" w:hAnsi="Calibri" w:cs="Calibri"/>
          <w:spacing w:val="-4"/>
          <w:sz w:val="24"/>
          <w:szCs w:val="24"/>
        </w:rPr>
        <w:t xml:space="preserve"> </w:t>
      </w:r>
      <w:r w:rsidRPr="009B0AD8">
        <w:rPr>
          <w:rFonts w:ascii="Calibri" w:hAnsi="Calibri" w:cs="Calibri"/>
          <w:sz w:val="24"/>
          <w:szCs w:val="24"/>
        </w:rPr>
        <w:t>Families</w:t>
      </w:r>
    </w:p>
    <w:p w:rsidR="009B0AD8" w:rsidRPr="009B0AD8" w:rsidRDefault="009B0AD8" w:rsidP="009B0AD8">
      <w:pPr>
        <w:widowControl/>
        <w:numPr>
          <w:ilvl w:val="0"/>
          <w:numId w:val="13"/>
        </w:numPr>
        <w:tabs>
          <w:tab w:val="left" w:pos="720"/>
        </w:tabs>
        <w:kinsoku w:val="0"/>
        <w:overflowPunct w:val="0"/>
        <w:autoSpaceDE w:val="0"/>
        <w:autoSpaceDN w:val="0"/>
        <w:adjustRightInd w:val="0"/>
        <w:ind w:right="1143"/>
        <w:rPr>
          <w:rFonts w:ascii="Calibri" w:hAnsi="Calibri" w:cs="Calibri"/>
          <w:sz w:val="24"/>
          <w:szCs w:val="24"/>
        </w:rPr>
      </w:pPr>
      <w:r w:rsidRPr="009B0AD8">
        <w:rPr>
          <w:rFonts w:ascii="Calibri" w:hAnsi="Calibri" w:cs="Calibri"/>
          <w:sz w:val="24"/>
          <w:szCs w:val="24"/>
        </w:rPr>
        <w:t>Department</w:t>
      </w:r>
      <w:r w:rsidRPr="009B0AD8">
        <w:rPr>
          <w:rFonts w:ascii="Calibri" w:hAnsi="Calibri" w:cs="Calibri"/>
          <w:spacing w:val="-8"/>
          <w:sz w:val="24"/>
          <w:szCs w:val="24"/>
        </w:rPr>
        <w:t xml:space="preserve"> </w:t>
      </w:r>
      <w:r w:rsidRPr="009B0AD8">
        <w:rPr>
          <w:rFonts w:ascii="Calibri" w:hAnsi="Calibri" w:cs="Calibri"/>
          <w:spacing w:val="-1"/>
          <w:sz w:val="24"/>
          <w:szCs w:val="24"/>
        </w:rPr>
        <w:t>of</w:t>
      </w:r>
      <w:r w:rsidRPr="009B0AD8">
        <w:rPr>
          <w:rFonts w:ascii="Calibri" w:hAnsi="Calibri" w:cs="Calibri"/>
          <w:spacing w:val="-7"/>
          <w:sz w:val="24"/>
          <w:szCs w:val="24"/>
        </w:rPr>
        <w:t xml:space="preserve"> </w:t>
      </w:r>
      <w:r w:rsidRPr="009B0AD8">
        <w:rPr>
          <w:rFonts w:ascii="Calibri" w:hAnsi="Calibri" w:cs="Calibri"/>
          <w:spacing w:val="-1"/>
          <w:sz w:val="24"/>
          <w:szCs w:val="24"/>
        </w:rPr>
        <w:t>Economic</w:t>
      </w:r>
      <w:r w:rsidRPr="009B0AD8">
        <w:rPr>
          <w:rFonts w:ascii="Calibri" w:hAnsi="Calibri" w:cs="Calibri"/>
          <w:spacing w:val="25"/>
          <w:w w:val="99"/>
          <w:sz w:val="24"/>
          <w:szCs w:val="24"/>
        </w:rPr>
        <w:t xml:space="preserve"> </w:t>
      </w:r>
      <w:r w:rsidRPr="009B0AD8">
        <w:rPr>
          <w:rFonts w:ascii="Calibri" w:hAnsi="Calibri" w:cs="Calibri"/>
          <w:spacing w:val="-1"/>
          <w:sz w:val="24"/>
          <w:szCs w:val="24"/>
        </w:rPr>
        <w:t>Opportunity</w:t>
      </w:r>
    </w:p>
    <w:p w:rsidR="009B0AD8" w:rsidRPr="009B0AD8" w:rsidRDefault="009B0AD8" w:rsidP="009B0AD8">
      <w:pPr>
        <w:widowControl/>
        <w:numPr>
          <w:ilvl w:val="0"/>
          <w:numId w:val="13"/>
        </w:numPr>
        <w:tabs>
          <w:tab w:val="left" w:pos="72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z w:val="24"/>
          <w:szCs w:val="24"/>
        </w:rPr>
        <w:t>SE</w:t>
      </w:r>
      <w:r w:rsidRPr="009B0AD8">
        <w:rPr>
          <w:rFonts w:ascii="Calibri" w:hAnsi="Calibri" w:cs="Calibri"/>
          <w:spacing w:val="-3"/>
          <w:sz w:val="24"/>
          <w:szCs w:val="24"/>
        </w:rPr>
        <w:t xml:space="preserve"> </w:t>
      </w:r>
      <w:r w:rsidRPr="009B0AD8">
        <w:rPr>
          <w:rFonts w:ascii="Calibri" w:hAnsi="Calibri" w:cs="Calibri"/>
          <w:spacing w:val="-1"/>
          <w:sz w:val="24"/>
          <w:szCs w:val="24"/>
        </w:rPr>
        <w:t>Florida</w:t>
      </w:r>
      <w:r w:rsidRPr="009B0AD8">
        <w:rPr>
          <w:rFonts w:ascii="Calibri" w:hAnsi="Calibri" w:cs="Calibri"/>
          <w:spacing w:val="-3"/>
          <w:sz w:val="24"/>
          <w:szCs w:val="24"/>
        </w:rPr>
        <w:t xml:space="preserve"> </w:t>
      </w:r>
      <w:r w:rsidRPr="009B0AD8">
        <w:rPr>
          <w:rFonts w:ascii="Calibri" w:hAnsi="Calibri" w:cs="Calibri"/>
          <w:spacing w:val="-1"/>
          <w:sz w:val="24"/>
          <w:szCs w:val="24"/>
        </w:rPr>
        <w:t>Region</w:t>
      </w:r>
      <w:r w:rsidRPr="009B0AD8">
        <w:rPr>
          <w:rFonts w:ascii="Calibri" w:hAnsi="Calibri" w:cs="Calibri"/>
          <w:spacing w:val="-3"/>
          <w:sz w:val="24"/>
          <w:szCs w:val="24"/>
        </w:rPr>
        <w:t xml:space="preserve"> </w:t>
      </w:r>
      <w:r w:rsidRPr="009B0AD8">
        <w:rPr>
          <w:rFonts w:ascii="Calibri" w:hAnsi="Calibri" w:cs="Calibri"/>
          <w:sz w:val="24"/>
          <w:szCs w:val="24"/>
        </w:rPr>
        <w:t>7</w:t>
      </w:r>
      <w:r w:rsidRPr="009B0AD8">
        <w:rPr>
          <w:rFonts w:ascii="Calibri" w:hAnsi="Calibri" w:cs="Calibri"/>
          <w:spacing w:val="-4"/>
          <w:sz w:val="24"/>
          <w:szCs w:val="24"/>
        </w:rPr>
        <w:t xml:space="preserve"> </w:t>
      </w:r>
      <w:r w:rsidRPr="009B0AD8">
        <w:rPr>
          <w:rFonts w:ascii="Calibri" w:hAnsi="Calibri" w:cs="Calibri"/>
          <w:sz w:val="24"/>
          <w:szCs w:val="24"/>
        </w:rPr>
        <w:t>AHIMT</w:t>
      </w:r>
    </w:p>
    <w:p w:rsidR="009B0AD8" w:rsidRPr="005B1A4D" w:rsidRDefault="009B0AD8" w:rsidP="009B0AD8">
      <w:pPr>
        <w:widowControl/>
        <w:numPr>
          <w:ilvl w:val="0"/>
          <w:numId w:val="13"/>
        </w:numPr>
        <w:tabs>
          <w:tab w:val="left" w:pos="720"/>
        </w:tabs>
        <w:kinsoku w:val="0"/>
        <w:overflowPunct w:val="0"/>
        <w:autoSpaceDE w:val="0"/>
        <w:autoSpaceDN w:val="0"/>
        <w:adjustRightInd w:val="0"/>
        <w:ind w:left="0" w:right="264" w:firstLine="360"/>
        <w:rPr>
          <w:rFonts w:ascii="Calibri" w:hAnsi="Calibri" w:cs="Calibri"/>
          <w:sz w:val="24"/>
          <w:szCs w:val="24"/>
        </w:rPr>
      </w:pPr>
      <w:r w:rsidRPr="009B0AD8">
        <w:rPr>
          <w:rFonts w:ascii="Calibri" w:hAnsi="Calibri" w:cs="Calibri"/>
          <w:spacing w:val="-1"/>
          <w:sz w:val="24"/>
          <w:szCs w:val="24"/>
        </w:rPr>
        <w:t>Florida</w:t>
      </w:r>
      <w:r w:rsidRPr="009B0AD8">
        <w:rPr>
          <w:rFonts w:ascii="Calibri" w:hAnsi="Calibri" w:cs="Calibri"/>
          <w:spacing w:val="-2"/>
          <w:sz w:val="24"/>
          <w:szCs w:val="24"/>
        </w:rPr>
        <w:t xml:space="preserve"> </w:t>
      </w:r>
      <w:r w:rsidRPr="009B0AD8">
        <w:rPr>
          <w:rFonts w:ascii="Calibri" w:hAnsi="Calibri" w:cs="Calibri"/>
          <w:spacing w:val="-1"/>
          <w:sz w:val="24"/>
          <w:szCs w:val="24"/>
        </w:rPr>
        <w:t>Licensing</w:t>
      </w:r>
      <w:r w:rsidRPr="009B0AD8">
        <w:rPr>
          <w:rFonts w:ascii="Calibri" w:hAnsi="Calibri" w:cs="Calibri"/>
          <w:spacing w:val="-2"/>
          <w:sz w:val="24"/>
          <w:szCs w:val="24"/>
        </w:rPr>
        <w:t xml:space="preserve"> </w:t>
      </w:r>
      <w:r w:rsidRPr="009B0AD8">
        <w:rPr>
          <w:rFonts w:ascii="Calibri" w:hAnsi="Calibri" w:cs="Calibri"/>
          <w:spacing w:val="-1"/>
          <w:sz w:val="24"/>
          <w:szCs w:val="24"/>
        </w:rPr>
        <w:t>on</w:t>
      </w:r>
      <w:r w:rsidRPr="009B0AD8">
        <w:rPr>
          <w:rFonts w:ascii="Calibri" w:hAnsi="Calibri" w:cs="Calibri"/>
          <w:spacing w:val="-3"/>
          <w:sz w:val="24"/>
          <w:szCs w:val="24"/>
        </w:rPr>
        <w:t xml:space="preserve"> </w:t>
      </w:r>
      <w:r w:rsidRPr="009B0AD8">
        <w:rPr>
          <w:rFonts w:ascii="Calibri" w:hAnsi="Calibri" w:cs="Calibri"/>
          <w:spacing w:val="-1"/>
          <w:sz w:val="24"/>
          <w:szCs w:val="24"/>
        </w:rPr>
        <w:t>Wheels‐</w:t>
      </w:r>
      <w:r w:rsidRPr="009B0AD8">
        <w:rPr>
          <w:rFonts w:ascii="Calibri" w:hAnsi="Calibri" w:cs="Calibri"/>
          <w:spacing w:val="-3"/>
          <w:sz w:val="24"/>
          <w:szCs w:val="24"/>
        </w:rPr>
        <w:t xml:space="preserve"> </w:t>
      </w:r>
      <w:r w:rsidRPr="009B0AD8">
        <w:rPr>
          <w:rFonts w:ascii="Calibri" w:hAnsi="Calibri" w:cs="Calibri"/>
          <w:spacing w:val="-1"/>
          <w:sz w:val="24"/>
          <w:szCs w:val="24"/>
        </w:rPr>
        <w:t>DMV</w:t>
      </w:r>
      <w:r w:rsidRPr="009B0AD8">
        <w:rPr>
          <w:rFonts w:ascii="Calibri" w:hAnsi="Calibri" w:cs="Calibri"/>
          <w:spacing w:val="29"/>
          <w:sz w:val="24"/>
          <w:szCs w:val="24"/>
        </w:rPr>
        <w:t xml:space="preserve"> </w:t>
      </w:r>
      <w:r w:rsidRPr="009B0AD8">
        <w:rPr>
          <w:rFonts w:ascii="Calibri" w:hAnsi="Calibri" w:cs="Calibri"/>
          <w:spacing w:val="-1"/>
          <w:sz w:val="24"/>
          <w:szCs w:val="24"/>
        </w:rPr>
        <w:t>Local</w:t>
      </w:r>
    </w:p>
    <w:p w:rsidR="009B0AD8" w:rsidRPr="005B1A4D" w:rsidRDefault="009B0AD8" w:rsidP="005B1A4D">
      <w:pPr>
        <w:widowControl/>
        <w:kinsoku w:val="0"/>
        <w:overflowPunct w:val="0"/>
        <w:autoSpaceDE w:val="0"/>
        <w:autoSpaceDN w:val="0"/>
        <w:adjustRightInd w:val="0"/>
        <w:spacing w:before="134"/>
        <w:ind w:right="319"/>
        <w:rPr>
          <w:rFonts w:ascii="Calibri" w:hAnsi="Calibri" w:cs="Calibri"/>
          <w:b/>
          <w:sz w:val="24"/>
          <w:szCs w:val="24"/>
        </w:rPr>
      </w:pPr>
      <w:r w:rsidRPr="005B1A4D">
        <w:rPr>
          <w:rFonts w:ascii="Calibri" w:hAnsi="Calibri" w:cs="Calibri"/>
          <w:b/>
          <w:sz w:val="24"/>
          <w:szCs w:val="24"/>
        </w:rPr>
        <w:t>Miami</w:t>
      </w:r>
      <w:r w:rsidRPr="005B1A4D">
        <w:rPr>
          <w:rFonts w:ascii="Calibri" w:hAnsi="Calibri" w:cs="Calibri"/>
          <w:b/>
          <w:spacing w:val="-1"/>
          <w:sz w:val="24"/>
          <w:szCs w:val="24"/>
        </w:rPr>
        <w:t xml:space="preserve"> International </w:t>
      </w:r>
      <w:r w:rsidRPr="005B1A4D">
        <w:rPr>
          <w:rFonts w:ascii="Calibri" w:hAnsi="Calibri" w:cs="Calibri"/>
          <w:b/>
          <w:sz w:val="24"/>
          <w:szCs w:val="24"/>
        </w:rPr>
        <w:t>Airport</w:t>
      </w:r>
      <w:r w:rsidRPr="005B1A4D">
        <w:rPr>
          <w:rFonts w:ascii="Calibri" w:hAnsi="Calibri" w:cs="Calibri"/>
          <w:b/>
          <w:spacing w:val="22"/>
          <w:sz w:val="24"/>
          <w:szCs w:val="24"/>
        </w:rPr>
        <w:t xml:space="preserve"> </w:t>
      </w:r>
      <w:r w:rsidRPr="005B1A4D">
        <w:rPr>
          <w:rFonts w:ascii="Calibri" w:hAnsi="Calibri" w:cs="Calibri"/>
          <w:b/>
          <w:sz w:val="24"/>
          <w:szCs w:val="24"/>
        </w:rPr>
        <w:t>Federal</w:t>
      </w:r>
    </w:p>
    <w:p w:rsidR="009B0AD8" w:rsidRPr="009B0AD8" w:rsidRDefault="009B0AD8" w:rsidP="009B0AD8">
      <w:pPr>
        <w:widowControl/>
        <w:numPr>
          <w:ilvl w:val="0"/>
          <w:numId w:val="12"/>
        </w:numPr>
        <w:tabs>
          <w:tab w:val="left" w:pos="72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Federal</w:t>
      </w:r>
      <w:r w:rsidRPr="009B0AD8">
        <w:rPr>
          <w:rFonts w:ascii="Calibri" w:hAnsi="Calibri" w:cs="Calibri"/>
          <w:spacing w:val="-10"/>
          <w:sz w:val="24"/>
          <w:szCs w:val="24"/>
        </w:rPr>
        <w:t xml:space="preserve"> </w:t>
      </w:r>
      <w:r w:rsidRPr="009B0AD8">
        <w:rPr>
          <w:rFonts w:ascii="Calibri" w:hAnsi="Calibri" w:cs="Calibri"/>
          <w:sz w:val="24"/>
          <w:szCs w:val="24"/>
        </w:rPr>
        <w:t>Emergency</w:t>
      </w:r>
      <w:r w:rsidRPr="009B0AD8">
        <w:rPr>
          <w:rFonts w:ascii="Calibri" w:hAnsi="Calibri" w:cs="Calibri"/>
          <w:spacing w:val="-9"/>
          <w:sz w:val="24"/>
          <w:szCs w:val="24"/>
        </w:rPr>
        <w:t xml:space="preserve"> </w:t>
      </w:r>
      <w:r w:rsidRPr="009B0AD8">
        <w:rPr>
          <w:rFonts w:ascii="Calibri" w:hAnsi="Calibri" w:cs="Calibri"/>
          <w:spacing w:val="-1"/>
          <w:sz w:val="24"/>
          <w:szCs w:val="24"/>
        </w:rPr>
        <w:t>Management</w:t>
      </w:r>
      <w:r w:rsidRPr="009B0AD8">
        <w:rPr>
          <w:rFonts w:ascii="Calibri" w:hAnsi="Calibri" w:cs="Calibri"/>
          <w:spacing w:val="28"/>
          <w:w w:val="99"/>
          <w:sz w:val="24"/>
          <w:szCs w:val="24"/>
        </w:rPr>
        <w:t xml:space="preserve"> </w:t>
      </w:r>
      <w:r w:rsidRPr="009B0AD8">
        <w:rPr>
          <w:rFonts w:ascii="Calibri" w:hAnsi="Calibri" w:cs="Calibri"/>
          <w:sz w:val="24"/>
          <w:szCs w:val="24"/>
        </w:rPr>
        <w:t>Agency</w:t>
      </w:r>
      <w:r w:rsidRPr="009B0AD8">
        <w:rPr>
          <w:rFonts w:ascii="Calibri" w:hAnsi="Calibri" w:cs="Calibri"/>
          <w:spacing w:val="-14"/>
          <w:sz w:val="24"/>
          <w:szCs w:val="24"/>
        </w:rPr>
        <w:t xml:space="preserve"> </w:t>
      </w:r>
      <w:r w:rsidRPr="009B0AD8">
        <w:rPr>
          <w:rFonts w:ascii="Calibri" w:hAnsi="Calibri" w:cs="Calibri"/>
          <w:spacing w:val="-1"/>
          <w:sz w:val="24"/>
          <w:szCs w:val="24"/>
        </w:rPr>
        <w:t>(FEMA)</w:t>
      </w:r>
    </w:p>
    <w:p w:rsidR="009B0AD8" w:rsidRPr="009B0AD8" w:rsidRDefault="009B0AD8" w:rsidP="009B0AD8">
      <w:pPr>
        <w:widowControl/>
        <w:numPr>
          <w:ilvl w:val="0"/>
          <w:numId w:val="12"/>
        </w:numPr>
        <w:tabs>
          <w:tab w:val="left" w:pos="720"/>
        </w:tabs>
        <w:kinsoku w:val="0"/>
        <w:overflowPunct w:val="0"/>
        <w:autoSpaceDE w:val="0"/>
        <w:autoSpaceDN w:val="0"/>
        <w:adjustRightInd w:val="0"/>
        <w:ind w:left="0" w:right="319" w:firstLine="360"/>
        <w:rPr>
          <w:rFonts w:ascii="Calibri" w:hAnsi="Calibri" w:cs="Calibri"/>
          <w:sz w:val="24"/>
          <w:szCs w:val="24"/>
        </w:rPr>
      </w:pPr>
      <w:r w:rsidRPr="009B0AD8">
        <w:rPr>
          <w:rFonts w:ascii="Calibri" w:hAnsi="Calibri" w:cs="Calibri"/>
          <w:sz w:val="24"/>
          <w:szCs w:val="24"/>
        </w:rPr>
        <w:t>Social</w:t>
      </w:r>
      <w:r w:rsidRPr="009B0AD8">
        <w:rPr>
          <w:rFonts w:ascii="Calibri" w:hAnsi="Calibri" w:cs="Calibri"/>
          <w:spacing w:val="-2"/>
          <w:sz w:val="24"/>
          <w:szCs w:val="24"/>
        </w:rPr>
        <w:t xml:space="preserve"> </w:t>
      </w:r>
      <w:r w:rsidRPr="009B0AD8">
        <w:rPr>
          <w:rFonts w:ascii="Calibri" w:hAnsi="Calibri" w:cs="Calibri"/>
          <w:spacing w:val="-1"/>
          <w:sz w:val="24"/>
          <w:szCs w:val="24"/>
        </w:rPr>
        <w:t>Security</w:t>
      </w:r>
      <w:r w:rsidRPr="009B0AD8">
        <w:rPr>
          <w:rFonts w:ascii="Calibri" w:hAnsi="Calibri" w:cs="Calibri"/>
          <w:spacing w:val="-3"/>
          <w:sz w:val="24"/>
          <w:szCs w:val="24"/>
        </w:rPr>
        <w:t xml:space="preserve"> </w:t>
      </w:r>
      <w:r w:rsidRPr="009B0AD8">
        <w:rPr>
          <w:rFonts w:ascii="Calibri" w:hAnsi="Calibri" w:cs="Calibri"/>
          <w:sz w:val="24"/>
          <w:szCs w:val="24"/>
        </w:rPr>
        <w:t>Administration</w:t>
      </w:r>
      <w:r w:rsidRPr="009B0AD8">
        <w:rPr>
          <w:rFonts w:ascii="Calibri" w:hAnsi="Calibri" w:cs="Calibri"/>
          <w:spacing w:val="26"/>
          <w:sz w:val="24"/>
          <w:szCs w:val="24"/>
        </w:rPr>
        <w:t xml:space="preserve"> </w:t>
      </w:r>
      <w:r w:rsidRPr="009B0AD8">
        <w:rPr>
          <w:rFonts w:ascii="Calibri" w:hAnsi="Calibri" w:cs="Calibri"/>
          <w:spacing w:val="-1"/>
          <w:sz w:val="24"/>
          <w:szCs w:val="24"/>
        </w:rPr>
        <w:t>NGO</w:t>
      </w:r>
    </w:p>
    <w:p w:rsidR="009B0AD8" w:rsidRPr="009B0AD8" w:rsidRDefault="009B0AD8" w:rsidP="009B0AD8">
      <w:pPr>
        <w:widowControl/>
        <w:numPr>
          <w:ilvl w:val="0"/>
          <w:numId w:val="12"/>
        </w:numPr>
        <w:tabs>
          <w:tab w:val="left" w:pos="72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pacing w:val="-1"/>
          <w:sz w:val="24"/>
          <w:szCs w:val="24"/>
        </w:rPr>
        <w:t>American</w:t>
      </w:r>
      <w:r w:rsidRPr="009B0AD8">
        <w:rPr>
          <w:rFonts w:ascii="Calibri" w:hAnsi="Calibri" w:cs="Calibri"/>
          <w:spacing w:val="-6"/>
          <w:sz w:val="24"/>
          <w:szCs w:val="24"/>
        </w:rPr>
        <w:t xml:space="preserve"> </w:t>
      </w:r>
      <w:r w:rsidRPr="009B0AD8">
        <w:rPr>
          <w:rFonts w:ascii="Calibri" w:hAnsi="Calibri" w:cs="Calibri"/>
          <w:spacing w:val="-1"/>
          <w:sz w:val="24"/>
          <w:szCs w:val="24"/>
        </w:rPr>
        <w:t>Red</w:t>
      </w:r>
      <w:r w:rsidRPr="009B0AD8">
        <w:rPr>
          <w:rFonts w:ascii="Calibri" w:hAnsi="Calibri" w:cs="Calibri"/>
          <w:spacing w:val="-6"/>
          <w:sz w:val="24"/>
          <w:szCs w:val="24"/>
        </w:rPr>
        <w:t xml:space="preserve"> </w:t>
      </w:r>
      <w:r w:rsidRPr="009B0AD8">
        <w:rPr>
          <w:rFonts w:ascii="Calibri" w:hAnsi="Calibri" w:cs="Calibri"/>
          <w:spacing w:val="-1"/>
          <w:sz w:val="24"/>
          <w:szCs w:val="24"/>
        </w:rPr>
        <w:t>Cross</w:t>
      </w:r>
    </w:p>
    <w:p w:rsidR="009B0AD8" w:rsidRPr="009B0AD8" w:rsidRDefault="009B0AD8" w:rsidP="009B0AD8">
      <w:pPr>
        <w:widowControl/>
        <w:numPr>
          <w:ilvl w:val="0"/>
          <w:numId w:val="12"/>
        </w:numPr>
        <w:tabs>
          <w:tab w:val="left" w:pos="720"/>
        </w:tabs>
        <w:kinsoku w:val="0"/>
        <w:overflowPunct w:val="0"/>
        <w:autoSpaceDE w:val="0"/>
        <w:autoSpaceDN w:val="0"/>
        <w:adjustRightInd w:val="0"/>
        <w:rPr>
          <w:rFonts w:ascii="Calibri" w:hAnsi="Calibri" w:cs="Calibri"/>
          <w:sz w:val="24"/>
          <w:szCs w:val="24"/>
        </w:rPr>
      </w:pPr>
      <w:r w:rsidRPr="009B0AD8">
        <w:rPr>
          <w:rFonts w:ascii="Calibri" w:hAnsi="Calibri" w:cs="Calibri"/>
          <w:spacing w:val="-1"/>
          <w:sz w:val="24"/>
          <w:szCs w:val="24"/>
        </w:rPr>
        <w:t>Salvation</w:t>
      </w:r>
      <w:r w:rsidRPr="009B0AD8">
        <w:rPr>
          <w:rFonts w:ascii="Calibri" w:hAnsi="Calibri" w:cs="Calibri"/>
          <w:spacing w:val="-6"/>
          <w:sz w:val="24"/>
          <w:szCs w:val="24"/>
        </w:rPr>
        <w:t xml:space="preserve"> </w:t>
      </w:r>
      <w:r w:rsidRPr="009B0AD8">
        <w:rPr>
          <w:rFonts w:ascii="Calibri" w:hAnsi="Calibri" w:cs="Calibri"/>
          <w:sz w:val="24"/>
          <w:szCs w:val="24"/>
        </w:rPr>
        <w:t>Army</w:t>
      </w:r>
    </w:p>
    <w:p w:rsidR="009B0AD8" w:rsidRPr="009B0AD8" w:rsidRDefault="009B0AD8" w:rsidP="009B0AD8">
      <w:pPr>
        <w:widowControl/>
        <w:numPr>
          <w:ilvl w:val="0"/>
          <w:numId w:val="12"/>
        </w:numPr>
        <w:tabs>
          <w:tab w:val="left" w:pos="72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Banyan</w:t>
      </w:r>
      <w:r w:rsidRPr="009B0AD8">
        <w:rPr>
          <w:rFonts w:ascii="Calibri" w:hAnsi="Calibri" w:cs="Calibri"/>
          <w:spacing w:val="-7"/>
          <w:sz w:val="24"/>
          <w:szCs w:val="24"/>
        </w:rPr>
        <w:t xml:space="preserve"> </w:t>
      </w:r>
      <w:r w:rsidRPr="009B0AD8">
        <w:rPr>
          <w:rFonts w:ascii="Calibri" w:hAnsi="Calibri" w:cs="Calibri"/>
          <w:spacing w:val="-1"/>
          <w:sz w:val="24"/>
          <w:szCs w:val="24"/>
        </w:rPr>
        <w:t>Health</w:t>
      </w:r>
      <w:r w:rsidRPr="009B0AD8">
        <w:rPr>
          <w:rFonts w:ascii="Calibri" w:hAnsi="Calibri" w:cs="Calibri"/>
          <w:spacing w:val="-6"/>
          <w:sz w:val="24"/>
          <w:szCs w:val="24"/>
        </w:rPr>
        <w:t xml:space="preserve"> </w:t>
      </w:r>
      <w:r w:rsidRPr="009B0AD8">
        <w:rPr>
          <w:rFonts w:ascii="Calibri" w:hAnsi="Calibri" w:cs="Calibri"/>
          <w:sz w:val="24"/>
          <w:szCs w:val="24"/>
        </w:rPr>
        <w:t>Systems</w:t>
      </w:r>
    </w:p>
    <w:p w:rsidR="009B0AD8" w:rsidRPr="009B0AD8" w:rsidRDefault="009B0AD8" w:rsidP="009B0AD8">
      <w:pPr>
        <w:widowControl/>
        <w:numPr>
          <w:ilvl w:val="0"/>
          <w:numId w:val="12"/>
        </w:numPr>
        <w:tabs>
          <w:tab w:val="left" w:pos="72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Catholic Charities</w:t>
      </w:r>
    </w:p>
    <w:p w:rsidR="009B0AD8" w:rsidRPr="005B1A4D" w:rsidRDefault="009B0AD8" w:rsidP="005B1A4D">
      <w:pPr>
        <w:widowControl/>
        <w:kinsoku w:val="0"/>
        <w:overflowPunct w:val="0"/>
        <w:autoSpaceDE w:val="0"/>
        <w:autoSpaceDN w:val="0"/>
        <w:adjustRightInd w:val="0"/>
        <w:spacing w:before="11"/>
        <w:ind w:right="3079"/>
        <w:outlineLvl w:val="2"/>
        <w:rPr>
          <w:rFonts w:ascii="Calibri" w:hAnsi="Calibri" w:cs="Calibri"/>
          <w:b/>
          <w:sz w:val="24"/>
          <w:szCs w:val="24"/>
        </w:rPr>
      </w:pPr>
      <w:r w:rsidRPr="005B1A4D">
        <w:rPr>
          <w:rFonts w:ascii="Calibri" w:hAnsi="Calibri" w:cs="Calibri"/>
          <w:b/>
          <w:bCs/>
          <w:i/>
          <w:iCs/>
          <w:sz w:val="24"/>
          <w:szCs w:val="24"/>
        </w:rPr>
        <w:t>Tampa</w:t>
      </w:r>
      <w:r w:rsidRPr="005B1A4D">
        <w:rPr>
          <w:rFonts w:ascii="Calibri" w:hAnsi="Calibri" w:cs="Calibri"/>
          <w:b/>
          <w:bCs/>
          <w:i/>
          <w:iCs/>
          <w:spacing w:val="-13"/>
          <w:sz w:val="24"/>
          <w:szCs w:val="24"/>
        </w:rPr>
        <w:t xml:space="preserve"> </w:t>
      </w:r>
      <w:r w:rsidRPr="005B1A4D">
        <w:rPr>
          <w:rFonts w:ascii="Calibri" w:hAnsi="Calibri" w:cs="Calibri"/>
          <w:b/>
          <w:bCs/>
          <w:i/>
          <w:iCs/>
          <w:spacing w:val="-1"/>
          <w:sz w:val="24"/>
          <w:szCs w:val="24"/>
        </w:rPr>
        <w:t>International</w:t>
      </w:r>
      <w:r w:rsidRPr="005B1A4D">
        <w:rPr>
          <w:rFonts w:ascii="Calibri" w:hAnsi="Calibri" w:cs="Calibri"/>
          <w:b/>
          <w:bCs/>
          <w:i/>
          <w:iCs/>
          <w:spacing w:val="-13"/>
          <w:sz w:val="24"/>
          <w:szCs w:val="24"/>
        </w:rPr>
        <w:t xml:space="preserve"> </w:t>
      </w:r>
      <w:r w:rsidRPr="005B1A4D">
        <w:rPr>
          <w:rFonts w:ascii="Calibri" w:hAnsi="Calibri" w:cs="Calibri"/>
          <w:b/>
          <w:bCs/>
          <w:i/>
          <w:iCs/>
          <w:spacing w:val="-1"/>
          <w:sz w:val="24"/>
          <w:szCs w:val="24"/>
        </w:rPr>
        <w:t>Airport</w:t>
      </w:r>
    </w:p>
    <w:p w:rsidR="009B0AD8" w:rsidRPr="009B0AD8" w:rsidRDefault="009B0AD8" w:rsidP="009B0AD8">
      <w:pPr>
        <w:widowControl/>
        <w:numPr>
          <w:ilvl w:val="0"/>
          <w:numId w:val="11"/>
        </w:numPr>
        <w:tabs>
          <w:tab w:val="left" w:pos="84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pacing w:val="-1"/>
          <w:sz w:val="24"/>
          <w:szCs w:val="24"/>
        </w:rPr>
        <w:t>Hillsborough County</w:t>
      </w:r>
      <w:r w:rsidRPr="009B0AD8">
        <w:rPr>
          <w:rFonts w:ascii="Calibri" w:hAnsi="Calibri" w:cs="Calibri"/>
          <w:sz w:val="24"/>
          <w:szCs w:val="24"/>
        </w:rPr>
        <w:t xml:space="preserve"> Affordable</w:t>
      </w:r>
      <w:r w:rsidRPr="009B0AD8">
        <w:rPr>
          <w:rFonts w:ascii="Calibri" w:hAnsi="Calibri" w:cs="Calibri"/>
          <w:spacing w:val="-1"/>
          <w:sz w:val="24"/>
          <w:szCs w:val="24"/>
        </w:rPr>
        <w:t xml:space="preserve"> Housing</w:t>
      </w:r>
    </w:p>
    <w:p w:rsidR="009B0AD8" w:rsidRPr="009B0AD8" w:rsidRDefault="009B0AD8" w:rsidP="009B0AD8">
      <w:pPr>
        <w:widowControl/>
        <w:numPr>
          <w:ilvl w:val="0"/>
          <w:numId w:val="11"/>
        </w:numPr>
        <w:tabs>
          <w:tab w:val="left" w:pos="840"/>
        </w:tabs>
        <w:kinsoku w:val="0"/>
        <w:overflowPunct w:val="0"/>
        <w:autoSpaceDE w:val="0"/>
        <w:autoSpaceDN w:val="0"/>
        <w:adjustRightInd w:val="0"/>
        <w:spacing w:line="305" w:lineRule="exact"/>
        <w:rPr>
          <w:rFonts w:ascii="Calibri" w:hAnsi="Calibri" w:cs="Calibri"/>
          <w:color w:val="000000"/>
          <w:sz w:val="24"/>
          <w:szCs w:val="24"/>
        </w:rPr>
      </w:pPr>
      <w:r w:rsidRPr="009B0AD8">
        <w:rPr>
          <w:rFonts w:ascii="Calibri" w:hAnsi="Calibri" w:cs="Calibri"/>
          <w:color w:val="202020"/>
          <w:spacing w:val="-1"/>
          <w:sz w:val="24"/>
          <w:szCs w:val="24"/>
        </w:rPr>
        <w:t>Hillsborough County</w:t>
      </w:r>
      <w:r w:rsidRPr="009B0AD8">
        <w:rPr>
          <w:rFonts w:ascii="Calibri" w:hAnsi="Calibri" w:cs="Calibri"/>
          <w:color w:val="202020"/>
          <w:sz w:val="24"/>
          <w:szCs w:val="24"/>
        </w:rPr>
        <w:t xml:space="preserve"> Aviation</w:t>
      </w:r>
      <w:r w:rsidRPr="009B0AD8">
        <w:rPr>
          <w:rFonts w:ascii="Calibri" w:hAnsi="Calibri" w:cs="Calibri"/>
          <w:color w:val="202020"/>
          <w:spacing w:val="-1"/>
          <w:sz w:val="24"/>
          <w:szCs w:val="24"/>
        </w:rPr>
        <w:t xml:space="preserve"> </w:t>
      </w:r>
      <w:r w:rsidRPr="009B0AD8">
        <w:rPr>
          <w:rFonts w:ascii="Calibri" w:hAnsi="Calibri" w:cs="Calibri"/>
          <w:color w:val="202020"/>
          <w:sz w:val="24"/>
          <w:szCs w:val="24"/>
        </w:rPr>
        <w:t>Authority</w:t>
      </w:r>
    </w:p>
    <w:p w:rsidR="009B0AD8" w:rsidRPr="009B0AD8" w:rsidRDefault="009B0AD8" w:rsidP="009B0AD8">
      <w:pPr>
        <w:widowControl/>
        <w:numPr>
          <w:ilvl w:val="0"/>
          <w:numId w:val="11"/>
        </w:numPr>
        <w:tabs>
          <w:tab w:val="left" w:pos="840"/>
        </w:tabs>
        <w:kinsoku w:val="0"/>
        <w:overflowPunct w:val="0"/>
        <w:autoSpaceDE w:val="0"/>
        <w:autoSpaceDN w:val="0"/>
        <w:adjustRightInd w:val="0"/>
        <w:rPr>
          <w:rFonts w:ascii="Calibri" w:hAnsi="Calibri" w:cs="Calibri"/>
          <w:color w:val="000000"/>
          <w:sz w:val="24"/>
          <w:szCs w:val="24"/>
        </w:rPr>
      </w:pPr>
      <w:r w:rsidRPr="009B0AD8">
        <w:rPr>
          <w:rFonts w:ascii="Calibri" w:hAnsi="Calibri" w:cs="Calibri"/>
          <w:color w:val="202020"/>
          <w:spacing w:val="-1"/>
          <w:sz w:val="24"/>
          <w:szCs w:val="24"/>
        </w:rPr>
        <w:t>Hillsborough</w:t>
      </w:r>
      <w:r w:rsidRPr="009B0AD8">
        <w:rPr>
          <w:rFonts w:ascii="Calibri" w:hAnsi="Calibri" w:cs="Calibri"/>
          <w:color w:val="202020"/>
          <w:spacing w:val="-5"/>
          <w:sz w:val="24"/>
          <w:szCs w:val="24"/>
        </w:rPr>
        <w:t xml:space="preserve"> </w:t>
      </w:r>
      <w:r w:rsidRPr="009B0AD8">
        <w:rPr>
          <w:rFonts w:ascii="Calibri" w:hAnsi="Calibri" w:cs="Calibri"/>
          <w:color w:val="202020"/>
          <w:sz w:val="24"/>
          <w:szCs w:val="24"/>
        </w:rPr>
        <w:t>Social</w:t>
      </w:r>
      <w:r w:rsidRPr="009B0AD8">
        <w:rPr>
          <w:rFonts w:ascii="Calibri" w:hAnsi="Calibri" w:cs="Calibri"/>
          <w:color w:val="202020"/>
          <w:spacing w:val="-3"/>
          <w:sz w:val="24"/>
          <w:szCs w:val="24"/>
        </w:rPr>
        <w:t xml:space="preserve"> </w:t>
      </w:r>
      <w:r w:rsidRPr="009B0AD8">
        <w:rPr>
          <w:rFonts w:ascii="Calibri" w:hAnsi="Calibri" w:cs="Calibri"/>
          <w:color w:val="202020"/>
          <w:spacing w:val="-1"/>
          <w:sz w:val="24"/>
          <w:szCs w:val="24"/>
        </w:rPr>
        <w:t>Service</w:t>
      </w:r>
    </w:p>
    <w:p w:rsidR="009B0AD8" w:rsidRPr="009B0AD8" w:rsidRDefault="009B0AD8" w:rsidP="009B0AD8">
      <w:pPr>
        <w:widowControl/>
        <w:numPr>
          <w:ilvl w:val="0"/>
          <w:numId w:val="11"/>
        </w:numPr>
        <w:tabs>
          <w:tab w:val="left" w:pos="840"/>
        </w:tabs>
        <w:kinsoku w:val="0"/>
        <w:overflowPunct w:val="0"/>
        <w:autoSpaceDE w:val="0"/>
        <w:autoSpaceDN w:val="0"/>
        <w:adjustRightInd w:val="0"/>
        <w:rPr>
          <w:rFonts w:ascii="Calibri" w:hAnsi="Calibri" w:cs="Calibri"/>
          <w:color w:val="000000"/>
          <w:sz w:val="24"/>
          <w:szCs w:val="24"/>
        </w:rPr>
      </w:pPr>
      <w:r w:rsidRPr="009B0AD8">
        <w:rPr>
          <w:rFonts w:ascii="Calibri" w:hAnsi="Calibri" w:cs="Calibri"/>
          <w:color w:val="202020"/>
          <w:sz w:val="24"/>
          <w:szCs w:val="24"/>
        </w:rPr>
        <w:t>Hispanic</w:t>
      </w:r>
      <w:r w:rsidRPr="009B0AD8">
        <w:rPr>
          <w:rFonts w:ascii="Calibri" w:hAnsi="Calibri" w:cs="Calibri"/>
          <w:color w:val="202020"/>
          <w:spacing w:val="-4"/>
          <w:sz w:val="24"/>
          <w:szCs w:val="24"/>
        </w:rPr>
        <w:t xml:space="preserve"> </w:t>
      </w:r>
      <w:r w:rsidRPr="009B0AD8">
        <w:rPr>
          <w:rFonts w:ascii="Calibri" w:hAnsi="Calibri" w:cs="Calibri"/>
          <w:color w:val="202020"/>
          <w:spacing w:val="-1"/>
          <w:sz w:val="24"/>
          <w:szCs w:val="24"/>
        </w:rPr>
        <w:t>Services</w:t>
      </w:r>
      <w:r w:rsidRPr="009B0AD8">
        <w:rPr>
          <w:rFonts w:ascii="Calibri" w:hAnsi="Calibri" w:cs="Calibri"/>
          <w:color w:val="202020"/>
          <w:spacing w:val="-5"/>
          <w:sz w:val="24"/>
          <w:szCs w:val="24"/>
        </w:rPr>
        <w:t xml:space="preserve"> </w:t>
      </w:r>
      <w:r w:rsidRPr="009B0AD8">
        <w:rPr>
          <w:rFonts w:ascii="Calibri" w:hAnsi="Calibri" w:cs="Calibri"/>
          <w:color w:val="202020"/>
          <w:spacing w:val="-1"/>
          <w:sz w:val="24"/>
          <w:szCs w:val="24"/>
        </w:rPr>
        <w:t>Council</w:t>
      </w:r>
    </w:p>
    <w:p w:rsidR="009B0AD8" w:rsidRPr="009B0AD8" w:rsidRDefault="009B0AD8" w:rsidP="009B0AD8">
      <w:pPr>
        <w:widowControl/>
        <w:numPr>
          <w:ilvl w:val="0"/>
          <w:numId w:val="11"/>
        </w:numPr>
        <w:tabs>
          <w:tab w:val="left" w:pos="840"/>
        </w:tabs>
        <w:kinsoku w:val="0"/>
        <w:overflowPunct w:val="0"/>
        <w:autoSpaceDE w:val="0"/>
        <w:autoSpaceDN w:val="0"/>
        <w:adjustRightInd w:val="0"/>
        <w:rPr>
          <w:rFonts w:ascii="Calibri" w:hAnsi="Calibri" w:cs="Calibri"/>
          <w:color w:val="000000"/>
          <w:sz w:val="24"/>
          <w:szCs w:val="24"/>
        </w:rPr>
      </w:pPr>
      <w:r w:rsidRPr="009B0AD8">
        <w:rPr>
          <w:rFonts w:ascii="Calibri" w:hAnsi="Calibri" w:cs="Calibri"/>
          <w:color w:val="202020"/>
          <w:sz w:val="24"/>
          <w:szCs w:val="24"/>
        </w:rPr>
        <w:t>Veterans</w:t>
      </w:r>
      <w:r w:rsidRPr="009B0AD8">
        <w:rPr>
          <w:rFonts w:ascii="Calibri" w:hAnsi="Calibri" w:cs="Calibri"/>
          <w:color w:val="202020"/>
          <w:spacing w:val="-9"/>
          <w:sz w:val="24"/>
          <w:szCs w:val="24"/>
        </w:rPr>
        <w:t xml:space="preserve"> </w:t>
      </w:r>
      <w:r w:rsidRPr="009B0AD8">
        <w:rPr>
          <w:rFonts w:ascii="Calibri" w:hAnsi="Calibri" w:cs="Calibri"/>
          <w:color w:val="202020"/>
          <w:spacing w:val="-1"/>
          <w:sz w:val="24"/>
          <w:szCs w:val="24"/>
        </w:rPr>
        <w:t>Administration</w:t>
      </w:r>
    </w:p>
    <w:p w:rsidR="009B0AD8" w:rsidRPr="005B1A4D" w:rsidRDefault="009B0AD8" w:rsidP="005B1A4D">
      <w:pPr>
        <w:widowControl/>
        <w:kinsoku w:val="0"/>
        <w:overflowPunct w:val="0"/>
        <w:autoSpaceDE w:val="0"/>
        <w:autoSpaceDN w:val="0"/>
        <w:adjustRightInd w:val="0"/>
        <w:ind w:right="3080"/>
        <w:outlineLvl w:val="2"/>
        <w:rPr>
          <w:rFonts w:ascii="Calibri" w:hAnsi="Calibri" w:cs="Calibri"/>
          <w:sz w:val="24"/>
          <w:szCs w:val="24"/>
        </w:rPr>
      </w:pPr>
      <w:r w:rsidRPr="009B0AD8">
        <w:rPr>
          <w:rFonts w:ascii="Calibri" w:hAnsi="Calibri" w:cs="Calibri"/>
          <w:b/>
          <w:bCs/>
          <w:i/>
          <w:iCs/>
          <w:spacing w:val="-1"/>
          <w:sz w:val="24"/>
          <w:szCs w:val="24"/>
        </w:rPr>
        <w:t>Osceola</w:t>
      </w:r>
      <w:r w:rsidRPr="009B0AD8">
        <w:rPr>
          <w:rFonts w:ascii="Calibri" w:hAnsi="Calibri" w:cs="Calibri"/>
          <w:b/>
          <w:bCs/>
          <w:i/>
          <w:iCs/>
          <w:spacing w:val="-5"/>
          <w:sz w:val="24"/>
          <w:szCs w:val="24"/>
        </w:rPr>
        <w:t xml:space="preserve"> </w:t>
      </w:r>
      <w:r w:rsidRPr="009B0AD8">
        <w:rPr>
          <w:rFonts w:ascii="Calibri" w:hAnsi="Calibri" w:cs="Calibri"/>
          <w:b/>
          <w:bCs/>
          <w:i/>
          <w:iCs/>
          <w:spacing w:val="-1"/>
          <w:sz w:val="24"/>
          <w:szCs w:val="24"/>
        </w:rPr>
        <w:t>County</w:t>
      </w:r>
      <w:r w:rsidRPr="009B0AD8">
        <w:rPr>
          <w:rFonts w:ascii="Calibri" w:hAnsi="Calibri" w:cs="Calibri"/>
          <w:b/>
          <w:bCs/>
          <w:i/>
          <w:iCs/>
          <w:spacing w:val="-6"/>
          <w:sz w:val="24"/>
          <w:szCs w:val="24"/>
        </w:rPr>
        <w:t xml:space="preserve"> </w:t>
      </w:r>
      <w:r w:rsidRPr="009B0AD8">
        <w:rPr>
          <w:rFonts w:ascii="Calibri" w:hAnsi="Calibri" w:cs="Calibri"/>
          <w:b/>
          <w:bCs/>
          <w:i/>
          <w:iCs/>
          <w:sz w:val="24"/>
          <w:szCs w:val="24"/>
        </w:rPr>
        <w:t>(Heritage</w:t>
      </w:r>
      <w:r w:rsidRPr="009B0AD8">
        <w:rPr>
          <w:rFonts w:ascii="Calibri" w:hAnsi="Calibri" w:cs="Calibri"/>
          <w:b/>
          <w:bCs/>
          <w:i/>
          <w:iCs/>
          <w:spacing w:val="-7"/>
          <w:sz w:val="24"/>
          <w:szCs w:val="24"/>
        </w:rPr>
        <w:t xml:space="preserve"> </w:t>
      </w:r>
      <w:r w:rsidRPr="009B0AD8">
        <w:rPr>
          <w:rFonts w:ascii="Calibri" w:hAnsi="Calibri" w:cs="Calibri"/>
          <w:b/>
          <w:bCs/>
          <w:i/>
          <w:iCs/>
          <w:spacing w:val="-1"/>
          <w:sz w:val="24"/>
          <w:szCs w:val="24"/>
        </w:rPr>
        <w:t>Park)</w:t>
      </w:r>
    </w:p>
    <w:p w:rsidR="009B0AD8" w:rsidRPr="009B0AD8" w:rsidRDefault="009B0AD8" w:rsidP="009B0AD8">
      <w:pPr>
        <w:widowControl/>
        <w:numPr>
          <w:ilvl w:val="0"/>
          <w:numId w:val="10"/>
        </w:numPr>
        <w:tabs>
          <w:tab w:val="left" w:pos="360"/>
        </w:tabs>
        <w:kinsoku w:val="0"/>
        <w:overflowPunct w:val="0"/>
        <w:autoSpaceDE w:val="0"/>
        <w:autoSpaceDN w:val="0"/>
        <w:adjustRightInd w:val="0"/>
        <w:spacing w:before="15"/>
        <w:rPr>
          <w:rFonts w:ascii="Calibri" w:hAnsi="Calibri" w:cs="Calibri"/>
          <w:sz w:val="24"/>
          <w:szCs w:val="24"/>
        </w:rPr>
      </w:pPr>
      <w:r w:rsidRPr="009B0AD8">
        <w:rPr>
          <w:rFonts w:ascii="Calibri" w:hAnsi="Calibri" w:cs="Calibri"/>
          <w:spacing w:val="-1"/>
          <w:sz w:val="24"/>
          <w:szCs w:val="24"/>
        </w:rPr>
        <w:t>Osceola</w:t>
      </w:r>
      <w:r w:rsidRPr="009B0AD8">
        <w:rPr>
          <w:rFonts w:ascii="Calibri" w:hAnsi="Calibri" w:cs="Calibri"/>
          <w:spacing w:val="-3"/>
          <w:sz w:val="24"/>
          <w:szCs w:val="24"/>
        </w:rPr>
        <w:t xml:space="preserve"> </w:t>
      </w:r>
      <w:r w:rsidRPr="009B0AD8">
        <w:rPr>
          <w:rFonts w:ascii="Calibri" w:hAnsi="Calibri" w:cs="Calibri"/>
          <w:sz w:val="24"/>
          <w:szCs w:val="24"/>
        </w:rPr>
        <w:t>Community</w:t>
      </w:r>
      <w:r w:rsidRPr="009B0AD8">
        <w:rPr>
          <w:rFonts w:ascii="Calibri" w:hAnsi="Calibri" w:cs="Calibri"/>
          <w:spacing w:val="-3"/>
          <w:sz w:val="24"/>
          <w:szCs w:val="24"/>
        </w:rPr>
        <w:t xml:space="preserve"> </w:t>
      </w:r>
      <w:r w:rsidRPr="009B0AD8">
        <w:rPr>
          <w:rFonts w:ascii="Calibri" w:hAnsi="Calibri" w:cs="Calibri"/>
          <w:spacing w:val="-1"/>
          <w:sz w:val="24"/>
          <w:szCs w:val="24"/>
        </w:rPr>
        <w:t>Health</w:t>
      </w:r>
      <w:r w:rsidRPr="009B0AD8">
        <w:rPr>
          <w:rFonts w:ascii="Calibri" w:hAnsi="Calibri" w:cs="Calibri"/>
          <w:spacing w:val="-3"/>
          <w:sz w:val="24"/>
          <w:szCs w:val="24"/>
        </w:rPr>
        <w:t xml:space="preserve"> </w:t>
      </w:r>
      <w:r w:rsidRPr="009B0AD8">
        <w:rPr>
          <w:rFonts w:ascii="Calibri" w:hAnsi="Calibri" w:cs="Calibri"/>
          <w:sz w:val="24"/>
          <w:szCs w:val="24"/>
        </w:rPr>
        <w:t>Services</w:t>
      </w:r>
    </w:p>
    <w:p w:rsidR="009B0AD8" w:rsidRPr="009B0AD8" w:rsidRDefault="009B0AD8" w:rsidP="009B0AD8">
      <w:pPr>
        <w:widowControl/>
        <w:numPr>
          <w:ilvl w:val="0"/>
          <w:numId w:val="10"/>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Park</w:t>
      </w:r>
      <w:r w:rsidRPr="009B0AD8">
        <w:rPr>
          <w:rFonts w:ascii="Calibri" w:hAnsi="Calibri" w:cs="Calibri"/>
          <w:spacing w:val="-6"/>
          <w:sz w:val="24"/>
          <w:szCs w:val="24"/>
        </w:rPr>
        <w:t xml:space="preserve"> </w:t>
      </w:r>
      <w:r w:rsidRPr="009B0AD8">
        <w:rPr>
          <w:rFonts w:ascii="Calibri" w:hAnsi="Calibri" w:cs="Calibri"/>
          <w:sz w:val="24"/>
          <w:szCs w:val="24"/>
        </w:rPr>
        <w:t>Place</w:t>
      </w:r>
      <w:r w:rsidRPr="009B0AD8">
        <w:rPr>
          <w:rFonts w:ascii="Calibri" w:hAnsi="Calibri" w:cs="Calibri"/>
          <w:spacing w:val="-5"/>
          <w:sz w:val="24"/>
          <w:szCs w:val="24"/>
        </w:rPr>
        <w:t xml:space="preserve"> </w:t>
      </w:r>
      <w:r w:rsidRPr="009B0AD8">
        <w:rPr>
          <w:rFonts w:ascii="Calibri" w:hAnsi="Calibri" w:cs="Calibri"/>
          <w:spacing w:val="-1"/>
          <w:sz w:val="24"/>
          <w:szCs w:val="24"/>
        </w:rPr>
        <w:t>Behavioral</w:t>
      </w:r>
      <w:r w:rsidRPr="009B0AD8">
        <w:rPr>
          <w:rFonts w:ascii="Calibri" w:hAnsi="Calibri" w:cs="Calibri"/>
          <w:spacing w:val="-4"/>
          <w:sz w:val="24"/>
          <w:szCs w:val="24"/>
        </w:rPr>
        <w:t xml:space="preserve"> </w:t>
      </w:r>
      <w:r w:rsidRPr="009B0AD8">
        <w:rPr>
          <w:rFonts w:ascii="Calibri" w:hAnsi="Calibri" w:cs="Calibri"/>
          <w:sz w:val="24"/>
          <w:szCs w:val="24"/>
        </w:rPr>
        <w:t>Health</w:t>
      </w:r>
      <w:r w:rsidRPr="009B0AD8">
        <w:rPr>
          <w:rFonts w:ascii="Calibri" w:hAnsi="Calibri" w:cs="Calibri"/>
          <w:spacing w:val="-5"/>
          <w:sz w:val="24"/>
          <w:szCs w:val="24"/>
        </w:rPr>
        <w:t xml:space="preserve"> </w:t>
      </w:r>
      <w:r w:rsidRPr="009B0AD8">
        <w:rPr>
          <w:rFonts w:ascii="Calibri" w:hAnsi="Calibri" w:cs="Calibri"/>
          <w:sz w:val="24"/>
          <w:szCs w:val="24"/>
        </w:rPr>
        <w:t>Care</w:t>
      </w:r>
    </w:p>
    <w:p w:rsidR="009B0AD8" w:rsidRPr="009B0AD8" w:rsidRDefault="009B0AD8" w:rsidP="009B0AD8">
      <w:pPr>
        <w:widowControl/>
        <w:numPr>
          <w:ilvl w:val="0"/>
          <w:numId w:val="10"/>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pacing w:val="-1"/>
          <w:sz w:val="24"/>
          <w:szCs w:val="24"/>
        </w:rPr>
        <w:t>Osceola</w:t>
      </w:r>
      <w:r w:rsidRPr="009B0AD8">
        <w:rPr>
          <w:rFonts w:ascii="Calibri" w:hAnsi="Calibri" w:cs="Calibri"/>
          <w:spacing w:val="-3"/>
          <w:sz w:val="24"/>
          <w:szCs w:val="24"/>
        </w:rPr>
        <w:t xml:space="preserve"> </w:t>
      </w:r>
      <w:r w:rsidRPr="009B0AD8">
        <w:rPr>
          <w:rFonts w:ascii="Calibri" w:hAnsi="Calibri" w:cs="Calibri"/>
          <w:spacing w:val="-1"/>
          <w:sz w:val="24"/>
          <w:szCs w:val="24"/>
        </w:rPr>
        <w:t>County</w:t>
      </w:r>
      <w:r w:rsidRPr="009B0AD8">
        <w:rPr>
          <w:rFonts w:ascii="Calibri" w:hAnsi="Calibri" w:cs="Calibri"/>
          <w:spacing w:val="-3"/>
          <w:sz w:val="24"/>
          <w:szCs w:val="24"/>
        </w:rPr>
        <w:t xml:space="preserve"> </w:t>
      </w:r>
      <w:r w:rsidRPr="009B0AD8">
        <w:rPr>
          <w:rFonts w:ascii="Calibri" w:hAnsi="Calibri" w:cs="Calibri"/>
          <w:sz w:val="24"/>
          <w:szCs w:val="24"/>
        </w:rPr>
        <w:t>Human</w:t>
      </w:r>
      <w:r w:rsidRPr="009B0AD8">
        <w:rPr>
          <w:rFonts w:ascii="Calibri" w:hAnsi="Calibri" w:cs="Calibri"/>
          <w:spacing w:val="-4"/>
          <w:sz w:val="24"/>
          <w:szCs w:val="24"/>
        </w:rPr>
        <w:t xml:space="preserve"> </w:t>
      </w:r>
      <w:r w:rsidRPr="009B0AD8">
        <w:rPr>
          <w:rFonts w:ascii="Calibri" w:hAnsi="Calibri" w:cs="Calibri"/>
          <w:sz w:val="24"/>
          <w:szCs w:val="24"/>
        </w:rPr>
        <w:t>Services</w:t>
      </w:r>
    </w:p>
    <w:p w:rsidR="009B0AD8" w:rsidRPr="009B0AD8" w:rsidRDefault="009B0AD8" w:rsidP="009B0AD8">
      <w:pPr>
        <w:widowControl/>
        <w:numPr>
          <w:ilvl w:val="0"/>
          <w:numId w:val="10"/>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Access</w:t>
      </w:r>
      <w:r w:rsidRPr="009B0AD8">
        <w:rPr>
          <w:rFonts w:ascii="Calibri" w:hAnsi="Calibri" w:cs="Calibri"/>
          <w:spacing w:val="-9"/>
          <w:sz w:val="24"/>
          <w:szCs w:val="24"/>
        </w:rPr>
        <w:t xml:space="preserve"> </w:t>
      </w:r>
      <w:r w:rsidRPr="009B0AD8">
        <w:rPr>
          <w:rFonts w:ascii="Calibri" w:hAnsi="Calibri" w:cs="Calibri"/>
          <w:sz w:val="24"/>
          <w:szCs w:val="24"/>
        </w:rPr>
        <w:t>Community</w:t>
      </w:r>
      <w:r w:rsidRPr="009B0AD8">
        <w:rPr>
          <w:rFonts w:ascii="Calibri" w:hAnsi="Calibri" w:cs="Calibri"/>
          <w:spacing w:val="-7"/>
          <w:sz w:val="24"/>
          <w:szCs w:val="24"/>
        </w:rPr>
        <w:t xml:space="preserve"> </w:t>
      </w:r>
      <w:r w:rsidRPr="009B0AD8">
        <w:rPr>
          <w:rFonts w:ascii="Calibri" w:hAnsi="Calibri" w:cs="Calibri"/>
          <w:sz w:val="24"/>
          <w:szCs w:val="24"/>
        </w:rPr>
        <w:t>Services</w:t>
      </w:r>
    </w:p>
    <w:p w:rsidR="009B0AD8" w:rsidRPr="009B0AD8" w:rsidRDefault="009B0AD8" w:rsidP="009B0AD8">
      <w:pPr>
        <w:widowControl/>
        <w:numPr>
          <w:ilvl w:val="0"/>
          <w:numId w:val="10"/>
        </w:numPr>
        <w:tabs>
          <w:tab w:val="left" w:pos="36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pacing w:val="-1"/>
          <w:sz w:val="24"/>
          <w:szCs w:val="24"/>
        </w:rPr>
        <w:t>Florida</w:t>
      </w:r>
      <w:r w:rsidRPr="009B0AD8">
        <w:rPr>
          <w:rFonts w:ascii="Calibri" w:hAnsi="Calibri" w:cs="Calibri"/>
          <w:spacing w:val="-4"/>
          <w:sz w:val="24"/>
          <w:szCs w:val="24"/>
        </w:rPr>
        <w:t xml:space="preserve"> </w:t>
      </w:r>
      <w:r w:rsidRPr="009B0AD8">
        <w:rPr>
          <w:rFonts w:ascii="Calibri" w:hAnsi="Calibri" w:cs="Calibri"/>
          <w:sz w:val="24"/>
          <w:szCs w:val="24"/>
        </w:rPr>
        <w:t>Department</w:t>
      </w:r>
      <w:r w:rsidRPr="009B0AD8">
        <w:rPr>
          <w:rFonts w:ascii="Calibri" w:hAnsi="Calibri" w:cs="Calibri"/>
          <w:spacing w:val="-4"/>
          <w:sz w:val="24"/>
          <w:szCs w:val="24"/>
        </w:rPr>
        <w:t xml:space="preserve"> </w:t>
      </w:r>
      <w:r w:rsidRPr="009B0AD8">
        <w:rPr>
          <w:rFonts w:ascii="Calibri" w:hAnsi="Calibri" w:cs="Calibri"/>
          <w:spacing w:val="-1"/>
          <w:sz w:val="24"/>
          <w:szCs w:val="24"/>
        </w:rPr>
        <w:t>of</w:t>
      </w:r>
      <w:r w:rsidRPr="009B0AD8">
        <w:rPr>
          <w:rFonts w:ascii="Calibri" w:hAnsi="Calibri" w:cs="Calibri"/>
          <w:spacing w:val="-5"/>
          <w:sz w:val="24"/>
          <w:szCs w:val="24"/>
        </w:rPr>
        <w:t xml:space="preserve"> </w:t>
      </w:r>
      <w:r w:rsidRPr="009B0AD8">
        <w:rPr>
          <w:rFonts w:ascii="Calibri" w:hAnsi="Calibri" w:cs="Calibri"/>
          <w:sz w:val="24"/>
          <w:szCs w:val="24"/>
        </w:rPr>
        <w:t>Health</w:t>
      </w:r>
    </w:p>
    <w:p w:rsidR="009B0AD8" w:rsidRPr="009B0AD8" w:rsidRDefault="009B0AD8" w:rsidP="009B0AD8">
      <w:pPr>
        <w:widowControl/>
        <w:numPr>
          <w:ilvl w:val="0"/>
          <w:numId w:val="10"/>
        </w:numPr>
        <w:tabs>
          <w:tab w:val="left" w:pos="36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pacing w:val="-1"/>
          <w:sz w:val="24"/>
          <w:szCs w:val="24"/>
        </w:rPr>
        <w:t>LYNX</w:t>
      </w:r>
    </w:p>
    <w:p w:rsidR="009B0AD8" w:rsidRPr="009B0AD8" w:rsidRDefault="009B0AD8" w:rsidP="009B0AD8">
      <w:pPr>
        <w:widowControl/>
        <w:numPr>
          <w:ilvl w:val="0"/>
          <w:numId w:val="10"/>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Family Physicians</w:t>
      </w:r>
      <w:r w:rsidRPr="009B0AD8">
        <w:rPr>
          <w:rFonts w:ascii="Calibri" w:hAnsi="Calibri" w:cs="Calibri"/>
          <w:spacing w:val="-2"/>
          <w:sz w:val="24"/>
          <w:szCs w:val="24"/>
        </w:rPr>
        <w:t xml:space="preserve"> </w:t>
      </w:r>
      <w:r w:rsidRPr="009B0AD8">
        <w:rPr>
          <w:rFonts w:ascii="Calibri" w:hAnsi="Calibri" w:cs="Calibri"/>
          <w:spacing w:val="-1"/>
          <w:sz w:val="24"/>
          <w:szCs w:val="24"/>
        </w:rPr>
        <w:t>Group</w:t>
      </w:r>
    </w:p>
    <w:p w:rsidR="009B0AD8" w:rsidRPr="009B0AD8" w:rsidRDefault="009B0AD8" w:rsidP="009B0AD8">
      <w:pPr>
        <w:widowControl/>
        <w:numPr>
          <w:ilvl w:val="0"/>
          <w:numId w:val="10"/>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Valencia</w:t>
      </w:r>
      <w:r w:rsidRPr="009B0AD8">
        <w:rPr>
          <w:rFonts w:ascii="Calibri" w:hAnsi="Calibri" w:cs="Calibri"/>
          <w:spacing w:val="-4"/>
          <w:sz w:val="24"/>
          <w:szCs w:val="24"/>
        </w:rPr>
        <w:t xml:space="preserve"> </w:t>
      </w:r>
      <w:r w:rsidRPr="009B0AD8">
        <w:rPr>
          <w:rFonts w:ascii="Calibri" w:hAnsi="Calibri" w:cs="Calibri"/>
          <w:spacing w:val="-1"/>
          <w:sz w:val="24"/>
          <w:szCs w:val="24"/>
        </w:rPr>
        <w:t>College</w:t>
      </w:r>
    </w:p>
    <w:p w:rsidR="009B0AD8" w:rsidRPr="005B1A4D" w:rsidRDefault="009B0AD8" w:rsidP="009B0AD8">
      <w:pPr>
        <w:widowControl/>
        <w:numPr>
          <w:ilvl w:val="0"/>
          <w:numId w:val="10"/>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Career</w:t>
      </w:r>
      <w:r w:rsidRPr="009B0AD8">
        <w:rPr>
          <w:rFonts w:ascii="Calibri" w:hAnsi="Calibri" w:cs="Calibri"/>
          <w:spacing w:val="-7"/>
          <w:sz w:val="24"/>
          <w:szCs w:val="24"/>
        </w:rPr>
        <w:t xml:space="preserve"> </w:t>
      </w:r>
      <w:r w:rsidRPr="009B0AD8">
        <w:rPr>
          <w:rFonts w:ascii="Calibri" w:hAnsi="Calibri" w:cs="Calibri"/>
          <w:spacing w:val="-1"/>
          <w:sz w:val="24"/>
          <w:szCs w:val="24"/>
        </w:rPr>
        <w:t>Source</w:t>
      </w:r>
    </w:p>
    <w:p w:rsidR="009B0AD8" w:rsidRPr="009B0AD8" w:rsidRDefault="009B0AD8" w:rsidP="009B0AD8">
      <w:pPr>
        <w:widowControl/>
        <w:numPr>
          <w:ilvl w:val="0"/>
          <w:numId w:val="9"/>
        </w:numPr>
        <w:tabs>
          <w:tab w:val="left" w:pos="360"/>
        </w:tabs>
        <w:kinsoku w:val="0"/>
        <w:overflowPunct w:val="0"/>
        <w:autoSpaceDE w:val="0"/>
        <w:autoSpaceDN w:val="0"/>
        <w:adjustRightInd w:val="0"/>
        <w:spacing w:before="15"/>
        <w:rPr>
          <w:rFonts w:ascii="Calibri" w:hAnsi="Calibri" w:cs="Calibri"/>
          <w:sz w:val="24"/>
          <w:szCs w:val="24"/>
        </w:rPr>
      </w:pPr>
      <w:r w:rsidRPr="009B0AD8">
        <w:rPr>
          <w:rFonts w:ascii="Calibri" w:hAnsi="Calibri" w:cs="Calibri"/>
          <w:spacing w:val="-1"/>
          <w:sz w:val="24"/>
          <w:szCs w:val="24"/>
        </w:rPr>
        <w:t xml:space="preserve">Goodwill </w:t>
      </w:r>
      <w:r w:rsidRPr="009B0AD8">
        <w:rPr>
          <w:rFonts w:ascii="Calibri" w:hAnsi="Calibri" w:cs="Calibri"/>
          <w:sz w:val="24"/>
          <w:szCs w:val="24"/>
        </w:rPr>
        <w:t>Industries</w:t>
      </w:r>
    </w:p>
    <w:p w:rsidR="009B0AD8" w:rsidRPr="009B0AD8" w:rsidRDefault="009B0AD8" w:rsidP="009B0AD8">
      <w:pPr>
        <w:widowControl/>
        <w:numPr>
          <w:ilvl w:val="0"/>
          <w:numId w:val="9"/>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pacing w:val="-1"/>
          <w:sz w:val="24"/>
          <w:szCs w:val="24"/>
        </w:rPr>
        <w:t>UF</w:t>
      </w:r>
      <w:r w:rsidRPr="009B0AD8">
        <w:rPr>
          <w:rFonts w:ascii="Calibri" w:hAnsi="Calibri" w:cs="Calibri"/>
          <w:spacing w:val="-5"/>
          <w:sz w:val="24"/>
          <w:szCs w:val="24"/>
        </w:rPr>
        <w:t xml:space="preserve"> </w:t>
      </w:r>
      <w:r w:rsidRPr="009B0AD8">
        <w:rPr>
          <w:rFonts w:ascii="Calibri" w:hAnsi="Calibri" w:cs="Calibri"/>
          <w:sz w:val="24"/>
          <w:szCs w:val="24"/>
        </w:rPr>
        <w:t>Extension</w:t>
      </w:r>
      <w:r w:rsidRPr="009B0AD8">
        <w:rPr>
          <w:rFonts w:ascii="Calibri" w:hAnsi="Calibri" w:cs="Calibri"/>
          <w:spacing w:val="-4"/>
          <w:sz w:val="24"/>
          <w:szCs w:val="24"/>
        </w:rPr>
        <w:t xml:space="preserve"> </w:t>
      </w:r>
      <w:r w:rsidRPr="009B0AD8">
        <w:rPr>
          <w:rFonts w:ascii="Calibri" w:hAnsi="Calibri" w:cs="Calibri"/>
          <w:sz w:val="24"/>
          <w:szCs w:val="24"/>
        </w:rPr>
        <w:t>Services</w:t>
      </w:r>
    </w:p>
    <w:p w:rsidR="009B0AD8" w:rsidRPr="009B0AD8" w:rsidRDefault="009B0AD8" w:rsidP="009B0AD8">
      <w:pPr>
        <w:widowControl/>
        <w:numPr>
          <w:ilvl w:val="0"/>
          <w:numId w:val="9"/>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pacing w:val="-1"/>
          <w:sz w:val="24"/>
          <w:szCs w:val="24"/>
        </w:rPr>
        <w:t>Osceola</w:t>
      </w:r>
      <w:r w:rsidRPr="009B0AD8">
        <w:rPr>
          <w:rFonts w:ascii="Calibri" w:hAnsi="Calibri" w:cs="Calibri"/>
          <w:sz w:val="24"/>
          <w:szCs w:val="24"/>
        </w:rPr>
        <w:t xml:space="preserve"> </w:t>
      </w:r>
      <w:r w:rsidRPr="009B0AD8">
        <w:rPr>
          <w:rFonts w:ascii="Calibri" w:hAnsi="Calibri" w:cs="Calibri"/>
          <w:spacing w:val="-1"/>
          <w:sz w:val="24"/>
          <w:szCs w:val="24"/>
        </w:rPr>
        <w:t>County</w:t>
      </w:r>
      <w:r w:rsidRPr="009B0AD8">
        <w:rPr>
          <w:rFonts w:ascii="Calibri" w:hAnsi="Calibri" w:cs="Calibri"/>
          <w:sz w:val="24"/>
          <w:szCs w:val="24"/>
        </w:rPr>
        <w:t xml:space="preserve"> </w:t>
      </w:r>
      <w:r w:rsidRPr="009B0AD8">
        <w:rPr>
          <w:rFonts w:ascii="Calibri" w:hAnsi="Calibri" w:cs="Calibri"/>
          <w:spacing w:val="-1"/>
          <w:sz w:val="24"/>
          <w:szCs w:val="24"/>
        </w:rPr>
        <w:t>School</w:t>
      </w:r>
      <w:r w:rsidRPr="009B0AD8">
        <w:rPr>
          <w:rFonts w:ascii="Calibri" w:hAnsi="Calibri" w:cs="Calibri"/>
          <w:sz w:val="24"/>
          <w:szCs w:val="24"/>
        </w:rPr>
        <w:t xml:space="preserve"> District</w:t>
      </w:r>
    </w:p>
    <w:p w:rsidR="009B0AD8" w:rsidRPr="009B0AD8" w:rsidRDefault="009B0AD8" w:rsidP="009B0AD8">
      <w:pPr>
        <w:widowControl/>
        <w:numPr>
          <w:ilvl w:val="0"/>
          <w:numId w:val="9"/>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Community</w:t>
      </w:r>
      <w:r w:rsidRPr="009B0AD8">
        <w:rPr>
          <w:rFonts w:ascii="Calibri" w:hAnsi="Calibri" w:cs="Calibri"/>
          <w:spacing w:val="-5"/>
          <w:sz w:val="24"/>
          <w:szCs w:val="24"/>
        </w:rPr>
        <w:t xml:space="preserve"> </w:t>
      </w:r>
      <w:r w:rsidRPr="009B0AD8">
        <w:rPr>
          <w:rFonts w:ascii="Calibri" w:hAnsi="Calibri" w:cs="Calibri"/>
          <w:spacing w:val="-1"/>
          <w:sz w:val="24"/>
          <w:szCs w:val="24"/>
        </w:rPr>
        <w:t>Hope</w:t>
      </w:r>
      <w:r w:rsidRPr="009B0AD8">
        <w:rPr>
          <w:rFonts w:ascii="Calibri" w:hAnsi="Calibri" w:cs="Calibri"/>
          <w:spacing w:val="-3"/>
          <w:sz w:val="24"/>
          <w:szCs w:val="24"/>
        </w:rPr>
        <w:t xml:space="preserve"> </w:t>
      </w:r>
      <w:r w:rsidRPr="009B0AD8">
        <w:rPr>
          <w:rFonts w:ascii="Calibri" w:hAnsi="Calibri" w:cs="Calibri"/>
          <w:spacing w:val="-1"/>
          <w:sz w:val="24"/>
          <w:szCs w:val="24"/>
        </w:rPr>
        <w:t>Center</w:t>
      </w:r>
    </w:p>
    <w:p w:rsidR="009B0AD8" w:rsidRPr="009B0AD8" w:rsidRDefault="009B0AD8" w:rsidP="009B0AD8">
      <w:pPr>
        <w:widowControl/>
        <w:numPr>
          <w:ilvl w:val="0"/>
          <w:numId w:val="9"/>
        </w:numPr>
        <w:tabs>
          <w:tab w:val="left" w:pos="36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z w:val="24"/>
          <w:szCs w:val="24"/>
        </w:rPr>
        <w:t>New</w:t>
      </w:r>
      <w:r w:rsidRPr="009B0AD8">
        <w:rPr>
          <w:rFonts w:ascii="Calibri" w:hAnsi="Calibri" w:cs="Calibri"/>
          <w:spacing w:val="-5"/>
          <w:sz w:val="24"/>
          <w:szCs w:val="24"/>
        </w:rPr>
        <w:t xml:space="preserve"> </w:t>
      </w:r>
      <w:r w:rsidRPr="009B0AD8">
        <w:rPr>
          <w:rFonts w:ascii="Calibri" w:hAnsi="Calibri" w:cs="Calibri"/>
          <w:spacing w:val="-1"/>
          <w:sz w:val="24"/>
          <w:szCs w:val="24"/>
        </w:rPr>
        <w:t>York</w:t>
      </w:r>
      <w:r w:rsidRPr="009B0AD8">
        <w:rPr>
          <w:rFonts w:ascii="Calibri" w:hAnsi="Calibri" w:cs="Calibri"/>
          <w:spacing w:val="-3"/>
          <w:sz w:val="24"/>
          <w:szCs w:val="24"/>
        </w:rPr>
        <w:t xml:space="preserve"> </w:t>
      </w:r>
      <w:r w:rsidRPr="009B0AD8">
        <w:rPr>
          <w:rFonts w:ascii="Calibri" w:hAnsi="Calibri" w:cs="Calibri"/>
          <w:spacing w:val="-1"/>
          <w:sz w:val="24"/>
          <w:szCs w:val="24"/>
        </w:rPr>
        <w:t>Life</w:t>
      </w:r>
      <w:r w:rsidRPr="009B0AD8">
        <w:rPr>
          <w:rFonts w:ascii="Calibri" w:hAnsi="Calibri" w:cs="Calibri"/>
          <w:spacing w:val="-3"/>
          <w:sz w:val="24"/>
          <w:szCs w:val="24"/>
        </w:rPr>
        <w:t xml:space="preserve"> </w:t>
      </w:r>
      <w:r w:rsidRPr="009B0AD8">
        <w:rPr>
          <w:rFonts w:ascii="Calibri" w:hAnsi="Calibri" w:cs="Calibri"/>
          <w:sz w:val="24"/>
          <w:szCs w:val="24"/>
        </w:rPr>
        <w:t>Insurance</w:t>
      </w:r>
    </w:p>
    <w:p w:rsidR="009B0AD8" w:rsidRPr="009B0AD8" w:rsidRDefault="009B0AD8" w:rsidP="009B0AD8">
      <w:pPr>
        <w:widowControl/>
        <w:numPr>
          <w:ilvl w:val="0"/>
          <w:numId w:val="9"/>
        </w:numPr>
        <w:tabs>
          <w:tab w:val="left" w:pos="360"/>
        </w:tabs>
        <w:kinsoku w:val="0"/>
        <w:overflowPunct w:val="0"/>
        <w:autoSpaceDE w:val="0"/>
        <w:autoSpaceDN w:val="0"/>
        <w:adjustRightInd w:val="0"/>
        <w:spacing w:line="305" w:lineRule="exact"/>
        <w:rPr>
          <w:rFonts w:ascii="Calibri" w:hAnsi="Calibri" w:cs="Calibri"/>
          <w:sz w:val="24"/>
          <w:szCs w:val="24"/>
        </w:rPr>
      </w:pPr>
      <w:r w:rsidRPr="009B0AD8">
        <w:rPr>
          <w:rFonts w:ascii="Calibri" w:hAnsi="Calibri" w:cs="Calibri"/>
          <w:spacing w:val="-1"/>
          <w:sz w:val="24"/>
          <w:szCs w:val="24"/>
        </w:rPr>
        <w:t>Osceola</w:t>
      </w:r>
      <w:r w:rsidRPr="009B0AD8">
        <w:rPr>
          <w:rFonts w:ascii="Calibri" w:hAnsi="Calibri" w:cs="Calibri"/>
          <w:sz w:val="24"/>
          <w:szCs w:val="24"/>
        </w:rPr>
        <w:t xml:space="preserve"> </w:t>
      </w:r>
      <w:r w:rsidRPr="009B0AD8">
        <w:rPr>
          <w:rFonts w:ascii="Calibri" w:hAnsi="Calibri" w:cs="Calibri"/>
          <w:spacing w:val="-1"/>
          <w:sz w:val="24"/>
          <w:szCs w:val="24"/>
        </w:rPr>
        <w:t>Tax</w:t>
      </w:r>
      <w:r w:rsidRPr="009B0AD8">
        <w:rPr>
          <w:rFonts w:ascii="Calibri" w:hAnsi="Calibri" w:cs="Calibri"/>
          <w:sz w:val="24"/>
          <w:szCs w:val="24"/>
        </w:rPr>
        <w:t xml:space="preserve"> Collector’s</w:t>
      </w:r>
      <w:r w:rsidRPr="009B0AD8">
        <w:rPr>
          <w:rFonts w:ascii="Calibri" w:hAnsi="Calibri" w:cs="Calibri"/>
          <w:spacing w:val="-2"/>
          <w:sz w:val="24"/>
          <w:szCs w:val="24"/>
        </w:rPr>
        <w:t xml:space="preserve"> </w:t>
      </w:r>
      <w:r w:rsidRPr="009B0AD8">
        <w:rPr>
          <w:rFonts w:ascii="Calibri" w:hAnsi="Calibri" w:cs="Calibri"/>
          <w:sz w:val="24"/>
          <w:szCs w:val="24"/>
        </w:rPr>
        <w:t>Office</w:t>
      </w:r>
    </w:p>
    <w:p w:rsidR="009B0AD8" w:rsidRPr="009B0AD8" w:rsidRDefault="009B0AD8" w:rsidP="009B0AD8">
      <w:pPr>
        <w:widowControl/>
        <w:numPr>
          <w:ilvl w:val="0"/>
          <w:numId w:val="9"/>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Angels</w:t>
      </w:r>
      <w:r w:rsidRPr="009B0AD8">
        <w:rPr>
          <w:rFonts w:ascii="Calibri" w:hAnsi="Calibri" w:cs="Calibri"/>
          <w:spacing w:val="-5"/>
          <w:sz w:val="24"/>
          <w:szCs w:val="24"/>
        </w:rPr>
        <w:t xml:space="preserve"> </w:t>
      </w:r>
      <w:proofErr w:type="gramStart"/>
      <w:r w:rsidRPr="009B0AD8">
        <w:rPr>
          <w:rFonts w:ascii="Calibri" w:hAnsi="Calibri" w:cs="Calibri"/>
          <w:spacing w:val="-1"/>
          <w:sz w:val="24"/>
          <w:szCs w:val="24"/>
        </w:rPr>
        <w:t>For</w:t>
      </w:r>
      <w:proofErr w:type="gramEnd"/>
      <w:r>
        <w:rPr>
          <w:rFonts w:ascii="Calibri" w:hAnsi="Calibri" w:cs="Calibri"/>
          <w:spacing w:val="-3"/>
          <w:sz w:val="24"/>
          <w:szCs w:val="24"/>
        </w:rPr>
        <w:t xml:space="preserve"> </w:t>
      </w:r>
      <w:r w:rsidRPr="009B0AD8">
        <w:rPr>
          <w:rFonts w:ascii="Calibri" w:hAnsi="Calibri" w:cs="Calibri"/>
          <w:sz w:val="24"/>
          <w:szCs w:val="24"/>
        </w:rPr>
        <w:t>Kids</w:t>
      </w:r>
    </w:p>
    <w:p w:rsidR="009B0AD8" w:rsidRPr="009B0AD8" w:rsidRDefault="009B0AD8" w:rsidP="009B0AD8">
      <w:pPr>
        <w:widowControl/>
        <w:numPr>
          <w:ilvl w:val="0"/>
          <w:numId w:val="9"/>
        </w:numPr>
        <w:tabs>
          <w:tab w:val="left" w:pos="360"/>
        </w:tabs>
        <w:kinsoku w:val="0"/>
        <w:overflowPunct w:val="0"/>
        <w:autoSpaceDE w:val="0"/>
        <w:autoSpaceDN w:val="0"/>
        <w:adjustRightInd w:val="0"/>
        <w:rPr>
          <w:rFonts w:ascii="Calibri" w:hAnsi="Calibri" w:cs="Calibri"/>
          <w:sz w:val="24"/>
          <w:szCs w:val="24"/>
        </w:rPr>
      </w:pPr>
      <w:r w:rsidRPr="009B0AD8">
        <w:rPr>
          <w:rFonts w:ascii="Calibri" w:hAnsi="Calibri" w:cs="Calibri"/>
          <w:sz w:val="24"/>
          <w:szCs w:val="24"/>
        </w:rPr>
        <w:t>In</w:t>
      </w:r>
      <w:r>
        <w:rPr>
          <w:rFonts w:ascii="Calibri" w:hAnsi="Calibri" w:cs="Calibri"/>
          <w:sz w:val="24"/>
          <w:szCs w:val="24"/>
        </w:rPr>
        <w:t xml:space="preserve"> </w:t>
      </w:r>
      <w:r w:rsidRPr="009B0AD8">
        <w:rPr>
          <w:rFonts w:ascii="Calibri" w:hAnsi="Calibri" w:cs="Calibri"/>
          <w:sz w:val="24"/>
          <w:szCs w:val="24"/>
        </w:rPr>
        <w:t>Health</w:t>
      </w:r>
      <w:r w:rsidRPr="009B0AD8">
        <w:rPr>
          <w:rFonts w:ascii="Calibri" w:hAnsi="Calibri" w:cs="Calibri"/>
          <w:spacing w:val="-3"/>
          <w:sz w:val="24"/>
          <w:szCs w:val="24"/>
        </w:rPr>
        <w:t xml:space="preserve"> </w:t>
      </w:r>
      <w:r w:rsidRPr="009B0AD8">
        <w:rPr>
          <w:rFonts w:ascii="Calibri" w:hAnsi="Calibri" w:cs="Calibri"/>
          <w:sz w:val="24"/>
          <w:szCs w:val="24"/>
        </w:rPr>
        <w:t>Medical</w:t>
      </w:r>
      <w:r w:rsidRPr="009B0AD8">
        <w:rPr>
          <w:rFonts w:ascii="Calibri" w:hAnsi="Calibri" w:cs="Calibri"/>
          <w:spacing w:val="-2"/>
          <w:sz w:val="24"/>
          <w:szCs w:val="24"/>
        </w:rPr>
        <w:t xml:space="preserve"> </w:t>
      </w:r>
      <w:r w:rsidRPr="009B0AD8">
        <w:rPr>
          <w:rFonts w:ascii="Calibri" w:hAnsi="Calibri" w:cs="Calibri"/>
          <w:spacing w:val="-1"/>
          <w:sz w:val="24"/>
          <w:szCs w:val="24"/>
        </w:rPr>
        <w:t>Alliance</w:t>
      </w:r>
    </w:p>
    <w:sectPr w:rsidR="009B0AD8" w:rsidRPr="009B0AD8">
      <w:pgSz w:w="12240" w:h="15840"/>
      <w:pgMar w:top="660" w:right="600" w:bottom="2220" w:left="620" w:header="0" w:footer="20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656" w:rsidRDefault="00000656">
      <w:r>
        <w:separator/>
      </w:r>
    </w:p>
  </w:endnote>
  <w:endnote w:type="continuationSeparator" w:id="0">
    <w:p w:rsidR="00000656" w:rsidRDefault="00000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AD8" w:rsidRDefault="009B0AD8">
    <w:pPr>
      <w:spacing w:line="14" w:lineRule="auto"/>
      <w:rPr>
        <w:sz w:val="20"/>
        <w:szCs w:val="20"/>
      </w:rPr>
    </w:pPr>
  </w:p>
  <w:p w:rsidR="009B0AD8" w:rsidRDefault="009B0AD8">
    <w:pPr>
      <w:spacing w:line="14" w:lineRule="auto"/>
      <w:rPr>
        <w:sz w:val="20"/>
        <w:szCs w:val="20"/>
      </w:rPr>
    </w:pPr>
  </w:p>
  <w:p w:rsidR="009B0AD8" w:rsidRDefault="009B0AD8">
    <w:pPr>
      <w:spacing w:line="14" w:lineRule="auto"/>
      <w:rPr>
        <w:sz w:val="20"/>
        <w:szCs w:val="20"/>
      </w:rPr>
    </w:pPr>
  </w:p>
  <w:p w:rsidR="009B0AD8" w:rsidRDefault="009B0AD8">
    <w:pPr>
      <w:spacing w:line="14" w:lineRule="auto"/>
      <w:rPr>
        <w:sz w:val="20"/>
        <w:szCs w:val="20"/>
      </w:rPr>
    </w:pPr>
  </w:p>
  <w:p w:rsidR="009B0AD8" w:rsidRDefault="009B0AD8">
    <w:pPr>
      <w:spacing w:line="14" w:lineRule="auto"/>
      <w:rPr>
        <w:sz w:val="20"/>
        <w:szCs w:val="20"/>
      </w:rPr>
    </w:pPr>
  </w:p>
  <w:p w:rsidR="009B0AD8" w:rsidRDefault="009B0AD8">
    <w:pPr>
      <w:spacing w:line="14" w:lineRule="auto"/>
      <w:rPr>
        <w:sz w:val="20"/>
        <w:szCs w:val="20"/>
      </w:rPr>
    </w:pPr>
    <w:r>
      <w:rPr>
        <w:noProof/>
      </w:rPr>
      <mc:AlternateContent>
        <mc:Choice Requires="wps">
          <w:drawing>
            <wp:anchor distT="0" distB="0" distL="114300" distR="114300" simplePos="0" relativeHeight="503308640" behindDoc="1" locked="0" layoutInCell="1" allowOverlap="1" wp14:anchorId="754E9326" wp14:editId="626FFEEE">
              <wp:simplePos x="0" y="0"/>
              <wp:positionH relativeFrom="margin">
                <wp:align>center</wp:align>
              </wp:positionH>
              <wp:positionV relativeFrom="page">
                <wp:posOffset>9199880</wp:posOffset>
              </wp:positionV>
              <wp:extent cx="2505075" cy="347345"/>
              <wp:effectExtent l="0" t="0" r="9525" b="146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AD8" w:rsidRDefault="009B0AD8">
                          <w:pPr>
                            <w:spacing w:line="204" w:lineRule="exact"/>
                            <w:jc w:val="center"/>
                          </w:pPr>
                          <w:r>
                            <w:rPr>
                              <w:rFonts w:ascii="Arial"/>
                              <w:sz w:val="18"/>
                            </w:rPr>
                            <w:t xml:space="preserve">For </w:t>
                          </w:r>
                          <w:r>
                            <w:rPr>
                              <w:rFonts w:ascii="Arial"/>
                              <w:spacing w:val="-1"/>
                              <w:sz w:val="18"/>
                            </w:rPr>
                            <w:t>questions</w:t>
                          </w:r>
                          <w:r>
                            <w:rPr>
                              <w:rFonts w:ascii="Arial"/>
                              <w:sz w:val="18"/>
                            </w:rPr>
                            <w:t xml:space="preserve"> </w:t>
                          </w:r>
                          <w:r>
                            <w:rPr>
                              <w:rFonts w:ascii="Arial"/>
                              <w:spacing w:val="-1"/>
                              <w:sz w:val="18"/>
                            </w:rPr>
                            <w:t>contac</w:t>
                          </w:r>
                          <w:r>
                            <w:t>t:</w:t>
                          </w:r>
                        </w:p>
                        <w:p w:rsidR="009B0AD8" w:rsidRDefault="009B0AD8">
                          <w:pPr>
                            <w:spacing w:line="204" w:lineRule="exact"/>
                            <w:jc w:val="center"/>
                            <w:rPr>
                              <w:rFonts w:ascii="Arial" w:eastAsia="Arial" w:hAnsi="Arial" w:cs="Arial"/>
                              <w:sz w:val="18"/>
                              <w:szCs w:val="18"/>
                            </w:rPr>
                          </w:pPr>
                          <w:r>
                            <w:t xml:space="preserve"> JFO-PlansChief@em.myflorida.com</w:t>
                          </w:r>
                          <w:r>
                            <w:rPr>
                              <w:rFonts w:ascii="Arial" w:eastAsia="Arial" w:hAnsi="Arial" w:cs="Arial"/>
                              <w:sz w:val="18"/>
                              <w:szCs w:val="18"/>
                            </w:rPr>
                            <w:t xml:space="preserve"> </w:t>
                          </w:r>
                        </w:p>
                        <w:p w:rsidR="009B0AD8" w:rsidRDefault="009B0AD8">
                          <w:pPr>
                            <w:spacing w:before="119"/>
                            <w:jc w:val="center"/>
                            <w:rPr>
                              <w:rFonts w:ascii="Arial" w:eastAsia="Arial" w:hAnsi="Arial" w:cs="Arial"/>
                              <w:sz w:val="18"/>
                              <w:szCs w:val="18"/>
                            </w:rPr>
                          </w:pPr>
                          <w:r>
                            <w:rPr>
                              <w:rFonts w:ascii="Arial"/>
                              <w:spacing w:val="-1"/>
                              <w:sz w:val="18"/>
                            </w:rPr>
                            <w:t>Internet:</w:t>
                          </w:r>
                          <w:r>
                            <w:rPr>
                              <w:rFonts w:ascii="Arial"/>
                              <w:spacing w:val="1"/>
                              <w:sz w:val="18"/>
                            </w:rPr>
                            <w:t xml:space="preserve"> </w:t>
                          </w:r>
                          <w:hyperlink r:id="rId1">
                            <w:r>
                              <w:rPr>
                                <w:rFonts w:ascii="Arial"/>
                                <w:spacing w:val="-1"/>
                                <w:sz w:val="18"/>
                                <w:u w:val="single" w:color="000000"/>
                              </w:rPr>
                              <w:t>http://www.floridadisaster.org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4E9326" id="_x0000_t202" coordsize="21600,21600" o:spt="202" path="m,l,21600r21600,l21600,xe">
              <v:stroke joinstyle="miter"/>
              <v:path gradientshapeok="t" o:connecttype="rect"/>
            </v:shapetype>
            <v:shape id="Text Box 1" o:spid="_x0000_s1026" type="#_x0000_t202" style="position:absolute;margin-left:0;margin-top:724.4pt;width:197.25pt;height:27.35pt;z-index:-78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" filled="f" stroked="f">
              <v:textbox inset="0,0,0,0">
                <w:txbxContent>
                  <w:p w:rsidR="009B0AD8" w:rsidRDefault="009B0AD8">
                    <w:pPr>
                      <w:spacing w:line="204" w:lineRule="exact"/>
                      <w:jc w:val="center"/>
                    </w:pPr>
                    <w:r>
                      <w:rPr>
                        <w:rFonts w:ascii="Arial"/>
                        <w:sz w:val="18"/>
                      </w:rPr>
                      <w:t xml:space="preserve">For </w:t>
                    </w:r>
                    <w:r>
                      <w:rPr>
                        <w:rFonts w:ascii="Arial"/>
                        <w:spacing w:val="-1"/>
                        <w:sz w:val="18"/>
                      </w:rPr>
                      <w:t>questions</w:t>
                    </w:r>
                    <w:r>
                      <w:rPr>
                        <w:rFonts w:ascii="Arial"/>
                        <w:sz w:val="18"/>
                      </w:rPr>
                      <w:t xml:space="preserve"> </w:t>
                    </w:r>
                    <w:r>
                      <w:rPr>
                        <w:rFonts w:ascii="Arial"/>
                        <w:spacing w:val="-1"/>
                        <w:sz w:val="18"/>
                      </w:rPr>
                      <w:t>contac</w:t>
                    </w:r>
                    <w:r>
                      <w:t>t:</w:t>
                    </w:r>
                  </w:p>
                  <w:p w:rsidR="009B0AD8" w:rsidRDefault="009B0AD8">
                    <w:pPr>
                      <w:spacing w:line="204" w:lineRule="exact"/>
                      <w:jc w:val="center"/>
                      <w:rPr>
                        <w:rFonts w:ascii="Arial" w:eastAsia="Arial" w:hAnsi="Arial" w:cs="Arial"/>
                        <w:sz w:val="18"/>
                        <w:szCs w:val="18"/>
                      </w:rPr>
                    </w:pPr>
                    <w:r>
                      <w:t xml:space="preserve"> JFO-PlansChief@em.myflorida.com</w:t>
                    </w:r>
                    <w:r>
                      <w:rPr>
                        <w:rFonts w:ascii="Arial" w:eastAsia="Arial" w:hAnsi="Arial" w:cs="Arial"/>
                        <w:sz w:val="18"/>
                        <w:szCs w:val="18"/>
                      </w:rPr>
                      <w:t xml:space="preserve"> </w:t>
                    </w:r>
                  </w:p>
                  <w:p w:rsidR="009B0AD8" w:rsidRDefault="009B0AD8">
                    <w:pPr>
                      <w:spacing w:before="119"/>
                      <w:jc w:val="center"/>
                      <w:rPr>
                        <w:rFonts w:ascii="Arial" w:eastAsia="Arial" w:hAnsi="Arial" w:cs="Arial"/>
                        <w:sz w:val="18"/>
                        <w:szCs w:val="18"/>
                      </w:rPr>
                    </w:pPr>
                    <w:r>
                      <w:rPr>
                        <w:rFonts w:ascii="Arial"/>
                        <w:spacing w:val="-1"/>
                        <w:sz w:val="18"/>
                      </w:rPr>
                      <w:t>Internet:</w:t>
                    </w:r>
                    <w:r>
                      <w:rPr>
                        <w:rFonts w:ascii="Arial"/>
                        <w:spacing w:val="1"/>
                        <w:sz w:val="18"/>
                      </w:rPr>
                      <w:t xml:space="preserve"> </w:t>
                    </w:r>
                    <w:hyperlink r:id="rId2">
                      <w:r>
                        <w:rPr>
                          <w:rFonts w:ascii="Arial"/>
                          <w:spacing w:val="-1"/>
                          <w:sz w:val="18"/>
                          <w:u w:val="single" w:color="000000"/>
                        </w:rPr>
                        <w:t>http://www.floridadisaster.org</w:t>
                      </w:r>
                    </w:hyperlink>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656" w:rsidRDefault="00000656">
      <w:r>
        <w:separator/>
      </w:r>
    </w:p>
  </w:footnote>
  <w:footnote w:type="continuationSeparator" w:id="0">
    <w:p w:rsidR="00000656" w:rsidRDefault="000006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
      <w:lvlJc w:val="left"/>
      <w:pPr>
        <w:ind w:left="2899" w:hanging="360"/>
      </w:pPr>
      <w:rPr>
        <w:rFonts w:ascii="Symbol" w:hAnsi="Symbol" w:cs="Symbol"/>
        <w:b w:val="0"/>
        <w:bCs w:val="0"/>
        <w:sz w:val="24"/>
        <w:szCs w:val="24"/>
      </w:rPr>
    </w:lvl>
    <w:lvl w:ilvl="1">
      <w:numFmt w:val="bullet"/>
      <w:lvlText w:val="•"/>
      <w:lvlJc w:val="left"/>
      <w:pPr>
        <w:ind w:left="3231" w:hanging="360"/>
      </w:pPr>
    </w:lvl>
    <w:lvl w:ilvl="2">
      <w:numFmt w:val="bullet"/>
      <w:lvlText w:val="•"/>
      <w:lvlJc w:val="left"/>
      <w:pPr>
        <w:ind w:left="3563" w:hanging="360"/>
      </w:pPr>
    </w:lvl>
    <w:lvl w:ilvl="3">
      <w:numFmt w:val="bullet"/>
      <w:lvlText w:val="•"/>
      <w:lvlJc w:val="left"/>
      <w:pPr>
        <w:ind w:left="3895" w:hanging="360"/>
      </w:pPr>
    </w:lvl>
    <w:lvl w:ilvl="4">
      <w:numFmt w:val="bullet"/>
      <w:lvlText w:val="•"/>
      <w:lvlJc w:val="left"/>
      <w:pPr>
        <w:ind w:left="4227" w:hanging="360"/>
      </w:pPr>
    </w:lvl>
    <w:lvl w:ilvl="5">
      <w:numFmt w:val="bullet"/>
      <w:lvlText w:val="•"/>
      <w:lvlJc w:val="left"/>
      <w:pPr>
        <w:ind w:left="4559" w:hanging="360"/>
      </w:pPr>
    </w:lvl>
    <w:lvl w:ilvl="6">
      <w:numFmt w:val="bullet"/>
      <w:lvlText w:val="•"/>
      <w:lvlJc w:val="left"/>
      <w:pPr>
        <w:ind w:left="4891" w:hanging="360"/>
      </w:pPr>
    </w:lvl>
    <w:lvl w:ilvl="7">
      <w:numFmt w:val="bullet"/>
      <w:lvlText w:val="•"/>
      <w:lvlJc w:val="left"/>
      <w:pPr>
        <w:ind w:left="5223" w:hanging="360"/>
      </w:pPr>
    </w:lvl>
    <w:lvl w:ilvl="8">
      <w:numFmt w:val="bullet"/>
      <w:lvlText w:val="•"/>
      <w:lvlJc w:val="left"/>
      <w:pPr>
        <w:ind w:left="5555" w:hanging="360"/>
      </w:pPr>
    </w:lvl>
  </w:abstractNum>
  <w:abstractNum w:abstractNumId="1" w15:restartNumberingAfterBreak="0">
    <w:nsid w:val="00000403"/>
    <w:multiLevelType w:val="multilevel"/>
    <w:tmpl w:val="00000886"/>
    <w:lvl w:ilvl="0">
      <w:numFmt w:val="bullet"/>
      <w:lvlText w:val=""/>
      <w:lvlJc w:val="left"/>
      <w:pPr>
        <w:ind w:left="720" w:hanging="360"/>
      </w:pPr>
      <w:rPr>
        <w:rFonts w:ascii="Symbol" w:hAnsi="Symbol" w:cs="Symbol"/>
        <w:b w:val="0"/>
        <w:bCs w:val="0"/>
        <w:sz w:val="24"/>
        <w:szCs w:val="24"/>
      </w:rPr>
    </w:lvl>
    <w:lvl w:ilvl="1">
      <w:numFmt w:val="bullet"/>
      <w:lvlText w:val="•"/>
      <w:lvlJc w:val="left"/>
      <w:pPr>
        <w:ind w:left="1078" w:hanging="360"/>
      </w:pPr>
    </w:lvl>
    <w:lvl w:ilvl="2">
      <w:numFmt w:val="bullet"/>
      <w:lvlText w:val="•"/>
      <w:lvlJc w:val="left"/>
      <w:pPr>
        <w:ind w:left="1437" w:hanging="360"/>
      </w:pPr>
    </w:lvl>
    <w:lvl w:ilvl="3">
      <w:numFmt w:val="bullet"/>
      <w:lvlText w:val="•"/>
      <w:lvlJc w:val="left"/>
      <w:pPr>
        <w:ind w:left="1796" w:hanging="360"/>
      </w:pPr>
    </w:lvl>
    <w:lvl w:ilvl="4">
      <w:numFmt w:val="bullet"/>
      <w:lvlText w:val="•"/>
      <w:lvlJc w:val="left"/>
      <w:pPr>
        <w:ind w:left="2155" w:hanging="360"/>
      </w:pPr>
    </w:lvl>
    <w:lvl w:ilvl="5">
      <w:numFmt w:val="bullet"/>
      <w:lvlText w:val="•"/>
      <w:lvlJc w:val="left"/>
      <w:pPr>
        <w:ind w:left="2514" w:hanging="360"/>
      </w:pPr>
    </w:lvl>
    <w:lvl w:ilvl="6">
      <w:numFmt w:val="bullet"/>
      <w:lvlText w:val="•"/>
      <w:lvlJc w:val="left"/>
      <w:pPr>
        <w:ind w:left="2873" w:hanging="360"/>
      </w:pPr>
    </w:lvl>
    <w:lvl w:ilvl="7">
      <w:numFmt w:val="bullet"/>
      <w:lvlText w:val="•"/>
      <w:lvlJc w:val="left"/>
      <w:pPr>
        <w:ind w:left="3232" w:hanging="360"/>
      </w:pPr>
    </w:lvl>
    <w:lvl w:ilvl="8">
      <w:numFmt w:val="bullet"/>
      <w:lvlText w:val="•"/>
      <w:lvlJc w:val="left"/>
      <w:pPr>
        <w:ind w:left="3590" w:hanging="360"/>
      </w:pPr>
    </w:lvl>
  </w:abstractNum>
  <w:abstractNum w:abstractNumId="2" w15:restartNumberingAfterBreak="0">
    <w:nsid w:val="00000404"/>
    <w:multiLevelType w:val="multilevel"/>
    <w:tmpl w:val="00000887"/>
    <w:lvl w:ilvl="0">
      <w:numFmt w:val="bullet"/>
      <w:lvlText w:val=""/>
      <w:lvlJc w:val="left"/>
      <w:pPr>
        <w:ind w:hanging="360"/>
      </w:pPr>
      <w:rPr>
        <w:rFonts w:ascii="Symbol" w:hAnsi="Symbol" w:cs="Symbol"/>
        <w:b w:val="0"/>
        <w:bCs w:val="0"/>
        <w:sz w:val="24"/>
        <w:szCs w:val="24"/>
      </w:rPr>
    </w:lvl>
    <w:lvl w:ilvl="1">
      <w:numFmt w:val="bullet"/>
      <w:lvlText w:val="•"/>
      <w:lvlJc w:val="left"/>
      <w:pPr>
        <w:ind w:left="401" w:hanging="360"/>
      </w:pPr>
    </w:lvl>
    <w:lvl w:ilvl="2">
      <w:numFmt w:val="bullet"/>
      <w:lvlText w:val="•"/>
      <w:lvlJc w:val="left"/>
      <w:pPr>
        <w:ind w:left="802" w:hanging="360"/>
      </w:pPr>
    </w:lvl>
    <w:lvl w:ilvl="3">
      <w:numFmt w:val="bullet"/>
      <w:lvlText w:val="•"/>
      <w:lvlJc w:val="left"/>
      <w:pPr>
        <w:ind w:left="1203" w:hanging="360"/>
      </w:pPr>
    </w:lvl>
    <w:lvl w:ilvl="4">
      <w:numFmt w:val="bullet"/>
      <w:lvlText w:val="•"/>
      <w:lvlJc w:val="left"/>
      <w:pPr>
        <w:ind w:left="1605" w:hanging="360"/>
      </w:pPr>
    </w:lvl>
    <w:lvl w:ilvl="5">
      <w:numFmt w:val="bullet"/>
      <w:lvlText w:val="•"/>
      <w:lvlJc w:val="left"/>
      <w:pPr>
        <w:ind w:left="2006" w:hanging="360"/>
      </w:pPr>
    </w:lvl>
    <w:lvl w:ilvl="6">
      <w:numFmt w:val="bullet"/>
      <w:lvlText w:val="•"/>
      <w:lvlJc w:val="left"/>
      <w:pPr>
        <w:ind w:left="2407" w:hanging="360"/>
      </w:pPr>
    </w:lvl>
    <w:lvl w:ilvl="7">
      <w:numFmt w:val="bullet"/>
      <w:lvlText w:val="•"/>
      <w:lvlJc w:val="left"/>
      <w:pPr>
        <w:ind w:left="2808" w:hanging="360"/>
      </w:pPr>
    </w:lvl>
    <w:lvl w:ilvl="8">
      <w:numFmt w:val="bullet"/>
      <w:lvlText w:val="•"/>
      <w:lvlJc w:val="left"/>
      <w:pPr>
        <w:ind w:left="3210" w:hanging="360"/>
      </w:pPr>
    </w:lvl>
  </w:abstractNum>
  <w:abstractNum w:abstractNumId="3" w15:restartNumberingAfterBreak="0">
    <w:nsid w:val="00000405"/>
    <w:multiLevelType w:val="multilevel"/>
    <w:tmpl w:val="00000888"/>
    <w:lvl w:ilvl="0">
      <w:numFmt w:val="bullet"/>
      <w:lvlText w:val=""/>
      <w:lvlJc w:val="left"/>
      <w:pPr>
        <w:ind w:left="2779" w:hanging="360"/>
      </w:pPr>
      <w:rPr>
        <w:rFonts w:ascii="Symbol" w:hAnsi="Symbol" w:cs="Symbol"/>
        <w:b w:val="0"/>
        <w:bCs w:val="0"/>
        <w:sz w:val="24"/>
        <w:szCs w:val="24"/>
      </w:rPr>
    </w:lvl>
    <w:lvl w:ilvl="1">
      <w:numFmt w:val="bullet"/>
      <w:lvlText w:val="•"/>
      <w:lvlJc w:val="left"/>
      <w:pPr>
        <w:ind w:left="3124" w:hanging="360"/>
      </w:pPr>
    </w:lvl>
    <w:lvl w:ilvl="2">
      <w:numFmt w:val="bullet"/>
      <w:lvlText w:val="•"/>
      <w:lvlJc w:val="left"/>
      <w:pPr>
        <w:ind w:left="3470" w:hanging="360"/>
      </w:pPr>
    </w:lvl>
    <w:lvl w:ilvl="3">
      <w:numFmt w:val="bullet"/>
      <w:lvlText w:val="•"/>
      <w:lvlJc w:val="left"/>
      <w:pPr>
        <w:ind w:left="3815" w:hanging="360"/>
      </w:pPr>
    </w:lvl>
    <w:lvl w:ilvl="4">
      <w:numFmt w:val="bullet"/>
      <w:lvlText w:val="•"/>
      <w:lvlJc w:val="left"/>
      <w:pPr>
        <w:ind w:left="4161" w:hanging="360"/>
      </w:pPr>
    </w:lvl>
    <w:lvl w:ilvl="5">
      <w:numFmt w:val="bullet"/>
      <w:lvlText w:val="•"/>
      <w:lvlJc w:val="left"/>
      <w:pPr>
        <w:ind w:left="4506" w:hanging="360"/>
      </w:pPr>
    </w:lvl>
    <w:lvl w:ilvl="6">
      <w:numFmt w:val="bullet"/>
      <w:lvlText w:val="•"/>
      <w:lvlJc w:val="left"/>
      <w:pPr>
        <w:ind w:left="4852" w:hanging="360"/>
      </w:pPr>
    </w:lvl>
    <w:lvl w:ilvl="7">
      <w:numFmt w:val="bullet"/>
      <w:lvlText w:val="•"/>
      <w:lvlJc w:val="left"/>
      <w:pPr>
        <w:ind w:left="5197" w:hanging="360"/>
      </w:pPr>
    </w:lvl>
    <w:lvl w:ilvl="8">
      <w:numFmt w:val="bullet"/>
      <w:lvlText w:val="•"/>
      <w:lvlJc w:val="left"/>
      <w:pPr>
        <w:ind w:left="5543" w:hanging="360"/>
      </w:pPr>
    </w:lvl>
  </w:abstractNum>
  <w:abstractNum w:abstractNumId="4" w15:restartNumberingAfterBreak="0">
    <w:nsid w:val="00000406"/>
    <w:multiLevelType w:val="multilevel"/>
    <w:tmpl w:val="00000889"/>
    <w:lvl w:ilvl="0">
      <w:numFmt w:val="bullet"/>
      <w:lvlText w:val=""/>
      <w:lvlJc w:val="left"/>
      <w:pPr>
        <w:ind w:left="720" w:hanging="360"/>
      </w:pPr>
      <w:rPr>
        <w:rFonts w:ascii="Symbol" w:hAnsi="Symbol" w:cs="Symbol"/>
        <w:b w:val="0"/>
        <w:bCs w:val="0"/>
        <w:sz w:val="24"/>
        <w:szCs w:val="24"/>
      </w:rPr>
    </w:lvl>
    <w:lvl w:ilvl="1">
      <w:numFmt w:val="bullet"/>
      <w:lvlText w:val="•"/>
      <w:lvlJc w:val="left"/>
      <w:pPr>
        <w:ind w:left="1078" w:hanging="360"/>
      </w:pPr>
    </w:lvl>
    <w:lvl w:ilvl="2">
      <w:numFmt w:val="bullet"/>
      <w:lvlText w:val="•"/>
      <w:lvlJc w:val="left"/>
      <w:pPr>
        <w:ind w:left="1437" w:hanging="360"/>
      </w:pPr>
    </w:lvl>
    <w:lvl w:ilvl="3">
      <w:numFmt w:val="bullet"/>
      <w:lvlText w:val="•"/>
      <w:lvlJc w:val="left"/>
      <w:pPr>
        <w:ind w:left="1796" w:hanging="360"/>
      </w:pPr>
    </w:lvl>
    <w:lvl w:ilvl="4">
      <w:numFmt w:val="bullet"/>
      <w:lvlText w:val="•"/>
      <w:lvlJc w:val="left"/>
      <w:pPr>
        <w:ind w:left="2155" w:hanging="360"/>
      </w:pPr>
    </w:lvl>
    <w:lvl w:ilvl="5">
      <w:numFmt w:val="bullet"/>
      <w:lvlText w:val="•"/>
      <w:lvlJc w:val="left"/>
      <w:pPr>
        <w:ind w:left="2514" w:hanging="360"/>
      </w:pPr>
    </w:lvl>
    <w:lvl w:ilvl="6">
      <w:numFmt w:val="bullet"/>
      <w:lvlText w:val="•"/>
      <w:lvlJc w:val="left"/>
      <w:pPr>
        <w:ind w:left="2873" w:hanging="360"/>
      </w:pPr>
    </w:lvl>
    <w:lvl w:ilvl="7">
      <w:numFmt w:val="bullet"/>
      <w:lvlText w:val="•"/>
      <w:lvlJc w:val="left"/>
      <w:pPr>
        <w:ind w:left="3232" w:hanging="360"/>
      </w:pPr>
    </w:lvl>
    <w:lvl w:ilvl="8">
      <w:numFmt w:val="bullet"/>
      <w:lvlText w:val="•"/>
      <w:lvlJc w:val="left"/>
      <w:pPr>
        <w:ind w:left="3590" w:hanging="360"/>
      </w:pPr>
    </w:lvl>
  </w:abstractNum>
  <w:abstractNum w:abstractNumId="5" w15:restartNumberingAfterBreak="0">
    <w:nsid w:val="00000407"/>
    <w:multiLevelType w:val="multilevel"/>
    <w:tmpl w:val="0000088A"/>
    <w:lvl w:ilvl="0">
      <w:numFmt w:val="bullet"/>
      <w:lvlText w:val=""/>
      <w:lvlJc w:val="left"/>
      <w:pPr>
        <w:ind w:left="720" w:hanging="360"/>
      </w:pPr>
      <w:rPr>
        <w:rFonts w:ascii="Symbol" w:hAnsi="Symbol" w:cs="Symbol"/>
        <w:b w:val="0"/>
        <w:bCs w:val="0"/>
        <w:sz w:val="24"/>
        <w:szCs w:val="24"/>
      </w:rPr>
    </w:lvl>
    <w:lvl w:ilvl="1">
      <w:numFmt w:val="bullet"/>
      <w:lvlText w:val="•"/>
      <w:lvlJc w:val="left"/>
      <w:pPr>
        <w:ind w:left="1043" w:hanging="360"/>
      </w:pPr>
    </w:lvl>
    <w:lvl w:ilvl="2">
      <w:numFmt w:val="bullet"/>
      <w:lvlText w:val="•"/>
      <w:lvlJc w:val="left"/>
      <w:pPr>
        <w:ind w:left="1366" w:hanging="360"/>
      </w:pPr>
    </w:lvl>
    <w:lvl w:ilvl="3">
      <w:numFmt w:val="bullet"/>
      <w:lvlText w:val="•"/>
      <w:lvlJc w:val="left"/>
      <w:pPr>
        <w:ind w:left="1689" w:hanging="360"/>
      </w:pPr>
    </w:lvl>
    <w:lvl w:ilvl="4">
      <w:numFmt w:val="bullet"/>
      <w:lvlText w:val="•"/>
      <w:lvlJc w:val="left"/>
      <w:pPr>
        <w:ind w:left="2012" w:hanging="360"/>
      </w:pPr>
    </w:lvl>
    <w:lvl w:ilvl="5">
      <w:numFmt w:val="bullet"/>
      <w:lvlText w:val="•"/>
      <w:lvlJc w:val="left"/>
      <w:pPr>
        <w:ind w:left="2335" w:hanging="360"/>
      </w:pPr>
    </w:lvl>
    <w:lvl w:ilvl="6">
      <w:numFmt w:val="bullet"/>
      <w:lvlText w:val="•"/>
      <w:lvlJc w:val="left"/>
      <w:pPr>
        <w:ind w:left="2659" w:hanging="360"/>
      </w:pPr>
    </w:lvl>
    <w:lvl w:ilvl="7">
      <w:numFmt w:val="bullet"/>
      <w:lvlText w:val="•"/>
      <w:lvlJc w:val="left"/>
      <w:pPr>
        <w:ind w:left="2982" w:hanging="360"/>
      </w:pPr>
    </w:lvl>
    <w:lvl w:ilvl="8">
      <w:numFmt w:val="bullet"/>
      <w:lvlText w:val="•"/>
      <w:lvlJc w:val="left"/>
      <w:pPr>
        <w:ind w:left="3305" w:hanging="360"/>
      </w:pPr>
    </w:lvl>
  </w:abstractNum>
  <w:abstractNum w:abstractNumId="6" w15:restartNumberingAfterBreak="0">
    <w:nsid w:val="00000408"/>
    <w:multiLevelType w:val="multilevel"/>
    <w:tmpl w:val="0000088B"/>
    <w:lvl w:ilvl="0">
      <w:numFmt w:val="bullet"/>
      <w:lvlText w:val=""/>
      <w:lvlJc w:val="left"/>
      <w:pPr>
        <w:ind w:left="840" w:hanging="360"/>
      </w:pPr>
      <w:rPr>
        <w:rFonts w:ascii="Symbol" w:hAnsi="Symbol" w:cs="Symbol"/>
        <w:b w:val="0"/>
        <w:bCs w:val="0"/>
        <w:sz w:val="24"/>
        <w:szCs w:val="24"/>
      </w:rPr>
    </w:lvl>
    <w:lvl w:ilvl="1">
      <w:numFmt w:val="bullet"/>
      <w:lvlText w:val="•"/>
      <w:lvlJc w:val="left"/>
      <w:pPr>
        <w:ind w:left="1700" w:hanging="360"/>
      </w:pPr>
    </w:lvl>
    <w:lvl w:ilvl="2">
      <w:numFmt w:val="bullet"/>
      <w:lvlText w:val="•"/>
      <w:lvlJc w:val="left"/>
      <w:pPr>
        <w:ind w:left="2560" w:hanging="360"/>
      </w:pPr>
    </w:lvl>
    <w:lvl w:ilvl="3">
      <w:numFmt w:val="bullet"/>
      <w:lvlText w:val="•"/>
      <w:lvlJc w:val="left"/>
      <w:pPr>
        <w:ind w:left="3420" w:hanging="360"/>
      </w:pPr>
    </w:lvl>
    <w:lvl w:ilvl="4">
      <w:numFmt w:val="bullet"/>
      <w:lvlText w:val="•"/>
      <w:lvlJc w:val="left"/>
      <w:pPr>
        <w:ind w:left="4280" w:hanging="360"/>
      </w:pPr>
    </w:lvl>
    <w:lvl w:ilvl="5">
      <w:numFmt w:val="bullet"/>
      <w:lvlText w:val="•"/>
      <w:lvlJc w:val="left"/>
      <w:pPr>
        <w:ind w:left="5140" w:hanging="360"/>
      </w:pPr>
    </w:lvl>
    <w:lvl w:ilvl="6">
      <w:numFmt w:val="bullet"/>
      <w:lvlText w:val="•"/>
      <w:lvlJc w:val="left"/>
      <w:pPr>
        <w:ind w:left="6000" w:hanging="360"/>
      </w:pPr>
    </w:lvl>
    <w:lvl w:ilvl="7">
      <w:numFmt w:val="bullet"/>
      <w:lvlText w:val="•"/>
      <w:lvlJc w:val="left"/>
      <w:pPr>
        <w:ind w:left="6860" w:hanging="360"/>
      </w:pPr>
    </w:lvl>
    <w:lvl w:ilvl="8">
      <w:numFmt w:val="bullet"/>
      <w:lvlText w:val="•"/>
      <w:lvlJc w:val="left"/>
      <w:pPr>
        <w:ind w:left="7720" w:hanging="360"/>
      </w:pPr>
    </w:lvl>
  </w:abstractNum>
  <w:abstractNum w:abstractNumId="7" w15:restartNumberingAfterBreak="0">
    <w:nsid w:val="00000409"/>
    <w:multiLevelType w:val="multilevel"/>
    <w:tmpl w:val="0000088C"/>
    <w:lvl w:ilvl="0">
      <w:numFmt w:val="bullet"/>
      <w:lvlText w:val=""/>
      <w:lvlJc w:val="left"/>
      <w:pPr>
        <w:ind w:left="360" w:hanging="360"/>
      </w:pPr>
      <w:rPr>
        <w:rFonts w:ascii="Symbol" w:hAnsi="Symbol" w:cs="Symbol"/>
        <w:b w:val="0"/>
        <w:bCs w:val="0"/>
        <w:sz w:val="24"/>
        <w:szCs w:val="24"/>
      </w:rPr>
    </w:lvl>
    <w:lvl w:ilvl="1">
      <w:numFmt w:val="bullet"/>
      <w:lvlText w:val="•"/>
      <w:lvlJc w:val="left"/>
      <w:pPr>
        <w:ind w:left="710" w:hanging="360"/>
      </w:pPr>
    </w:lvl>
    <w:lvl w:ilvl="2">
      <w:numFmt w:val="bullet"/>
      <w:lvlText w:val="•"/>
      <w:lvlJc w:val="left"/>
      <w:pPr>
        <w:ind w:left="1060" w:hanging="360"/>
      </w:pPr>
    </w:lvl>
    <w:lvl w:ilvl="3">
      <w:numFmt w:val="bullet"/>
      <w:lvlText w:val="•"/>
      <w:lvlJc w:val="left"/>
      <w:pPr>
        <w:ind w:left="1411" w:hanging="360"/>
      </w:pPr>
    </w:lvl>
    <w:lvl w:ilvl="4">
      <w:numFmt w:val="bullet"/>
      <w:lvlText w:val="•"/>
      <w:lvlJc w:val="left"/>
      <w:pPr>
        <w:ind w:left="1761" w:hanging="360"/>
      </w:pPr>
    </w:lvl>
    <w:lvl w:ilvl="5">
      <w:numFmt w:val="bullet"/>
      <w:lvlText w:val="•"/>
      <w:lvlJc w:val="left"/>
      <w:pPr>
        <w:ind w:left="2111" w:hanging="360"/>
      </w:pPr>
    </w:lvl>
    <w:lvl w:ilvl="6">
      <w:numFmt w:val="bullet"/>
      <w:lvlText w:val="•"/>
      <w:lvlJc w:val="left"/>
      <w:pPr>
        <w:ind w:left="2462" w:hanging="360"/>
      </w:pPr>
    </w:lvl>
    <w:lvl w:ilvl="7">
      <w:numFmt w:val="bullet"/>
      <w:lvlText w:val="•"/>
      <w:lvlJc w:val="left"/>
      <w:pPr>
        <w:ind w:left="2812" w:hanging="360"/>
      </w:pPr>
    </w:lvl>
    <w:lvl w:ilvl="8">
      <w:numFmt w:val="bullet"/>
      <w:lvlText w:val="•"/>
      <w:lvlJc w:val="left"/>
      <w:pPr>
        <w:ind w:left="3163" w:hanging="360"/>
      </w:pPr>
    </w:lvl>
  </w:abstractNum>
  <w:abstractNum w:abstractNumId="8" w15:restartNumberingAfterBreak="0">
    <w:nsid w:val="0000040A"/>
    <w:multiLevelType w:val="multilevel"/>
    <w:tmpl w:val="0000088D"/>
    <w:lvl w:ilvl="0">
      <w:numFmt w:val="bullet"/>
      <w:lvlText w:val=""/>
      <w:lvlJc w:val="left"/>
      <w:pPr>
        <w:ind w:left="360" w:hanging="360"/>
      </w:pPr>
      <w:rPr>
        <w:rFonts w:ascii="Symbol" w:hAnsi="Symbol" w:cs="Symbol"/>
        <w:b w:val="0"/>
        <w:bCs w:val="0"/>
        <w:sz w:val="24"/>
        <w:szCs w:val="24"/>
      </w:rPr>
    </w:lvl>
    <w:lvl w:ilvl="1">
      <w:numFmt w:val="bullet"/>
      <w:lvlText w:val="•"/>
      <w:lvlJc w:val="left"/>
      <w:pPr>
        <w:ind w:left="657" w:hanging="360"/>
      </w:pPr>
    </w:lvl>
    <w:lvl w:ilvl="2">
      <w:numFmt w:val="bullet"/>
      <w:lvlText w:val="•"/>
      <w:lvlJc w:val="left"/>
      <w:pPr>
        <w:ind w:left="954" w:hanging="360"/>
      </w:pPr>
    </w:lvl>
    <w:lvl w:ilvl="3">
      <w:numFmt w:val="bullet"/>
      <w:lvlText w:val="•"/>
      <w:lvlJc w:val="left"/>
      <w:pPr>
        <w:ind w:left="1251" w:hanging="360"/>
      </w:pPr>
    </w:lvl>
    <w:lvl w:ilvl="4">
      <w:numFmt w:val="bullet"/>
      <w:lvlText w:val="•"/>
      <w:lvlJc w:val="left"/>
      <w:pPr>
        <w:ind w:left="1549" w:hanging="360"/>
      </w:pPr>
    </w:lvl>
    <w:lvl w:ilvl="5">
      <w:numFmt w:val="bullet"/>
      <w:lvlText w:val="•"/>
      <w:lvlJc w:val="left"/>
      <w:pPr>
        <w:ind w:left="1846" w:hanging="360"/>
      </w:pPr>
    </w:lvl>
    <w:lvl w:ilvl="6">
      <w:numFmt w:val="bullet"/>
      <w:lvlText w:val="•"/>
      <w:lvlJc w:val="left"/>
      <w:pPr>
        <w:ind w:left="2143" w:hanging="360"/>
      </w:pPr>
    </w:lvl>
    <w:lvl w:ilvl="7">
      <w:numFmt w:val="bullet"/>
      <w:lvlText w:val="•"/>
      <w:lvlJc w:val="left"/>
      <w:pPr>
        <w:ind w:left="2440" w:hanging="360"/>
      </w:pPr>
    </w:lvl>
    <w:lvl w:ilvl="8">
      <w:numFmt w:val="bullet"/>
      <w:lvlText w:val="•"/>
      <w:lvlJc w:val="left"/>
      <w:pPr>
        <w:ind w:left="2738" w:hanging="360"/>
      </w:pPr>
    </w:lvl>
  </w:abstractNum>
  <w:abstractNum w:abstractNumId="9" w15:restartNumberingAfterBreak="0">
    <w:nsid w:val="0BA576B0"/>
    <w:multiLevelType w:val="hybridMultilevel"/>
    <w:tmpl w:val="2A264FD0"/>
    <w:lvl w:ilvl="0" w:tplc="432409F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BFA76A7"/>
    <w:multiLevelType w:val="hybridMultilevel"/>
    <w:tmpl w:val="BE3A5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D784DAC"/>
    <w:multiLevelType w:val="hybridMultilevel"/>
    <w:tmpl w:val="122EF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A301C65"/>
    <w:multiLevelType w:val="hybridMultilevel"/>
    <w:tmpl w:val="14B4AB4A"/>
    <w:lvl w:ilvl="0" w:tplc="B8985830">
      <w:start w:val="1"/>
      <w:numFmt w:val="bullet"/>
      <w:lvlText w:val=""/>
      <w:lvlJc w:val="left"/>
      <w:pPr>
        <w:ind w:left="100" w:hanging="361"/>
      </w:pPr>
      <w:rPr>
        <w:rFonts w:ascii="Symbol" w:eastAsia="Symbol" w:hAnsi="Symbol" w:hint="default"/>
        <w:sz w:val="22"/>
        <w:szCs w:val="22"/>
      </w:rPr>
    </w:lvl>
    <w:lvl w:ilvl="1" w:tplc="8A684442">
      <w:start w:val="1"/>
      <w:numFmt w:val="bullet"/>
      <w:lvlText w:val="•"/>
      <w:lvlJc w:val="left"/>
      <w:pPr>
        <w:ind w:left="1192" w:hanging="361"/>
      </w:pPr>
      <w:rPr>
        <w:rFonts w:hint="default"/>
      </w:rPr>
    </w:lvl>
    <w:lvl w:ilvl="2" w:tplc="11DA5032">
      <w:start w:val="1"/>
      <w:numFmt w:val="bullet"/>
      <w:lvlText w:val="•"/>
      <w:lvlJc w:val="left"/>
      <w:pPr>
        <w:ind w:left="2284" w:hanging="361"/>
      </w:pPr>
      <w:rPr>
        <w:rFonts w:hint="default"/>
      </w:rPr>
    </w:lvl>
    <w:lvl w:ilvl="3" w:tplc="F3E68616">
      <w:start w:val="1"/>
      <w:numFmt w:val="bullet"/>
      <w:lvlText w:val="•"/>
      <w:lvlJc w:val="left"/>
      <w:pPr>
        <w:ind w:left="3376" w:hanging="361"/>
      </w:pPr>
      <w:rPr>
        <w:rFonts w:hint="default"/>
      </w:rPr>
    </w:lvl>
    <w:lvl w:ilvl="4" w:tplc="8BFCC6BA">
      <w:start w:val="1"/>
      <w:numFmt w:val="bullet"/>
      <w:lvlText w:val="•"/>
      <w:lvlJc w:val="left"/>
      <w:pPr>
        <w:ind w:left="4468" w:hanging="361"/>
      </w:pPr>
      <w:rPr>
        <w:rFonts w:hint="default"/>
      </w:rPr>
    </w:lvl>
    <w:lvl w:ilvl="5" w:tplc="860CE6C0">
      <w:start w:val="1"/>
      <w:numFmt w:val="bullet"/>
      <w:lvlText w:val="•"/>
      <w:lvlJc w:val="left"/>
      <w:pPr>
        <w:ind w:left="5560" w:hanging="361"/>
      </w:pPr>
      <w:rPr>
        <w:rFonts w:hint="default"/>
      </w:rPr>
    </w:lvl>
    <w:lvl w:ilvl="6" w:tplc="0EB449EE">
      <w:start w:val="1"/>
      <w:numFmt w:val="bullet"/>
      <w:lvlText w:val="•"/>
      <w:lvlJc w:val="left"/>
      <w:pPr>
        <w:ind w:left="6652" w:hanging="361"/>
      </w:pPr>
      <w:rPr>
        <w:rFonts w:hint="default"/>
      </w:rPr>
    </w:lvl>
    <w:lvl w:ilvl="7" w:tplc="89121CC6">
      <w:start w:val="1"/>
      <w:numFmt w:val="bullet"/>
      <w:lvlText w:val="•"/>
      <w:lvlJc w:val="left"/>
      <w:pPr>
        <w:ind w:left="7744" w:hanging="361"/>
      </w:pPr>
      <w:rPr>
        <w:rFonts w:hint="default"/>
      </w:rPr>
    </w:lvl>
    <w:lvl w:ilvl="8" w:tplc="6194FCEC">
      <w:start w:val="1"/>
      <w:numFmt w:val="bullet"/>
      <w:lvlText w:val="•"/>
      <w:lvlJc w:val="left"/>
      <w:pPr>
        <w:ind w:left="8836" w:hanging="361"/>
      </w:pPr>
      <w:rPr>
        <w:rFonts w:hint="default"/>
      </w:rPr>
    </w:lvl>
  </w:abstractNum>
  <w:abstractNum w:abstractNumId="13" w15:restartNumberingAfterBreak="0">
    <w:nsid w:val="2BCA1EB7"/>
    <w:multiLevelType w:val="hybridMultilevel"/>
    <w:tmpl w:val="2D80E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CF45821"/>
    <w:multiLevelType w:val="multilevel"/>
    <w:tmpl w:val="67CA4948"/>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710"/>
        </w:tabs>
        <w:ind w:left="1710" w:hanging="360"/>
      </w:pPr>
      <w:rPr>
        <w:rFonts w:ascii="Symbol" w:hAnsi="Symbol" w:hint="default"/>
        <w:sz w:val="20"/>
      </w:rPr>
    </w:lvl>
    <w:lvl w:ilvl="2" w:tentative="1">
      <w:start w:val="1"/>
      <w:numFmt w:val="bullet"/>
      <w:lvlText w:val=""/>
      <w:lvlJc w:val="left"/>
      <w:pPr>
        <w:tabs>
          <w:tab w:val="num" w:pos="2430"/>
        </w:tabs>
        <w:ind w:left="2430" w:hanging="360"/>
      </w:pPr>
      <w:rPr>
        <w:rFonts w:ascii="Symbol" w:hAnsi="Symbol" w:hint="default"/>
        <w:sz w:val="20"/>
      </w:rPr>
    </w:lvl>
    <w:lvl w:ilvl="3" w:tentative="1">
      <w:start w:val="1"/>
      <w:numFmt w:val="bullet"/>
      <w:lvlText w:val=""/>
      <w:lvlJc w:val="left"/>
      <w:pPr>
        <w:tabs>
          <w:tab w:val="num" w:pos="3150"/>
        </w:tabs>
        <w:ind w:left="3150" w:hanging="360"/>
      </w:pPr>
      <w:rPr>
        <w:rFonts w:ascii="Symbol" w:hAnsi="Symbol" w:hint="default"/>
        <w:sz w:val="20"/>
      </w:rPr>
    </w:lvl>
    <w:lvl w:ilvl="4" w:tentative="1">
      <w:start w:val="1"/>
      <w:numFmt w:val="bullet"/>
      <w:lvlText w:val=""/>
      <w:lvlJc w:val="left"/>
      <w:pPr>
        <w:tabs>
          <w:tab w:val="num" w:pos="3870"/>
        </w:tabs>
        <w:ind w:left="3870" w:hanging="360"/>
      </w:pPr>
      <w:rPr>
        <w:rFonts w:ascii="Symbol" w:hAnsi="Symbol" w:hint="default"/>
        <w:sz w:val="20"/>
      </w:rPr>
    </w:lvl>
    <w:lvl w:ilvl="5" w:tentative="1">
      <w:start w:val="1"/>
      <w:numFmt w:val="bullet"/>
      <w:lvlText w:val=""/>
      <w:lvlJc w:val="left"/>
      <w:pPr>
        <w:tabs>
          <w:tab w:val="num" w:pos="4590"/>
        </w:tabs>
        <w:ind w:left="4590" w:hanging="360"/>
      </w:pPr>
      <w:rPr>
        <w:rFonts w:ascii="Symbol" w:hAnsi="Symbol" w:hint="default"/>
        <w:sz w:val="20"/>
      </w:rPr>
    </w:lvl>
    <w:lvl w:ilvl="6" w:tentative="1">
      <w:start w:val="1"/>
      <w:numFmt w:val="bullet"/>
      <w:lvlText w:val=""/>
      <w:lvlJc w:val="left"/>
      <w:pPr>
        <w:tabs>
          <w:tab w:val="num" w:pos="5310"/>
        </w:tabs>
        <w:ind w:left="5310" w:hanging="360"/>
      </w:pPr>
      <w:rPr>
        <w:rFonts w:ascii="Symbol" w:hAnsi="Symbol" w:hint="default"/>
        <w:sz w:val="20"/>
      </w:rPr>
    </w:lvl>
    <w:lvl w:ilvl="7" w:tentative="1">
      <w:start w:val="1"/>
      <w:numFmt w:val="bullet"/>
      <w:lvlText w:val=""/>
      <w:lvlJc w:val="left"/>
      <w:pPr>
        <w:tabs>
          <w:tab w:val="num" w:pos="6030"/>
        </w:tabs>
        <w:ind w:left="6030" w:hanging="360"/>
      </w:pPr>
      <w:rPr>
        <w:rFonts w:ascii="Symbol" w:hAnsi="Symbol" w:hint="default"/>
        <w:sz w:val="20"/>
      </w:rPr>
    </w:lvl>
    <w:lvl w:ilvl="8" w:tentative="1">
      <w:start w:val="1"/>
      <w:numFmt w:val="bullet"/>
      <w:lvlText w:val=""/>
      <w:lvlJc w:val="left"/>
      <w:pPr>
        <w:tabs>
          <w:tab w:val="num" w:pos="6750"/>
        </w:tabs>
        <w:ind w:left="6750" w:hanging="360"/>
      </w:pPr>
      <w:rPr>
        <w:rFonts w:ascii="Symbol" w:hAnsi="Symbol" w:hint="default"/>
        <w:sz w:val="20"/>
      </w:rPr>
    </w:lvl>
  </w:abstractNum>
  <w:abstractNum w:abstractNumId="15" w15:restartNumberingAfterBreak="0">
    <w:nsid w:val="5C784062"/>
    <w:multiLevelType w:val="multilevel"/>
    <w:tmpl w:val="818C3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B22AF2"/>
    <w:multiLevelType w:val="hybridMultilevel"/>
    <w:tmpl w:val="F162C446"/>
    <w:lvl w:ilvl="0" w:tplc="432409F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4"/>
  </w:num>
  <w:num w:numId="4">
    <w:abstractNumId w:val="13"/>
  </w:num>
  <w:num w:numId="5">
    <w:abstractNumId w:val="11"/>
  </w:num>
  <w:num w:numId="6">
    <w:abstractNumId w:val="9"/>
  </w:num>
  <w:num w:numId="7">
    <w:abstractNumId w:val="16"/>
  </w:num>
  <w:num w:numId="8">
    <w:abstractNumId w:val="10"/>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14C"/>
    <w:rsid w:val="00000656"/>
    <w:rsid w:val="0001588F"/>
    <w:rsid w:val="000334E6"/>
    <w:rsid w:val="000568EE"/>
    <w:rsid w:val="00062806"/>
    <w:rsid w:val="000B3DA7"/>
    <w:rsid w:val="000B589F"/>
    <w:rsid w:val="000C696E"/>
    <w:rsid w:val="00120C13"/>
    <w:rsid w:val="00125308"/>
    <w:rsid w:val="001569D4"/>
    <w:rsid w:val="001D16D4"/>
    <w:rsid w:val="001E1204"/>
    <w:rsid w:val="002C0005"/>
    <w:rsid w:val="002C11F7"/>
    <w:rsid w:val="00320B9C"/>
    <w:rsid w:val="00360D21"/>
    <w:rsid w:val="00362CFE"/>
    <w:rsid w:val="00367CD6"/>
    <w:rsid w:val="003B5FCB"/>
    <w:rsid w:val="003C0814"/>
    <w:rsid w:val="003C0B24"/>
    <w:rsid w:val="003C553E"/>
    <w:rsid w:val="003D2A60"/>
    <w:rsid w:val="003F62EE"/>
    <w:rsid w:val="003F71C1"/>
    <w:rsid w:val="00424B79"/>
    <w:rsid w:val="00467469"/>
    <w:rsid w:val="00490499"/>
    <w:rsid w:val="004F1CF6"/>
    <w:rsid w:val="00545E1B"/>
    <w:rsid w:val="005615ED"/>
    <w:rsid w:val="00583991"/>
    <w:rsid w:val="005846DA"/>
    <w:rsid w:val="0059266C"/>
    <w:rsid w:val="00597690"/>
    <w:rsid w:val="005B1A4D"/>
    <w:rsid w:val="005B4A3E"/>
    <w:rsid w:val="005B5CD9"/>
    <w:rsid w:val="005C2BFF"/>
    <w:rsid w:val="005C4688"/>
    <w:rsid w:val="005C5FCA"/>
    <w:rsid w:val="005E2DC3"/>
    <w:rsid w:val="0060196C"/>
    <w:rsid w:val="00604C94"/>
    <w:rsid w:val="006110AB"/>
    <w:rsid w:val="006270C8"/>
    <w:rsid w:val="006433E5"/>
    <w:rsid w:val="006522AA"/>
    <w:rsid w:val="00662646"/>
    <w:rsid w:val="00693918"/>
    <w:rsid w:val="006C174C"/>
    <w:rsid w:val="006D3CC7"/>
    <w:rsid w:val="006E6180"/>
    <w:rsid w:val="00723A4F"/>
    <w:rsid w:val="00733F36"/>
    <w:rsid w:val="00737D0E"/>
    <w:rsid w:val="007508FA"/>
    <w:rsid w:val="007C1BD7"/>
    <w:rsid w:val="007C4555"/>
    <w:rsid w:val="007C4EDD"/>
    <w:rsid w:val="007C76E9"/>
    <w:rsid w:val="008204E2"/>
    <w:rsid w:val="00830B52"/>
    <w:rsid w:val="00844421"/>
    <w:rsid w:val="008C3F03"/>
    <w:rsid w:val="008F34AE"/>
    <w:rsid w:val="009537D7"/>
    <w:rsid w:val="00995EC3"/>
    <w:rsid w:val="009A60F3"/>
    <w:rsid w:val="009A6D15"/>
    <w:rsid w:val="009B0AD8"/>
    <w:rsid w:val="00A04AEC"/>
    <w:rsid w:val="00A31D8D"/>
    <w:rsid w:val="00A437D3"/>
    <w:rsid w:val="00A75033"/>
    <w:rsid w:val="00AE4290"/>
    <w:rsid w:val="00B546D2"/>
    <w:rsid w:val="00BC1F4B"/>
    <w:rsid w:val="00BC29C4"/>
    <w:rsid w:val="00BE2269"/>
    <w:rsid w:val="00C03AD1"/>
    <w:rsid w:val="00C11DD1"/>
    <w:rsid w:val="00C505B2"/>
    <w:rsid w:val="00C64CAB"/>
    <w:rsid w:val="00C83A49"/>
    <w:rsid w:val="00C9561A"/>
    <w:rsid w:val="00D0783E"/>
    <w:rsid w:val="00D14F4C"/>
    <w:rsid w:val="00D21BF5"/>
    <w:rsid w:val="00D40EB3"/>
    <w:rsid w:val="00D55D10"/>
    <w:rsid w:val="00D64F8C"/>
    <w:rsid w:val="00D77ADB"/>
    <w:rsid w:val="00D920EA"/>
    <w:rsid w:val="00DB4B7E"/>
    <w:rsid w:val="00DC39F6"/>
    <w:rsid w:val="00DE19F1"/>
    <w:rsid w:val="00E017B4"/>
    <w:rsid w:val="00E12FB9"/>
    <w:rsid w:val="00E148E5"/>
    <w:rsid w:val="00EE5B56"/>
    <w:rsid w:val="00F32B41"/>
    <w:rsid w:val="00F35612"/>
    <w:rsid w:val="00F36C69"/>
    <w:rsid w:val="00F95DB2"/>
    <w:rsid w:val="00FE1385"/>
    <w:rsid w:val="00FE29E9"/>
    <w:rsid w:val="00FF014C"/>
    <w:rsid w:val="00FF0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68799EE1-4168-45DD-925B-13648B2F4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style>
  <w:style w:type="paragraph" w:styleId="Heading1">
    <w:name w:val="heading 1"/>
    <w:basedOn w:val="Normal"/>
    <w:link w:val="Heading1Char"/>
    <w:uiPriority w:val="1"/>
    <w:qFormat/>
    <w:pPr>
      <w:spacing w:before="9"/>
      <w:ind w:left="2991"/>
      <w:outlineLvl w:val="0"/>
    </w:pPr>
    <w:rPr>
      <w:rFonts w:ascii="Arial" w:eastAsia="Arial" w:hAnsi="Arial"/>
      <w:sz w:val="24"/>
      <w:szCs w:val="24"/>
    </w:rPr>
  </w:style>
  <w:style w:type="paragraph" w:styleId="Heading2">
    <w:name w:val="heading 2"/>
    <w:basedOn w:val="Normal"/>
    <w:link w:val="Heading2Char"/>
    <w:uiPriority w:val="1"/>
    <w:qFormat/>
    <w:pPr>
      <w:ind w:left="100"/>
      <w:outlineLvl w:val="1"/>
    </w:pPr>
    <w:rPr>
      <w:rFonts w:ascii="Arial" w:eastAsia="Arial" w:hAnsi="Arial"/>
      <w:b/>
      <w:bCs/>
      <w:u w:val="single"/>
    </w:rPr>
  </w:style>
  <w:style w:type="paragraph" w:styleId="Heading3">
    <w:name w:val="heading 3"/>
    <w:basedOn w:val="Normal"/>
    <w:next w:val="Normal"/>
    <w:link w:val="Heading3Char"/>
    <w:uiPriority w:val="1"/>
    <w:unhideWhenUsed/>
    <w:qFormat/>
    <w:rsid w:val="009B0AD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0" w:hanging="360"/>
    </w:pPr>
    <w:rPr>
      <w:rFonts w:ascii="Arial" w:eastAsia="Arial" w:hAnsi="Arial"/>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7508FA"/>
    <w:rPr>
      <w:sz w:val="16"/>
      <w:szCs w:val="16"/>
    </w:rPr>
  </w:style>
  <w:style w:type="paragraph" w:styleId="CommentText">
    <w:name w:val="annotation text"/>
    <w:basedOn w:val="Normal"/>
    <w:link w:val="CommentTextChar"/>
    <w:uiPriority w:val="99"/>
    <w:semiHidden/>
    <w:unhideWhenUsed/>
    <w:rsid w:val="007508FA"/>
    <w:rPr>
      <w:sz w:val="20"/>
      <w:szCs w:val="20"/>
    </w:rPr>
  </w:style>
  <w:style w:type="character" w:customStyle="1" w:styleId="CommentTextChar">
    <w:name w:val="Comment Text Char"/>
    <w:basedOn w:val="DefaultParagraphFont"/>
    <w:link w:val="CommentText"/>
    <w:uiPriority w:val="99"/>
    <w:semiHidden/>
    <w:rsid w:val="007508FA"/>
    <w:rPr>
      <w:sz w:val="20"/>
      <w:szCs w:val="20"/>
    </w:rPr>
  </w:style>
  <w:style w:type="paragraph" w:styleId="CommentSubject">
    <w:name w:val="annotation subject"/>
    <w:basedOn w:val="CommentText"/>
    <w:next w:val="CommentText"/>
    <w:link w:val="CommentSubjectChar"/>
    <w:uiPriority w:val="99"/>
    <w:semiHidden/>
    <w:unhideWhenUsed/>
    <w:rsid w:val="007508FA"/>
    <w:rPr>
      <w:b/>
      <w:bCs/>
    </w:rPr>
  </w:style>
  <w:style w:type="character" w:customStyle="1" w:styleId="CommentSubjectChar">
    <w:name w:val="Comment Subject Char"/>
    <w:basedOn w:val="CommentTextChar"/>
    <w:link w:val="CommentSubject"/>
    <w:uiPriority w:val="99"/>
    <w:semiHidden/>
    <w:rsid w:val="007508FA"/>
    <w:rPr>
      <w:b/>
      <w:bCs/>
      <w:sz w:val="20"/>
      <w:szCs w:val="20"/>
    </w:rPr>
  </w:style>
  <w:style w:type="paragraph" w:styleId="BalloonText">
    <w:name w:val="Balloon Text"/>
    <w:basedOn w:val="Normal"/>
    <w:link w:val="BalloonTextChar"/>
    <w:uiPriority w:val="99"/>
    <w:semiHidden/>
    <w:unhideWhenUsed/>
    <w:rsid w:val="007508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8FA"/>
    <w:rPr>
      <w:rFonts w:ascii="Segoe UI" w:hAnsi="Segoe UI" w:cs="Segoe UI"/>
      <w:sz w:val="18"/>
      <w:szCs w:val="18"/>
    </w:rPr>
  </w:style>
  <w:style w:type="character" w:styleId="Hyperlink">
    <w:name w:val="Hyperlink"/>
    <w:basedOn w:val="DefaultParagraphFont"/>
    <w:uiPriority w:val="99"/>
    <w:semiHidden/>
    <w:unhideWhenUsed/>
    <w:rsid w:val="005E2DC3"/>
    <w:rPr>
      <w:color w:val="0000FF"/>
      <w:u w:val="single"/>
    </w:rPr>
  </w:style>
  <w:style w:type="paragraph" w:customStyle="1" w:styleId="gmail-m-5006982515192645608gmail-m-1348708808964492193gmail-m-8680842010222291976gmail-m3219138307939847524msonormal">
    <w:name w:val="gmail-m_-5006982515192645608gmail-m_-1348708808964492193gmail-m_-8680842010222291976gmail-m_3219138307939847524msonormal"/>
    <w:basedOn w:val="Normal"/>
    <w:rsid w:val="005E2DC3"/>
    <w:pPr>
      <w:widowControl/>
      <w:spacing w:before="100" w:beforeAutospacing="1" w:after="100" w:afterAutospacing="1"/>
    </w:pPr>
    <w:rPr>
      <w:rFonts w:ascii="Times New Roman" w:hAnsi="Times New Roman" w:cs="Times New Roman"/>
      <w:sz w:val="24"/>
      <w:szCs w:val="24"/>
    </w:rPr>
  </w:style>
  <w:style w:type="character" w:customStyle="1" w:styleId="gmail-m-5006982515192645608gmail-m-1348708808964492193gmail-m-8680842010222291976gmail-abn">
    <w:name w:val="gmail-m_-5006982515192645608gmail-m_-1348708808964492193gmail-m_-8680842010222291976gmail-abn"/>
    <w:basedOn w:val="DefaultParagraphFont"/>
    <w:rsid w:val="005E2DC3"/>
  </w:style>
  <w:style w:type="character" w:customStyle="1" w:styleId="gmail-m-5006982515192645608gmail-m-1348708808964492193gmail-m-8680842010222291976gmail-aqj">
    <w:name w:val="gmail-m_-5006982515192645608gmail-m_-1348708808964492193gmail-m_-8680842010222291976gmail-aqj"/>
    <w:basedOn w:val="DefaultParagraphFont"/>
    <w:rsid w:val="005E2DC3"/>
  </w:style>
  <w:style w:type="paragraph" w:styleId="Header">
    <w:name w:val="header"/>
    <w:basedOn w:val="Normal"/>
    <w:link w:val="HeaderChar"/>
    <w:uiPriority w:val="99"/>
    <w:unhideWhenUsed/>
    <w:rsid w:val="00DE19F1"/>
    <w:pPr>
      <w:tabs>
        <w:tab w:val="center" w:pos="4680"/>
        <w:tab w:val="right" w:pos="9360"/>
      </w:tabs>
    </w:pPr>
  </w:style>
  <w:style w:type="character" w:customStyle="1" w:styleId="HeaderChar">
    <w:name w:val="Header Char"/>
    <w:basedOn w:val="DefaultParagraphFont"/>
    <w:link w:val="Header"/>
    <w:uiPriority w:val="99"/>
    <w:rsid w:val="00DE19F1"/>
  </w:style>
  <w:style w:type="paragraph" w:styleId="Footer">
    <w:name w:val="footer"/>
    <w:basedOn w:val="Normal"/>
    <w:link w:val="FooterChar"/>
    <w:uiPriority w:val="99"/>
    <w:unhideWhenUsed/>
    <w:rsid w:val="00DE19F1"/>
    <w:pPr>
      <w:tabs>
        <w:tab w:val="center" w:pos="4680"/>
        <w:tab w:val="right" w:pos="9360"/>
      </w:tabs>
    </w:pPr>
  </w:style>
  <w:style w:type="character" w:customStyle="1" w:styleId="FooterChar">
    <w:name w:val="Footer Char"/>
    <w:basedOn w:val="DefaultParagraphFont"/>
    <w:link w:val="Footer"/>
    <w:uiPriority w:val="99"/>
    <w:rsid w:val="00DE19F1"/>
  </w:style>
  <w:style w:type="paragraph" w:styleId="NoSpacing">
    <w:name w:val="No Spacing"/>
    <w:basedOn w:val="Normal"/>
    <w:uiPriority w:val="1"/>
    <w:qFormat/>
    <w:rsid w:val="00662646"/>
    <w:pPr>
      <w:widowControl/>
    </w:pPr>
    <w:rPr>
      <w:rFonts w:ascii="Calibri" w:hAnsi="Calibri" w:cs="Calibri"/>
    </w:rPr>
  </w:style>
  <w:style w:type="character" w:customStyle="1" w:styleId="gmail-m5095059569495992412gmail-m689169373447429052gmail-aqj">
    <w:name w:val="gmail-m_5095059569495992412gmail-m_689169373447429052gmail-aqj"/>
    <w:basedOn w:val="DefaultParagraphFont"/>
    <w:rsid w:val="005B5CD9"/>
  </w:style>
  <w:style w:type="character" w:customStyle="1" w:styleId="Heading3Char">
    <w:name w:val="Heading 3 Char"/>
    <w:basedOn w:val="DefaultParagraphFont"/>
    <w:link w:val="Heading3"/>
    <w:uiPriority w:val="9"/>
    <w:semiHidden/>
    <w:rsid w:val="009B0AD8"/>
    <w:rPr>
      <w:rFonts w:asciiTheme="majorHAnsi" w:eastAsiaTheme="majorEastAsia" w:hAnsiTheme="majorHAnsi" w:cstheme="majorBidi"/>
      <w:color w:val="243F60" w:themeColor="accent1" w:themeShade="7F"/>
      <w:sz w:val="24"/>
      <w:szCs w:val="24"/>
    </w:rPr>
  </w:style>
  <w:style w:type="numbering" w:customStyle="1" w:styleId="NoList1">
    <w:name w:val="No List1"/>
    <w:next w:val="NoList"/>
    <w:uiPriority w:val="99"/>
    <w:semiHidden/>
    <w:unhideWhenUsed/>
    <w:rsid w:val="009B0AD8"/>
  </w:style>
  <w:style w:type="character" w:customStyle="1" w:styleId="BodyTextChar">
    <w:name w:val="Body Text Char"/>
    <w:basedOn w:val="DefaultParagraphFont"/>
    <w:link w:val="BodyText"/>
    <w:uiPriority w:val="1"/>
    <w:rsid w:val="009B0AD8"/>
    <w:rPr>
      <w:rFonts w:ascii="Arial" w:eastAsia="Arial" w:hAnsi="Arial"/>
    </w:rPr>
  </w:style>
  <w:style w:type="character" w:customStyle="1" w:styleId="Heading1Char">
    <w:name w:val="Heading 1 Char"/>
    <w:basedOn w:val="DefaultParagraphFont"/>
    <w:link w:val="Heading1"/>
    <w:uiPriority w:val="1"/>
    <w:rsid w:val="009B0AD8"/>
    <w:rPr>
      <w:rFonts w:ascii="Arial" w:eastAsia="Arial" w:hAnsi="Arial"/>
      <w:sz w:val="24"/>
      <w:szCs w:val="24"/>
    </w:rPr>
  </w:style>
  <w:style w:type="character" w:customStyle="1" w:styleId="Heading2Char">
    <w:name w:val="Heading 2 Char"/>
    <w:basedOn w:val="DefaultParagraphFont"/>
    <w:link w:val="Heading2"/>
    <w:uiPriority w:val="1"/>
    <w:rsid w:val="009B0AD8"/>
    <w:rPr>
      <w:rFonts w:ascii="Arial" w:eastAsia="Arial" w:hAnsi="Arial"/>
      <w:b/>
      <w:bC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46393">
      <w:bodyDiv w:val="1"/>
      <w:marLeft w:val="0"/>
      <w:marRight w:val="0"/>
      <w:marTop w:val="0"/>
      <w:marBottom w:val="0"/>
      <w:divBdr>
        <w:top w:val="none" w:sz="0" w:space="0" w:color="auto"/>
        <w:left w:val="none" w:sz="0" w:space="0" w:color="auto"/>
        <w:bottom w:val="none" w:sz="0" w:space="0" w:color="auto"/>
        <w:right w:val="none" w:sz="0" w:space="0" w:color="auto"/>
      </w:divBdr>
    </w:div>
    <w:div w:id="614558557">
      <w:bodyDiv w:val="1"/>
      <w:marLeft w:val="0"/>
      <w:marRight w:val="0"/>
      <w:marTop w:val="0"/>
      <w:marBottom w:val="0"/>
      <w:divBdr>
        <w:top w:val="none" w:sz="0" w:space="0" w:color="auto"/>
        <w:left w:val="none" w:sz="0" w:space="0" w:color="auto"/>
        <w:bottom w:val="none" w:sz="0" w:space="0" w:color="auto"/>
        <w:right w:val="none" w:sz="0" w:space="0" w:color="auto"/>
      </w:divBdr>
    </w:div>
    <w:div w:id="614562179">
      <w:bodyDiv w:val="1"/>
      <w:marLeft w:val="0"/>
      <w:marRight w:val="0"/>
      <w:marTop w:val="0"/>
      <w:marBottom w:val="0"/>
      <w:divBdr>
        <w:top w:val="none" w:sz="0" w:space="0" w:color="auto"/>
        <w:left w:val="none" w:sz="0" w:space="0" w:color="auto"/>
        <w:bottom w:val="none" w:sz="0" w:space="0" w:color="auto"/>
        <w:right w:val="none" w:sz="0" w:space="0" w:color="auto"/>
      </w:divBdr>
    </w:div>
    <w:div w:id="715082493">
      <w:bodyDiv w:val="1"/>
      <w:marLeft w:val="0"/>
      <w:marRight w:val="0"/>
      <w:marTop w:val="0"/>
      <w:marBottom w:val="0"/>
      <w:divBdr>
        <w:top w:val="none" w:sz="0" w:space="0" w:color="auto"/>
        <w:left w:val="none" w:sz="0" w:space="0" w:color="auto"/>
        <w:bottom w:val="none" w:sz="0" w:space="0" w:color="auto"/>
        <w:right w:val="none" w:sz="0" w:space="0" w:color="auto"/>
      </w:divBdr>
    </w:div>
    <w:div w:id="734818969">
      <w:bodyDiv w:val="1"/>
      <w:marLeft w:val="0"/>
      <w:marRight w:val="0"/>
      <w:marTop w:val="0"/>
      <w:marBottom w:val="0"/>
      <w:divBdr>
        <w:top w:val="none" w:sz="0" w:space="0" w:color="auto"/>
        <w:left w:val="none" w:sz="0" w:space="0" w:color="auto"/>
        <w:bottom w:val="none" w:sz="0" w:space="0" w:color="auto"/>
        <w:right w:val="none" w:sz="0" w:space="0" w:color="auto"/>
      </w:divBdr>
    </w:div>
    <w:div w:id="770055516">
      <w:bodyDiv w:val="1"/>
      <w:marLeft w:val="0"/>
      <w:marRight w:val="0"/>
      <w:marTop w:val="0"/>
      <w:marBottom w:val="0"/>
      <w:divBdr>
        <w:top w:val="none" w:sz="0" w:space="0" w:color="auto"/>
        <w:left w:val="none" w:sz="0" w:space="0" w:color="auto"/>
        <w:bottom w:val="none" w:sz="0" w:space="0" w:color="auto"/>
        <w:right w:val="none" w:sz="0" w:space="0" w:color="auto"/>
      </w:divBdr>
    </w:div>
    <w:div w:id="844176009">
      <w:bodyDiv w:val="1"/>
      <w:marLeft w:val="0"/>
      <w:marRight w:val="0"/>
      <w:marTop w:val="0"/>
      <w:marBottom w:val="0"/>
      <w:divBdr>
        <w:top w:val="none" w:sz="0" w:space="0" w:color="auto"/>
        <w:left w:val="none" w:sz="0" w:space="0" w:color="auto"/>
        <w:bottom w:val="none" w:sz="0" w:space="0" w:color="auto"/>
        <w:right w:val="none" w:sz="0" w:space="0" w:color="auto"/>
      </w:divBdr>
    </w:div>
    <w:div w:id="962494051">
      <w:bodyDiv w:val="1"/>
      <w:marLeft w:val="0"/>
      <w:marRight w:val="0"/>
      <w:marTop w:val="0"/>
      <w:marBottom w:val="0"/>
      <w:divBdr>
        <w:top w:val="none" w:sz="0" w:space="0" w:color="auto"/>
        <w:left w:val="none" w:sz="0" w:space="0" w:color="auto"/>
        <w:bottom w:val="none" w:sz="0" w:space="0" w:color="auto"/>
        <w:right w:val="none" w:sz="0" w:space="0" w:color="auto"/>
      </w:divBdr>
    </w:div>
    <w:div w:id="1026062562">
      <w:bodyDiv w:val="1"/>
      <w:marLeft w:val="0"/>
      <w:marRight w:val="0"/>
      <w:marTop w:val="0"/>
      <w:marBottom w:val="0"/>
      <w:divBdr>
        <w:top w:val="none" w:sz="0" w:space="0" w:color="auto"/>
        <w:left w:val="none" w:sz="0" w:space="0" w:color="auto"/>
        <w:bottom w:val="none" w:sz="0" w:space="0" w:color="auto"/>
        <w:right w:val="none" w:sz="0" w:space="0" w:color="auto"/>
      </w:divBdr>
      <w:divsChild>
        <w:div w:id="2011979657">
          <w:marLeft w:val="0"/>
          <w:marRight w:val="0"/>
          <w:marTop w:val="0"/>
          <w:marBottom w:val="0"/>
          <w:divBdr>
            <w:top w:val="none" w:sz="0" w:space="0" w:color="auto"/>
            <w:left w:val="none" w:sz="0" w:space="0" w:color="auto"/>
            <w:bottom w:val="none" w:sz="0" w:space="0" w:color="auto"/>
            <w:right w:val="none" w:sz="0" w:space="0" w:color="auto"/>
          </w:divBdr>
          <w:divsChild>
            <w:div w:id="991062790">
              <w:marLeft w:val="0"/>
              <w:marRight w:val="0"/>
              <w:marTop w:val="0"/>
              <w:marBottom w:val="0"/>
              <w:divBdr>
                <w:top w:val="none" w:sz="0" w:space="0" w:color="auto"/>
                <w:left w:val="none" w:sz="0" w:space="0" w:color="auto"/>
                <w:bottom w:val="none" w:sz="0" w:space="0" w:color="auto"/>
                <w:right w:val="none" w:sz="0" w:space="0" w:color="auto"/>
              </w:divBdr>
              <w:divsChild>
                <w:div w:id="596908162">
                  <w:marLeft w:val="0"/>
                  <w:marRight w:val="0"/>
                  <w:marTop w:val="0"/>
                  <w:marBottom w:val="0"/>
                  <w:divBdr>
                    <w:top w:val="none" w:sz="0" w:space="0" w:color="auto"/>
                    <w:left w:val="none" w:sz="0" w:space="0" w:color="auto"/>
                    <w:bottom w:val="none" w:sz="0" w:space="0" w:color="auto"/>
                    <w:right w:val="none" w:sz="0" w:space="0" w:color="auto"/>
                  </w:divBdr>
                  <w:divsChild>
                    <w:div w:id="582226829">
                      <w:marLeft w:val="0"/>
                      <w:marRight w:val="0"/>
                      <w:marTop w:val="0"/>
                      <w:marBottom w:val="0"/>
                      <w:divBdr>
                        <w:top w:val="none" w:sz="0" w:space="0" w:color="auto"/>
                        <w:left w:val="none" w:sz="0" w:space="0" w:color="auto"/>
                        <w:bottom w:val="none" w:sz="0" w:space="0" w:color="auto"/>
                        <w:right w:val="none" w:sz="0" w:space="0" w:color="auto"/>
                      </w:divBdr>
                      <w:divsChild>
                        <w:div w:id="952859761">
                          <w:marLeft w:val="0"/>
                          <w:marRight w:val="0"/>
                          <w:marTop w:val="0"/>
                          <w:marBottom w:val="0"/>
                          <w:divBdr>
                            <w:top w:val="none" w:sz="0" w:space="0" w:color="auto"/>
                            <w:left w:val="none" w:sz="0" w:space="0" w:color="auto"/>
                            <w:bottom w:val="none" w:sz="0" w:space="0" w:color="auto"/>
                            <w:right w:val="none" w:sz="0" w:space="0" w:color="auto"/>
                          </w:divBdr>
                          <w:divsChild>
                            <w:div w:id="77606389">
                              <w:marLeft w:val="0"/>
                              <w:marRight w:val="0"/>
                              <w:marTop w:val="0"/>
                              <w:marBottom w:val="0"/>
                              <w:divBdr>
                                <w:top w:val="none" w:sz="0" w:space="0" w:color="auto"/>
                                <w:left w:val="none" w:sz="0" w:space="0" w:color="auto"/>
                                <w:bottom w:val="none" w:sz="0" w:space="0" w:color="auto"/>
                                <w:right w:val="none" w:sz="0" w:space="0" w:color="auto"/>
                              </w:divBdr>
                              <w:divsChild>
                                <w:div w:id="230972569">
                                  <w:marLeft w:val="0"/>
                                  <w:marRight w:val="0"/>
                                  <w:marTop w:val="0"/>
                                  <w:marBottom w:val="0"/>
                                  <w:divBdr>
                                    <w:top w:val="none" w:sz="0" w:space="0" w:color="auto"/>
                                    <w:left w:val="none" w:sz="0" w:space="0" w:color="auto"/>
                                    <w:bottom w:val="none" w:sz="0" w:space="0" w:color="auto"/>
                                    <w:right w:val="none" w:sz="0" w:space="0" w:color="auto"/>
                                  </w:divBdr>
                                  <w:divsChild>
                                    <w:div w:id="1465810833">
                                      <w:marLeft w:val="0"/>
                                      <w:marRight w:val="0"/>
                                      <w:marTop w:val="0"/>
                                      <w:marBottom w:val="0"/>
                                      <w:divBdr>
                                        <w:top w:val="none" w:sz="0" w:space="0" w:color="auto"/>
                                        <w:left w:val="none" w:sz="0" w:space="0" w:color="auto"/>
                                        <w:bottom w:val="none" w:sz="0" w:space="0" w:color="auto"/>
                                        <w:right w:val="none" w:sz="0" w:space="0" w:color="auto"/>
                                      </w:divBdr>
                                      <w:divsChild>
                                        <w:div w:id="1573195125">
                                          <w:marLeft w:val="0"/>
                                          <w:marRight w:val="0"/>
                                          <w:marTop w:val="0"/>
                                          <w:marBottom w:val="0"/>
                                          <w:divBdr>
                                            <w:top w:val="none" w:sz="0" w:space="0" w:color="auto"/>
                                            <w:left w:val="none" w:sz="0" w:space="0" w:color="auto"/>
                                            <w:bottom w:val="none" w:sz="0" w:space="0" w:color="auto"/>
                                            <w:right w:val="none" w:sz="0" w:space="0" w:color="auto"/>
                                          </w:divBdr>
                                          <w:divsChild>
                                            <w:div w:id="588078085">
                                              <w:marLeft w:val="0"/>
                                              <w:marRight w:val="0"/>
                                              <w:marTop w:val="0"/>
                                              <w:marBottom w:val="0"/>
                                              <w:divBdr>
                                                <w:top w:val="none" w:sz="0" w:space="0" w:color="auto"/>
                                                <w:left w:val="none" w:sz="0" w:space="0" w:color="auto"/>
                                                <w:bottom w:val="none" w:sz="0" w:space="0" w:color="auto"/>
                                                <w:right w:val="none" w:sz="0" w:space="0" w:color="auto"/>
                                              </w:divBdr>
                                              <w:divsChild>
                                                <w:div w:id="353579533">
                                                  <w:marLeft w:val="0"/>
                                                  <w:marRight w:val="0"/>
                                                  <w:marTop w:val="0"/>
                                                  <w:marBottom w:val="0"/>
                                                  <w:divBdr>
                                                    <w:top w:val="none" w:sz="0" w:space="0" w:color="auto"/>
                                                    <w:left w:val="none" w:sz="0" w:space="0" w:color="auto"/>
                                                    <w:bottom w:val="none" w:sz="0" w:space="0" w:color="auto"/>
                                                    <w:right w:val="none" w:sz="0" w:space="0" w:color="auto"/>
                                                  </w:divBdr>
                                                  <w:divsChild>
                                                    <w:div w:id="1193377675">
                                                      <w:marLeft w:val="0"/>
                                                      <w:marRight w:val="0"/>
                                                      <w:marTop w:val="0"/>
                                                      <w:marBottom w:val="0"/>
                                                      <w:divBdr>
                                                        <w:top w:val="none" w:sz="0" w:space="0" w:color="auto"/>
                                                        <w:left w:val="none" w:sz="0" w:space="0" w:color="auto"/>
                                                        <w:bottom w:val="none" w:sz="0" w:space="0" w:color="auto"/>
                                                        <w:right w:val="none" w:sz="0" w:space="0" w:color="auto"/>
                                                      </w:divBdr>
                                                      <w:divsChild>
                                                        <w:div w:id="827865497">
                                                          <w:marLeft w:val="0"/>
                                                          <w:marRight w:val="0"/>
                                                          <w:marTop w:val="0"/>
                                                          <w:marBottom w:val="0"/>
                                                          <w:divBdr>
                                                            <w:top w:val="none" w:sz="0" w:space="0" w:color="auto"/>
                                                            <w:left w:val="none" w:sz="0" w:space="0" w:color="auto"/>
                                                            <w:bottom w:val="none" w:sz="0" w:space="0" w:color="auto"/>
                                                            <w:right w:val="none" w:sz="0" w:space="0" w:color="auto"/>
                                                          </w:divBdr>
                                                          <w:divsChild>
                                                            <w:div w:id="1651981664">
                                                              <w:marLeft w:val="0"/>
                                                              <w:marRight w:val="0"/>
                                                              <w:marTop w:val="0"/>
                                                              <w:marBottom w:val="0"/>
                                                              <w:divBdr>
                                                                <w:top w:val="none" w:sz="0" w:space="0" w:color="auto"/>
                                                                <w:left w:val="none" w:sz="0" w:space="0" w:color="auto"/>
                                                                <w:bottom w:val="none" w:sz="0" w:space="0" w:color="auto"/>
                                                                <w:right w:val="none" w:sz="0" w:space="0" w:color="auto"/>
                                                              </w:divBdr>
                                                              <w:divsChild>
                                                                <w:div w:id="1275745245">
                                                                  <w:marLeft w:val="0"/>
                                                                  <w:marRight w:val="0"/>
                                                                  <w:marTop w:val="0"/>
                                                                  <w:marBottom w:val="0"/>
                                                                  <w:divBdr>
                                                                    <w:top w:val="none" w:sz="0" w:space="0" w:color="auto"/>
                                                                    <w:left w:val="none" w:sz="0" w:space="0" w:color="auto"/>
                                                                    <w:bottom w:val="none" w:sz="0" w:space="0" w:color="auto"/>
                                                                    <w:right w:val="none" w:sz="0" w:space="0" w:color="auto"/>
                                                                  </w:divBdr>
                                                                  <w:divsChild>
                                                                    <w:div w:id="2250163">
                                                                      <w:marLeft w:val="0"/>
                                                                      <w:marRight w:val="0"/>
                                                                      <w:marTop w:val="0"/>
                                                                      <w:marBottom w:val="0"/>
                                                                      <w:divBdr>
                                                                        <w:top w:val="none" w:sz="0" w:space="0" w:color="auto"/>
                                                                        <w:left w:val="none" w:sz="0" w:space="0" w:color="auto"/>
                                                                        <w:bottom w:val="none" w:sz="0" w:space="0" w:color="auto"/>
                                                                        <w:right w:val="none" w:sz="0" w:space="0" w:color="auto"/>
                                                                      </w:divBdr>
                                                                      <w:divsChild>
                                                                        <w:div w:id="1261983713">
                                                                          <w:marLeft w:val="0"/>
                                                                          <w:marRight w:val="0"/>
                                                                          <w:marTop w:val="0"/>
                                                                          <w:marBottom w:val="0"/>
                                                                          <w:divBdr>
                                                                            <w:top w:val="none" w:sz="0" w:space="0" w:color="auto"/>
                                                                            <w:left w:val="none" w:sz="0" w:space="0" w:color="auto"/>
                                                                            <w:bottom w:val="none" w:sz="0" w:space="0" w:color="auto"/>
                                                                            <w:right w:val="none" w:sz="0" w:space="0" w:color="auto"/>
                                                                          </w:divBdr>
                                                                          <w:divsChild>
                                                                            <w:div w:id="1698582205">
                                                                              <w:marLeft w:val="0"/>
                                                                              <w:marRight w:val="0"/>
                                                                              <w:marTop w:val="0"/>
                                                                              <w:marBottom w:val="0"/>
                                                                              <w:divBdr>
                                                                                <w:top w:val="none" w:sz="0" w:space="0" w:color="auto"/>
                                                                                <w:left w:val="none" w:sz="0" w:space="0" w:color="auto"/>
                                                                                <w:bottom w:val="none" w:sz="0" w:space="0" w:color="auto"/>
                                                                                <w:right w:val="none" w:sz="0" w:space="0" w:color="auto"/>
                                                                              </w:divBdr>
                                                                              <w:divsChild>
                                                                                <w:div w:id="130179335">
                                                                                  <w:marLeft w:val="0"/>
                                                                                  <w:marRight w:val="0"/>
                                                                                  <w:marTop w:val="0"/>
                                                                                  <w:marBottom w:val="0"/>
                                                                                  <w:divBdr>
                                                                                    <w:top w:val="none" w:sz="0" w:space="0" w:color="auto"/>
                                                                                    <w:left w:val="none" w:sz="0" w:space="0" w:color="auto"/>
                                                                                    <w:bottom w:val="none" w:sz="0" w:space="0" w:color="auto"/>
                                                                                    <w:right w:val="none" w:sz="0" w:space="0" w:color="auto"/>
                                                                                  </w:divBdr>
                                                                                  <w:divsChild>
                                                                                    <w:div w:id="1262031793">
                                                                                      <w:marLeft w:val="0"/>
                                                                                      <w:marRight w:val="0"/>
                                                                                      <w:marTop w:val="0"/>
                                                                                      <w:marBottom w:val="0"/>
                                                                                      <w:divBdr>
                                                                                        <w:top w:val="none" w:sz="0" w:space="0" w:color="auto"/>
                                                                                        <w:left w:val="none" w:sz="0" w:space="0" w:color="auto"/>
                                                                                        <w:bottom w:val="none" w:sz="0" w:space="0" w:color="auto"/>
                                                                                        <w:right w:val="none" w:sz="0" w:space="0" w:color="auto"/>
                                                                                      </w:divBdr>
                                                                                      <w:divsChild>
                                                                                        <w:div w:id="849413262">
                                                                                          <w:marLeft w:val="0"/>
                                                                                          <w:marRight w:val="0"/>
                                                                                          <w:marTop w:val="0"/>
                                                                                          <w:marBottom w:val="0"/>
                                                                                          <w:divBdr>
                                                                                            <w:top w:val="none" w:sz="0" w:space="0" w:color="auto"/>
                                                                                            <w:left w:val="none" w:sz="0" w:space="0" w:color="auto"/>
                                                                                            <w:bottom w:val="none" w:sz="0" w:space="0" w:color="auto"/>
                                                                                            <w:right w:val="none" w:sz="0" w:space="0" w:color="auto"/>
                                                                                          </w:divBdr>
                                                                                          <w:divsChild>
                                                                                            <w:div w:id="1394311118">
                                                                                              <w:marLeft w:val="0"/>
                                                                                              <w:marRight w:val="0"/>
                                                                                              <w:marTop w:val="0"/>
                                                                                              <w:marBottom w:val="0"/>
                                                                                              <w:divBdr>
                                                                                                <w:top w:val="none" w:sz="0" w:space="0" w:color="auto"/>
                                                                                                <w:left w:val="none" w:sz="0" w:space="0" w:color="auto"/>
                                                                                                <w:bottom w:val="none" w:sz="0" w:space="0" w:color="auto"/>
                                                                                                <w:right w:val="none" w:sz="0" w:space="0" w:color="auto"/>
                                                                                              </w:divBdr>
                                                                                              <w:divsChild>
                                                                                                <w:div w:id="1303539769">
                                                                                                  <w:marLeft w:val="0"/>
                                                                                                  <w:marRight w:val="0"/>
                                                                                                  <w:marTop w:val="0"/>
                                                                                                  <w:marBottom w:val="0"/>
                                                                                                  <w:divBdr>
                                                                                                    <w:top w:val="none" w:sz="0" w:space="0" w:color="auto"/>
                                                                                                    <w:left w:val="none" w:sz="0" w:space="0" w:color="auto"/>
                                                                                                    <w:bottom w:val="none" w:sz="0" w:space="0" w:color="auto"/>
                                                                                                    <w:right w:val="none" w:sz="0" w:space="0" w:color="auto"/>
                                                                                                  </w:divBdr>
                                                                                                  <w:divsChild>
                                                                                                    <w:div w:id="1751269289">
                                                                                                      <w:marLeft w:val="0"/>
                                                                                                      <w:marRight w:val="0"/>
                                                                                                      <w:marTop w:val="0"/>
                                                                                                      <w:marBottom w:val="0"/>
                                                                                                      <w:divBdr>
                                                                                                        <w:top w:val="none" w:sz="0" w:space="0" w:color="auto"/>
                                                                                                        <w:left w:val="none" w:sz="0" w:space="0" w:color="auto"/>
                                                                                                        <w:bottom w:val="none" w:sz="0" w:space="0" w:color="auto"/>
                                                                                                        <w:right w:val="none" w:sz="0" w:space="0" w:color="auto"/>
                                                                                                      </w:divBdr>
                                                                                                      <w:divsChild>
                                                                                                        <w:div w:id="146049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9930803">
      <w:bodyDiv w:val="1"/>
      <w:marLeft w:val="0"/>
      <w:marRight w:val="0"/>
      <w:marTop w:val="0"/>
      <w:marBottom w:val="0"/>
      <w:divBdr>
        <w:top w:val="none" w:sz="0" w:space="0" w:color="auto"/>
        <w:left w:val="none" w:sz="0" w:space="0" w:color="auto"/>
        <w:bottom w:val="none" w:sz="0" w:space="0" w:color="auto"/>
        <w:right w:val="none" w:sz="0" w:space="0" w:color="auto"/>
      </w:divBdr>
    </w:div>
    <w:div w:id="1345589364">
      <w:bodyDiv w:val="1"/>
      <w:marLeft w:val="0"/>
      <w:marRight w:val="0"/>
      <w:marTop w:val="0"/>
      <w:marBottom w:val="0"/>
      <w:divBdr>
        <w:top w:val="none" w:sz="0" w:space="0" w:color="auto"/>
        <w:left w:val="none" w:sz="0" w:space="0" w:color="auto"/>
        <w:bottom w:val="none" w:sz="0" w:space="0" w:color="auto"/>
        <w:right w:val="none" w:sz="0" w:space="0" w:color="auto"/>
      </w:divBdr>
    </w:div>
    <w:div w:id="1401706540">
      <w:bodyDiv w:val="1"/>
      <w:marLeft w:val="0"/>
      <w:marRight w:val="0"/>
      <w:marTop w:val="0"/>
      <w:marBottom w:val="0"/>
      <w:divBdr>
        <w:top w:val="none" w:sz="0" w:space="0" w:color="auto"/>
        <w:left w:val="none" w:sz="0" w:space="0" w:color="auto"/>
        <w:bottom w:val="none" w:sz="0" w:space="0" w:color="auto"/>
        <w:right w:val="none" w:sz="0" w:space="0" w:color="auto"/>
      </w:divBdr>
    </w:div>
    <w:div w:id="1447891103">
      <w:bodyDiv w:val="1"/>
      <w:marLeft w:val="0"/>
      <w:marRight w:val="0"/>
      <w:marTop w:val="0"/>
      <w:marBottom w:val="0"/>
      <w:divBdr>
        <w:top w:val="none" w:sz="0" w:space="0" w:color="auto"/>
        <w:left w:val="none" w:sz="0" w:space="0" w:color="auto"/>
        <w:bottom w:val="none" w:sz="0" w:space="0" w:color="auto"/>
        <w:right w:val="none" w:sz="0" w:space="0" w:color="auto"/>
      </w:divBdr>
      <w:divsChild>
        <w:div w:id="1531727079">
          <w:marLeft w:val="0"/>
          <w:marRight w:val="0"/>
          <w:marTop w:val="0"/>
          <w:marBottom w:val="0"/>
          <w:divBdr>
            <w:top w:val="none" w:sz="0" w:space="0" w:color="auto"/>
            <w:left w:val="none" w:sz="0" w:space="0" w:color="auto"/>
            <w:bottom w:val="none" w:sz="0" w:space="0" w:color="auto"/>
            <w:right w:val="none" w:sz="0" w:space="0" w:color="auto"/>
          </w:divBdr>
          <w:divsChild>
            <w:div w:id="1783987194">
              <w:marLeft w:val="0"/>
              <w:marRight w:val="0"/>
              <w:marTop w:val="0"/>
              <w:marBottom w:val="0"/>
              <w:divBdr>
                <w:top w:val="none" w:sz="0" w:space="0" w:color="auto"/>
                <w:left w:val="none" w:sz="0" w:space="0" w:color="auto"/>
                <w:bottom w:val="none" w:sz="0" w:space="0" w:color="auto"/>
                <w:right w:val="none" w:sz="0" w:space="0" w:color="auto"/>
              </w:divBdr>
              <w:divsChild>
                <w:div w:id="1158499743">
                  <w:marLeft w:val="0"/>
                  <w:marRight w:val="0"/>
                  <w:marTop w:val="0"/>
                  <w:marBottom w:val="0"/>
                  <w:divBdr>
                    <w:top w:val="none" w:sz="0" w:space="0" w:color="auto"/>
                    <w:left w:val="none" w:sz="0" w:space="0" w:color="auto"/>
                    <w:bottom w:val="none" w:sz="0" w:space="0" w:color="auto"/>
                    <w:right w:val="none" w:sz="0" w:space="0" w:color="auto"/>
                  </w:divBdr>
                  <w:divsChild>
                    <w:div w:id="2047440943">
                      <w:marLeft w:val="0"/>
                      <w:marRight w:val="0"/>
                      <w:marTop w:val="0"/>
                      <w:marBottom w:val="0"/>
                      <w:divBdr>
                        <w:top w:val="none" w:sz="0" w:space="0" w:color="auto"/>
                        <w:left w:val="none" w:sz="0" w:space="0" w:color="auto"/>
                        <w:bottom w:val="none" w:sz="0" w:space="0" w:color="auto"/>
                        <w:right w:val="none" w:sz="0" w:space="0" w:color="auto"/>
                      </w:divBdr>
                      <w:divsChild>
                        <w:div w:id="370689085">
                          <w:marLeft w:val="0"/>
                          <w:marRight w:val="0"/>
                          <w:marTop w:val="0"/>
                          <w:marBottom w:val="0"/>
                          <w:divBdr>
                            <w:top w:val="none" w:sz="0" w:space="0" w:color="auto"/>
                            <w:left w:val="none" w:sz="0" w:space="0" w:color="auto"/>
                            <w:bottom w:val="none" w:sz="0" w:space="0" w:color="auto"/>
                            <w:right w:val="none" w:sz="0" w:space="0" w:color="auto"/>
                          </w:divBdr>
                          <w:divsChild>
                            <w:div w:id="1071736603">
                              <w:marLeft w:val="0"/>
                              <w:marRight w:val="0"/>
                              <w:marTop w:val="0"/>
                              <w:marBottom w:val="0"/>
                              <w:divBdr>
                                <w:top w:val="none" w:sz="0" w:space="0" w:color="auto"/>
                                <w:left w:val="none" w:sz="0" w:space="0" w:color="auto"/>
                                <w:bottom w:val="none" w:sz="0" w:space="0" w:color="auto"/>
                                <w:right w:val="none" w:sz="0" w:space="0" w:color="auto"/>
                              </w:divBdr>
                              <w:divsChild>
                                <w:div w:id="1652827027">
                                  <w:marLeft w:val="0"/>
                                  <w:marRight w:val="0"/>
                                  <w:marTop w:val="0"/>
                                  <w:marBottom w:val="0"/>
                                  <w:divBdr>
                                    <w:top w:val="none" w:sz="0" w:space="0" w:color="auto"/>
                                    <w:left w:val="none" w:sz="0" w:space="0" w:color="auto"/>
                                    <w:bottom w:val="none" w:sz="0" w:space="0" w:color="auto"/>
                                    <w:right w:val="none" w:sz="0" w:space="0" w:color="auto"/>
                                  </w:divBdr>
                                  <w:divsChild>
                                    <w:div w:id="1634369017">
                                      <w:marLeft w:val="0"/>
                                      <w:marRight w:val="0"/>
                                      <w:marTop w:val="0"/>
                                      <w:marBottom w:val="0"/>
                                      <w:divBdr>
                                        <w:top w:val="none" w:sz="0" w:space="0" w:color="auto"/>
                                        <w:left w:val="none" w:sz="0" w:space="0" w:color="auto"/>
                                        <w:bottom w:val="none" w:sz="0" w:space="0" w:color="auto"/>
                                        <w:right w:val="none" w:sz="0" w:space="0" w:color="auto"/>
                                      </w:divBdr>
                                      <w:divsChild>
                                        <w:div w:id="938561414">
                                          <w:marLeft w:val="0"/>
                                          <w:marRight w:val="0"/>
                                          <w:marTop w:val="0"/>
                                          <w:marBottom w:val="0"/>
                                          <w:divBdr>
                                            <w:top w:val="none" w:sz="0" w:space="0" w:color="auto"/>
                                            <w:left w:val="none" w:sz="0" w:space="0" w:color="auto"/>
                                            <w:bottom w:val="none" w:sz="0" w:space="0" w:color="auto"/>
                                            <w:right w:val="none" w:sz="0" w:space="0" w:color="auto"/>
                                          </w:divBdr>
                                          <w:divsChild>
                                            <w:div w:id="158035964">
                                              <w:marLeft w:val="0"/>
                                              <w:marRight w:val="0"/>
                                              <w:marTop w:val="0"/>
                                              <w:marBottom w:val="0"/>
                                              <w:divBdr>
                                                <w:top w:val="none" w:sz="0" w:space="0" w:color="auto"/>
                                                <w:left w:val="none" w:sz="0" w:space="0" w:color="auto"/>
                                                <w:bottom w:val="none" w:sz="0" w:space="0" w:color="auto"/>
                                                <w:right w:val="none" w:sz="0" w:space="0" w:color="auto"/>
                                              </w:divBdr>
                                              <w:divsChild>
                                                <w:div w:id="228880882">
                                                  <w:marLeft w:val="0"/>
                                                  <w:marRight w:val="0"/>
                                                  <w:marTop w:val="0"/>
                                                  <w:marBottom w:val="0"/>
                                                  <w:divBdr>
                                                    <w:top w:val="none" w:sz="0" w:space="0" w:color="auto"/>
                                                    <w:left w:val="none" w:sz="0" w:space="0" w:color="auto"/>
                                                    <w:bottom w:val="none" w:sz="0" w:space="0" w:color="auto"/>
                                                    <w:right w:val="none" w:sz="0" w:space="0" w:color="auto"/>
                                                  </w:divBdr>
                                                  <w:divsChild>
                                                    <w:div w:id="210314456">
                                                      <w:marLeft w:val="0"/>
                                                      <w:marRight w:val="0"/>
                                                      <w:marTop w:val="0"/>
                                                      <w:marBottom w:val="0"/>
                                                      <w:divBdr>
                                                        <w:top w:val="none" w:sz="0" w:space="0" w:color="auto"/>
                                                        <w:left w:val="none" w:sz="0" w:space="0" w:color="auto"/>
                                                        <w:bottom w:val="none" w:sz="0" w:space="0" w:color="auto"/>
                                                        <w:right w:val="none" w:sz="0" w:space="0" w:color="auto"/>
                                                      </w:divBdr>
                                                      <w:divsChild>
                                                        <w:div w:id="1513182091">
                                                          <w:marLeft w:val="0"/>
                                                          <w:marRight w:val="0"/>
                                                          <w:marTop w:val="0"/>
                                                          <w:marBottom w:val="0"/>
                                                          <w:divBdr>
                                                            <w:top w:val="none" w:sz="0" w:space="0" w:color="auto"/>
                                                            <w:left w:val="none" w:sz="0" w:space="0" w:color="auto"/>
                                                            <w:bottom w:val="none" w:sz="0" w:space="0" w:color="auto"/>
                                                            <w:right w:val="none" w:sz="0" w:space="0" w:color="auto"/>
                                                          </w:divBdr>
                                                          <w:divsChild>
                                                            <w:div w:id="531922632">
                                                              <w:marLeft w:val="0"/>
                                                              <w:marRight w:val="0"/>
                                                              <w:marTop w:val="0"/>
                                                              <w:marBottom w:val="0"/>
                                                              <w:divBdr>
                                                                <w:top w:val="none" w:sz="0" w:space="0" w:color="auto"/>
                                                                <w:left w:val="none" w:sz="0" w:space="0" w:color="auto"/>
                                                                <w:bottom w:val="none" w:sz="0" w:space="0" w:color="auto"/>
                                                                <w:right w:val="none" w:sz="0" w:space="0" w:color="auto"/>
                                                              </w:divBdr>
                                                              <w:divsChild>
                                                                <w:div w:id="1767068922">
                                                                  <w:marLeft w:val="0"/>
                                                                  <w:marRight w:val="0"/>
                                                                  <w:marTop w:val="0"/>
                                                                  <w:marBottom w:val="0"/>
                                                                  <w:divBdr>
                                                                    <w:top w:val="none" w:sz="0" w:space="0" w:color="auto"/>
                                                                    <w:left w:val="none" w:sz="0" w:space="0" w:color="auto"/>
                                                                    <w:bottom w:val="none" w:sz="0" w:space="0" w:color="auto"/>
                                                                    <w:right w:val="none" w:sz="0" w:space="0" w:color="auto"/>
                                                                  </w:divBdr>
                                                                  <w:divsChild>
                                                                    <w:div w:id="165176173">
                                                                      <w:marLeft w:val="0"/>
                                                                      <w:marRight w:val="0"/>
                                                                      <w:marTop w:val="0"/>
                                                                      <w:marBottom w:val="0"/>
                                                                      <w:divBdr>
                                                                        <w:top w:val="none" w:sz="0" w:space="0" w:color="auto"/>
                                                                        <w:left w:val="none" w:sz="0" w:space="0" w:color="auto"/>
                                                                        <w:bottom w:val="none" w:sz="0" w:space="0" w:color="auto"/>
                                                                        <w:right w:val="none" w:sz="0" w:space="0" w:color="auto"/>
                                                                      </w:divBdr>
                                                                      <w:divsChild>
                                                                        <w:div w:id="804011576">
                                                                          <w:marLeft w:val="0"/>
                                                                          <w:marRight w:val="0"/>
                                                                          <w:marTop w:val="0"/>
                                                                          <w:marBottom w:val="0"/>
                                                                          <w:divBdr>
                                                                            <w:top w:val="none" w:sz="0" w:space="0" w:color="auto"/>
                                                                            <w:left w:val="none" w:sz="0" w:space="0" w:color="auto"/>
                                                                            <w:bottom w:val="none" w:sz="0" w:space="0" w:color="auto"/>
                                                                            <w:right w:val="none" w:sz="0" w:space="0" w:color="auto"/>
                                                                          </w:divBdr>
                                                                          <w:divsChild>
                                                                            <w:div w:id="1103381994">
                                                                              <w:marLeft w:val="0"/>
                                                                              <w:marRight w:val="0"/>
                                                                              <w:marTop w:val="0"/>
                                                                              <w:marBottom w:val="0"/>
                                                                              <w:divBdr>
                                                                                <w:top w:val="none" w:sz="0" w:space="0" w:color="auto"/>
                                                                                <w:left w:val="none" w:sz="0" w:space="0" w:color="auto"/>
                                                                                <w:bottom w:val="none" w:sz="0" w:space="0" w:color="auto"/>
                                                                                <w:right w:val="none" w:sz="0" w:space="0" w:color="auto"/>
                                                                              </w:divBdr>
                                                                              <w:divsChild>
                                                                                <w:div w:id="1895042060">
                                                                                  <w:marLeft w:val="0"/>
                                                                                  <w:marRight w:val="0"/>
                                                                                  <w:marTop w:val="0"/>
                                                                                  <w:marBottom w:val="0"/>
                                                                                  <w:divBdr>
                                                                                    <w:top w:val="none" w:sz="0" w:space="0" w:color="auto"/>
                                                                                    <w:left w:val="none" w:sz="0" w:space="0" w:color="auto"/>
                                                                                    <w:bottom w:val="none" w:sz="0" w:space="0" w:color="auto"/>
                                                                                    <w:right w:val="none" w:sz="0" w:space="0" w:color="auto"/>
                                                                                  </w:divBdr>
                                                                                  <w:divsChild>
                                                                                    <w:div w:id="1933270115">
                                                                                      <w:marLeft w:val="0"/>
                                                                                      <w:marRight w:val="0"/>
                                                                                      <w:marTop w:val="0"/>
                                                                                      <w:marBottom w:val="0"/>
                                                                                      <w:divBdr>
                                                                                        <w:top w:val="none" w:sz="0" w:space="0" w:color="auto"/>
                                                                                        <w:left w:val="none" w:sz="0" w:space="0" w:color="auto"/>
                                                                                        <w:bottom w:val="none" w:sz="0" w:space="0" w:color="auto"/>
                                                                                        <w:right w:val="none" w:sz="0" w:space="0" w:color="auto"/>
                                                                                      </w:divBdr>
                                                                                      <w:divsChild>
                                                                                        <w:div w:id="18354500">
                                                                                          <w:marLeft w:val="0"/>
                                                                                          <w:marRight w:val="0"/>
                                                                                          <w:marTop w:val="0"/>
                                                                                          <w:marBottom w:val="0"/>
                                                                                          <w:divBdr>
                                                                                            <w:top w:val="none" w:sz="0" w:space="0" w:color="auto"/>
                                                                                            <w:left w:val="none" w:sz="0" w:space="0" w:color="auto"/>
                                                                                            <w:bottom w:val="none" w:sz="0" w:space="0" w:color="auto"/>
                                                                                            <w:right w:val="none" w:sz="0" w:space="0" w:color="auto"/>
                                                                                          </w:divBdr>
                                                                                          <w:divsChild>
                                                                                            <w:div w:id="371030161">
                                                                                              <w:marLeft w:val="0"/>
                                                                                              <w:marRight w:val="0"/>
                                                                                              <w:marTop w:val="0"/>
                                                                                              <w:marBottom w:val="0"/>
                                                                                              <w:divBdr>
                                                                                                <w:top w:val="none" w:sz="0" w:space="0" w:color="auto"/>
                                                                                                <w:left w:val="none" w:sz="0" w:space="0" w:color="auto"/>
                                                                                                <w:bottom w:val="none" w:sz="0" w:space="0" w:color="auto"/>
                                                                                                <w:right w:val="none" w:sz="0" w:space="0" w:color="auto"/>
                                                                                              </w:divBdr>
                                                                                              <w:divsChild>
                                                                                                <w:div w:id="1828470405">
                                                                                                  <w:marLeft w:val="0"/>
                                                                                                  <w:marRight w:val="0"/>
                                                                                                  <w:marTop w:val="0"/>
                                                                                                  <w:marBottom w:val="0"/>
                                                                                                  <w:divBdr>
                                                                                                    <w:top w:val="none" w:sz="0" w:space="0" w:color="auto"/>
                                                                                                    <w:left w:val="none" w:sz="0" w:space="0" w:color="auto"/>
                                                                                                    <w:bottom w:val="none" w:sz="0" w:space="0" w:color="auto"/>
                                                                                                    <w:right w:val="none" w:sz="0" w:space="0" w:color="auto"/>
                                                                                                  </w:divBdr>
                                                                                                  <w:divsChild>
                                                                                                    <w:div w:id="714547322">
                                                                                                      <w:marLeft w:val="0"/>
                                                                                                      <w:marRight w:val="0"/>
                                                                                                      <w:marTop w:val="0"/>
                                                                                                      <w:marBottom w:val="0"/>
                                                                                                      <w:divBdr>
                                                                                                        <w:top w:val="none" w:sz="0" w:space="0" w:color="auto"/>
                                                                                                        <w:left w:val="none" w:sz="0" w:space="0" w:color="auto"/>
                                                                                                        <w:bottom w:val="none" w:sz="0" w:space="0" w:color="auto"/>
                                                                                                        <w:right w:val="none" w:sz="0" w:space="0" w:color="auto"/>
                                                                                                      </w:divBdr>
                                                                                                      <w:divsChild>
                                                                                                        <w:div w:id="13279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077524">
      <w:bodyDiv w:val="1"/>
      <w:marLeft w:val="0"/>
      <w:marRight w:val="0"/>
      <w:marTop w:val="0"/>
      <w:marBottom w:val="0"/>
      <w:divBdr>
        <w:top w:val="none" w:sz="0" w:space="0" w:color="auto"/>
        <w:left w:val="none" w:sz="0" w:space="0" w:color="auto"/>
        <w:bottom w:val="none" w:sz="0" w:space="0" w:color="auto"/>
        <w:right w:val="none" w:sz="0" w:space="0" w:color="auto"/>
      </w:divBdr>
    </w:div>
    <w:div w:id="1721173718">
      <w:bodyDiv w:val="1"/>
      <w:marLeft w:val="0"/>
      <w:marRight w:val="0"/>
      <w:marTop w:val="0"/>
      <w:marBottom w:val="0"/>
      <w:divBdr>
        <w:top w:val="none" w:sz="0" w:space="0" w:color="auto"/>
        <w:left w:val="none" w:sz="0" w:space="0" w:color="auto"/>
        <w:bottom w:val="none" w:sz="0" w:space="0" w:color="auto"/>
        <w:right w:val="none" w:sz="0" w:space="0" w:color="auto"/>
      </w:divBdr>
    </w:div>
    <w:div w:id="1789003685">
      <w:bodyDiv w:val="1"/>
      <w:marLeft w:val="0"/>
      <w:marRight w:val="0"/>
      <w:marTop w:val="0"/>
      <w:marBottom w:val="0"/>
      <w:divBdr>
        <w:top w:val="none" w:sz="0" w:space="0" w:color="auto"/>
        <w:left w:val="none" w:sz="0" w:space="0" w:color="auto"/>
        <w:bottom w:val="none" w:sz="0" w:space="0" w:color="auto"/>
        <w:right w:val="none" w:sz="0" w:space="0" w:color="auto"/>
      </w:divBdr>
    </w:div>
    <w:div w:id="1790512005">
      <w:bodyDiv w:val="1"/>
      <w:marLeft w:val="0"/>
      <w:marRight w:val="0"/>
      <w:marTop w:val="0"/>
      <w:marBottom w:val="0"/>
      <w:divBdr>
        <w:top w:val="none" w:sz="0" w:space="0" w:color="auto"/>
        <w:left w:val="none" w:sz="0" w:space="0" w:color="auto"/>
        <w:bottom w:val="none" w:sz="0" w:space="0" w:color="auto"/>
        <w:right w:val="none" w:sz="0" w:space="0" w:color="auto"/>
      </w:divBdr>
    </w:div>
    <w:div w:id="1808014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cid:image002.png@01D3483C.19B61F80" TargetMode="External"/><Relationship Id="rId18" Type="http://schemas.openxmlformats.org/officeDocument/2006/relationships/hyperlink" Target="https://www.google.com/maps/place/1455+Lake+Ida+Rd,+Delray+Beach,+FL+33444/@26.4708209,-80.0897889,17z/data=!3m1!4b1!4m5!3m4!1s0x88d8dff27386ac91:0x17167d14a530e9b6!8m2!3d26.4708209!4d-80.0876002"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google.com/maps/place/4759+S+Congress+Ave,+Lake+Worth,+FL+33461/@26.6060501,-80.0916967,17z/data=!3m1!4b1!4m5!3m4!1s0x88d8d870541abdb9:0xeb641843a3e8f9c0!8m2!3d26.6060501!4d-80.089508" TargetMode="External"/><Relationship Id="rId2" Type="http://schemas.openxmlformats.org/officeDocument/2006/relationships/numbering" Target="numbering.xml"/><Relationship Id="rId16" Type="http://schemas.openxmlformats.org/officeDocument/2006/relationships/hyperlink" Target="http://www.dcf.state.fl.us/programs/access/fff/siteLocations.shtml"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loridadisaster.org/shelters/summary.aspx" TargetMode="External"/><Relationship Id="rId5" Type="http://schemas.openxmlformats.org/officeDocument/2006/relationships/webSettings" Target="webSettings.xml"/><Relationship Id="rId15" Type="http://schemas.openxmlformats.org/officeDocument/2006/relationships/image" Target="cid:image001.png@01D3483C.19B61F80"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irma.employflorid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floridadisaster.org/" TargetMode="External"/><Relationship Id="rId1" Type="http://schemas.openxmlformats.org/officeDocument/2006/relationships/hyperlink" Target="http://www.floridadisas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5073D-F960-4726-BA8E-2F62A292F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3180</Words>
  <Characters>18130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FL DEM</Company>
  <LinksUpToDate>false</LinksUpToDate>
  <CharactersWithSpaces>21268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Waterman, Laura</dc:creator>
  <cp:lastModifiedBy>Casey Perkins</cp:lastModifiedBy>
  <cp:revision>1</cp:revision>
  <cp:lastPrinted>2017-10-19T17:17:00Z</cp:lastPrinted>
  <dcterms:created xsi:type="dcterms:W3CDTF">2017-10-19T17:24:00Z</dcterms:created>
  <dcterms:modified xsi:type="dcterms:W3CDTF">2017-10-30T20:09:00Z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2017-10-14T00:00:00Z</vt:filetime>
  </property>
  <property fmtid="{D5CDD505-2E9C-101B-9397-08002B2CF9AE}" pid="3" name="LastSaved">
    <vt:filetime>2017-10-15T00:00:00Z</vt:filetime>
  </property>
</Properties>
</file>